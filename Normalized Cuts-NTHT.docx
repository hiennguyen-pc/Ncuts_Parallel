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1B844" w14:textId="77777777" w:rsidR="003D4507" w:rsidRDefault="003D4507" w:rsidP="005E336E">
      <w:pPr>
        <w:pStyle w:val="Title"/>
        <w:outlineLvl w:val="0"/>
      </w:pPr>
      <w:bookmarkStart w:id="0" w:name="_Toc301592161"/>
      <w:bookmarkStart w:id="1" w:name="_Toc371779638"/>
      <w:bookmarkStart w:id="2" w:name="_Toc378314080"/>
      <w:r w:rsidRPr="00210A05">
        <w:t xml:space="preserve">MỤC </w:t>
      </w:r>
      <w:r w:rsidRPr="00882BB2">
        <w:t>LỤC</w:t>
      </w:r>
      <w:bookmarkEnd w:id="0"/>
      <w:bookmarkEnd w:id="1"/>
      <w:bookmarkEnd w:id="2"/>
    </w:p>
    <w:bookmarkStart w:id="3" w:name="_Toc294042446"/>
    <w:bookmarkStart w:id="4" w:name="_Toc301592162"/>
    <w:bookmarkStart w:id="5" w:name="_Toc214293967"/>
    <w:bookmarkStart w:id="6" w:name="_Toc214301423"/>
    <w:bookmarkStart w:id="7" w:name="_Toc223338343"/>
    <w:bookmarkStart w:id="8" w:name="_Toc214293965"/>
    <w:bookmarkStart w:id="9" w:name="_Toc214301421"/>
    <w:p w14:paraId="35F1B845" w14:textId="77777777" w:rsidR="0079537D" w:rsidRPr="0079537D" w:rsidRDefault="00F5714E" w:rsidP="0079537D">
      <w:pPr>
        <w:pStyle w:val="TOC2"/>
        <w:rPr>
          <w:rStyle w:val="Hyperlink"/>
        </w:rPr>
      </w:pPr>
      <w:r>
        <w:fldChar w:fldCharType="begin"/>
      </w:r>
      <w:r w:rsidR="001815C6">
        <w:instrText xml:space="preserve"> TOC \o "1-4" \h \z \u </w:instrText>
      </w:r>
      <w:r>
        <w:fldChar w:fldCharType="separate"/>
      </w:r>
      <w:hyperlink w:anchor="_Toc378314079" w:history="1">
        <w:r w:rsidR="0079537D" w:rsidRPr="00C435CC">
          <w:rPr>
            <w:rStyle w:val="Hyperlink"/>
          </w:rPr>
          <w:t>Lời cảm ơn</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_Toc378314079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1</w:t>
        </w:r>
        <w:r w:rsidR="0079537D" w:rsidRPr="0079537D">
          <w:rPr>
            <w:rStyle w:val="Hyperlink"/>
            <w:webHidden/>
          </w:rPr>
          <w:fldChar w:fldCharType="end"/>
        </w:r>
      </w:hyperlink>
    </w:p>
    <w:p w14:paraId="35F1B846" w14:textId="77777777" w:rsidR="0079537D" w:rsidRPr="0079537D" w:rsidRDefault="005A276D" w:rsidP="0079537D">
      <w:pPr>
        <w:pStyle w:val="TOC2"/>
        <w:rPr>
          <w:rStyle w:val="Hyperlink"/>
        </w:rPr>
      </w:pPr>
      <w:hyperlink w:anchor="_Toc378314080" w:history="1">
        <w:r w:rsidR="0079537D" w:rsidRPr="00C435CC">
          <w:rPr>
            <w:rStyle w:val="Hyperlink"/>
          </w:rPr>
          <w:t>MỤC LỤC</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_Toc378314080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2</w:t>
        </w:r>
        <w:r w:rsidR="0079537D" w:rsidRPr="0079537D">
          <w:rPr>
            <w:rStyle w:val="Hyperlink"/>
            <w:webHidden/>
          </w:rPr>
          <w:fldChar w:fldCharType="end"/>
        </w:r>
      </w:hyperlink>
    </w:p>
    <w:p w14:paraId="35F1B847" w14:textId="77777777" w:rsidR="0079537D" w:rsidRPr="0079537D" w:rsidRDefault="005A276D" w:rsidP="0079537D">
      <w:pPr>
        <w:pStyle w:val="TOC2"/>
        <w:rPr>
          <w:rStyle w:val="Hyperlink"/>
        </w:rPr>
      </w:pPr>
      <w:hyperlink w:anchor="_Toc378314081" w:history="1">
        <w:r w:rsidR="0079537D" w:rsidRPr="00C435CC">
          <w:rPr>
            <w:rStyle w:val="Hyperlink"/>
          </w:rPr>
          <w:t>DANH MỤC CÁC CHỮ VIẾT TẮT</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_Toc378314081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w:t>
        </w:r>
        <w:r w:rsidR="0079537D" w:rsidRPr="0079537D">
          <w:rPr>
            <w:rStyle w:val="Hyperlink"/>
            <w:webHidden/>
          </w:rPr>
          <w:fldChar w:fldCharType="end"/>
        </w:r>
      </w:hyperlink>
    </w:p>
    <w:p w14:paraId="35F1B848" w14:textId="77777777" w:rsidR="0079537D" w:rsidRPr="0079537D" w:rsidRDefault="005A276D" w:rsidP="0079537D">
      <w:pPr>
        <w:pStyle w:val="TOC2"/>
        <w:rPr>
          <w:rStyle w:val="Hyperlink"/>
        </w:rPr>
      </w:pPr>
      <w:hyperlink w:anchor="_Toc378314082" w:history="1">
        <w:r w:rsidR="0079537D" w:rsidRPr="00C435CC">
          <w:rPr>
            <w:rStyle w:val="Hyperlink"/>
          </w:rPr>
          <w:t>DANH MỤC CÁC BẢNG BIỂU</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_Toc378314082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5</w:t>
        </w:r>
        <w:r w:rsidR="0079537D" w:rsidRPr="0079537D">
          <w:rPr>
            <w:rStyle w:val="Hyperlink"/>
            <w:webHidden/>
          </w:rPr>
          <w:fldChar w:fldCharType="end"/>
        </w:r>
      </w:hyperlink>
    </w:p>
    <w:p w14:paraId="35F1B849" w14:textId="77777777" w:rsidR="0079537D" w:rsidRPr="0079537D" w:rsidRDefault="005A276D" w:rsidP="0079537D">
      <w:pPr>
        <w:pStyle w:val="TOC2"/>
        <w:rPr>
          <w:rStyle w:val="Hyperlink"/>
        </w:rPr>
      </w:pPr>
      <w:hyperlink w:anchor="_Toc378314083" w:history="1">
        <w:r w:rsidR="0079537D" w:rsidRPr="00C435CC">
          <w:rPr>
            <w:rStyle w:val="Hyperlink"/>
          </w:rPr>
          <w:t>DANH MỤC CÁC HÌNH VẼ, ĐỒ THỊ</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_Toc378314083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6</w:t>
        </w:r>
        <w:r w:rsidR="0079537D" w:rsidRPr="0079537D">
          <w:rPr>
            <w:rStyle w:val="Hyperlink"/>
            <w:webHidden/>
          </w:rPr>
          <w:fldChar w:fldCharType="end"/>
        </w:r>
      </w:hyperlink>
    </w:p>
    <w:p w14:paraId="35F1B84A" w14:textId="77777777" w:rsidR="0079537D" w:rsidRPr="0079537D" w:rsidRDefault="005A276D" w:rsidP="0079537D">
      <w:pPr>
        <w:pStyle w:val="TOC2"/>
        <w:rPr>
          <w:rStyle w:val="Hyperlink"/>
        </w:rPr>
      </w:pPr>
      <w:hyperlink w:anchor="_Toc378314084" w:history="1">
        <w:r w:rsidR="0079537D" w:rsidRPr="00C435CC">
          <w:rPr>
            <w:rStyle w:val="Hyperlink"/>
          </w:rPr>
          <w:t>MỞ ĐẦU</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_Toc378314084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7</w:t>
        </w:r>
        <w:r w:rsidR="0079537D" w:rsidRPr="0079537D">
          <w:rPr>
            <w:rStyle w:val="Hyperlink"/>
            <w:webHidden/>
          </w:rPr>
          <w:fldChar w:fldCharType="end"/>
        </w:r>
      </w:hyperlink>
    </w:p>
    <w:p w14:paraId="35F1B84B" w14:textId="77777777" w:rsidR="0079537D" w:rsidRPr="0079537D" w:rsidRDefault="005A276D" w:rsidP="0079537D">
      <w:pPr>
        <w:pStyle w:val="TOC2"/>
        <w:rPr>
          <w:rStyle w:val="Hyperlink"/>
        </w:rPr>
      </w:pPr>
      <w:hyperlink w:anchor="_Toc378314085" w:history="1">
        <w:r w:rsidR="0079537D" w:rsidRPr="00C435CC">
          <w:rPr>
            <w:rStyle w:val="Hyperlink"/>
          </w:rPr>
          <w:t>Chương 1. Tổng quan</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_Toc378314085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8</w:t>
        </w:r>
        <w:r w:rsidR="0079537D" w:rsidRPr="0079537D">
          <w:rPr>
            <w:rStyle w:val="Hyperlink"/>
            <w:webHidden/>
          </w:rPr>
          <w:fldChar w:fldCharType="end"/>
        </w:r>
      </w:hyperlink>
    </w:p>
    <w:p w14:paraId="35F1B84C" w14:textId="77777777" w:rsidR="0079537D" w:rsidRPr="0079537D" w:rsidRDefault="005A276D" w:rsidP="0079537D">
      <w:pPr>
        <w:pStyle w:val="TOC2"/>
        <w:rPr>
          <w:rStyle w:val="Hyperlink"/>
        </w:rPr>
      </w:pPr>
      <w:hyperlink w:anchor="_Toc378314086" w:history="1">
        <w:r w:rsidR="0079537D" w:rsidRPr="00C435CC">
          <w:rPr>
            <w:rStyle w:val="Hyperlink"/>
          </w:rPr>
          <w:t>Chương 2. Cơ sở lý thuyết</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_Toc378314086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13</w:t>
        </w:r>
        <w:r w:rsidR="0079537D" w:rsidRPr="0079537D">
          <w:rPr>
            <w:rStyle w:val="Hyperlink"/>
            <w:webHidden/>
          </w:rPr>
          <w:fldChar w:fldCharType="end"/>
        </w:r>
      </w:hyperlink>
    </w:p>
    <w:p w14:paraId="35F1B84D" w14:textId="77777777" w:rsidR="0079537D" w:rsidRPr="0079537D" w:rsidRDefault="005A276D">
      <w:pPr>
        <w:pStyle w:val="TOC2"/>
        <w:rPr>
          <w:rStyle w:val="Hyperlink"/>
        </w:rPr>
      </w:pPr>
      <w:hyperlink w:anchor="_Toc378314087" w:history="1">
        <w:r w:rsidR="0079537D" w:rsidRPr="00C435CC">
          <w:rPr>
            <w:rStyle w:val="Hyperlink"/>
          </w:rPr>
          <w:t>2.1 Đồ thị</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_Toc378314087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13</w:t>
        </w:r>
        <w:r w:rsidR="0079537D" w:rsidRPr="0079537D">
          <w:rPr>
            <w:rStyle w:val="Hyperlink"/>
            <w:webHidden/>
          </w:rPr>
          <w:fldChar w:fldCharType="end"/>
        </w:r>
      </w:hyperlink>
    </w:p>
    <w:p w14:paraId="35F1B84E" w14:textId="77777777" w:rsidR="0079537D" w:rsidRPr="0079537D" w:rsidRDefault="005A276D" w:rsidP="0079537D">
      <w:pPr>
        <w:pStyle w:val="TOC2"/>
        <w:rPr>
          <w:rStyle w:val="Hyperlink"/>
        </w:rPr>
      </w:pPr>
      <w:hyperlink w:anchor="_Toc378314088" w:history="1">
        <w:r w:rsidR="0079537D" w:rsidRPr="00C435CC">
          <w:rPr>
            <w:rStyle w:val="Hyperlink"/>
          </w:rPr>
          <w:t>2.1.1 Khái niệm về đồ thị</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_Toc378314088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13</w:t>
        </w:r>
        <w:r w:rsidR="0079537D" w:rsidRPr="0079537D">
          <w:rPr>
            <w:rStyle w:val="Hyperlink"/>
            <w:webHidden/>
          </w:rPr>
          <w:fldChar w:fldCharType="end"/>
        </w:r>
      </w:hyperlink>
    </w:p>
    <w:p w14:paraId="35F1B84F" w14:textId="77777777" w:rsidR="0079537D" w:rsidRPr="0079537D" w:rsidRDefault="005A276D" w:rsidP="0079537D">
      <w:pPr>
        <w:pStyle w:val="TOC2"/>
        <w:rPr>
          <w:rStyle w:val="Hyperlink"/>
        </w:rPr>
      </w:pPr>
      <w:hyperlink w:anchor="_Toc378314089" w:history="1">
        <w:r w:rsidR="0079537D" w:rsidRPr="00C435CC">
          <w:rPr>
            <w:rStyle w:val="Hyperlink"/>
          </w:rPr>
          <w:t>2.1.2 Phân hoạch đồ thị</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_Toc378314089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14</w:t>
        </w:r>
        <w:r w:rsidR="0079537D" w:rsidRPr="0079537D">
          <w:rPr>
            <w:rStyle w:val="Hyperlink"/>
            <w:webHidden/>
          </w:rPr>
          <w:fldChar w:fldCharType="end"/>
        </w:r>
      </w:hyperlink>
    </w:p>
    <w:p w14:paraId="35F1B850" w14:textId="77777777" w:rsidR="0079537D" w:rsidRPr="0079537D" w:rsidRDefault="005A276D" w:rsidP="0079537D">
      <w:pPr>
        <w:pStyle w:val="TOC2"/>
        <w:rPr>
          <w:rStyle w:val="Hyperlink"/>
        </w:rPr>
      </w:pPr>
      <w:hyperlink w:anchor="_Toc378314090" w:history="1">
        <w:r w:rsidR="0079537D" w:rsidRPr="00C435CC">
          <w:rPr>
            <w:rStyle w:val="Hyperlink"/>
          </w:rPr>
          <w:t>2.1.3 Xây dựng đồ thị trong phân đoạn ảnh</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_Toc378314090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15</w:t>
        </w:r>
        <w:r w:rsidR="0079537D" w:rsidRPr="0079537D">
          <w:rPr>
            <w:rStyle w:val="Hyperlink"/>
            <w:webHidden/>
          </w:rPr>
          <w:fldChar w:fldCharType="end"/>
        </w:r>
      </w:hyperlink>
    </w:p>
    <w:p w14:paraId="35F1B851" w14:textId="77777777" w:rsidR="0079537D" w:rsidRPr="0079537D" w:rsidRDefault="005A276D">
      <w:pPr>
        <w:pStyle w:val="TOC2"/>
        <w:rPr>
          <w:rStyle w:val="Hyperlink"/>
        </w:rPr>
      </w:pPr>
      <w:hyperlink w:anchor="_Toc378314091" w:history="1">
        <w:r w:rsidR="0079537D" w:rsidRPr="00C435CC">
          <w:rPr>
            <w:rStyle w:val="Hyperlink"/>
          </w:rPr>
          <w:t>2.2 Thuật toán Normalized cuts</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_Toc378314091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16</w:t>
        </w:r>
        <w:r w:rsidR="0079537D" w:rsidRPr="0079537D">
          <w:rPr>
            <w:rStyle w:val="Hyperlink"/>
            <w:webHidden/>
          </w:rPr>
          <w:fldChar w:fldCharType="end"/>
        </w:r>
      </w:hyperlink>
    </w:p>
    <w:p w14:paraId="35F1B852" w14:textId="77777777" w:rsidR="0079537D" w:rsidRPr="0079537D" w:rsidRDefault="005A276D" w:rsidP="0079537D">
      <w:pPr>
        <w:pStyle w:val="TOC2"/>
        <w:rPr>
          <w:rStyle w:val="Hyperlink"/>
        </w:rPr>
      </w:pPr>
      <w:hyperlink w:anchor="_Toc378314092" w:history="1">
        <w:r w:rsidR="0079537D" w:rsidRPr="00C435CC">
          <w:rPr>
            <w:rStyle w:val="Hyperlink"/>
          </w:rPr>
          <w:t>2.2.1 Giải thuật two-way-cut</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_Toc378314092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18</w:t>
        </w:r>
        <w:r w:rsidR="0079537D" w:rsidRPr="0079537D">
          <w:rPr>
            <w:rStyle w:val="Hyperlink"/>
            <w:webHidden/>
          </w:rPr>
          <w:fldChar w:fldCharType="end"/>
        </w:r>
      </w:hyperlink>
    </w:p>
    <w:p w14:paraId="35F1B853" w14:textId="77777777" w:rsidR="0079537D" w:rsidRPr="0079537D" w:rsidRDefault="005A276D" w:rsidP="0079537D">
      <w:pPr>
        <w:pStyle w:val="TOC2"/>
        <w:rPr>
          <w:rStyle w:val="Hyperlink"/>
        </w:rPr>
      </w:pPr>
      <w:hyperlink w:anchor="_Toc378314093" w:history="1">
        <w:r w:rsidR="0079537D" w:rsidRPr="00C435CC">
          <w:rPr>
            <w:rStyle w:val="Hyperlink"/>
          </w:rPr>
          <w:t>2.2.2 Giải thuật k-way cut</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_Toc378314093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20</w:t>
        </w:r>
        <w:r w:rsidR="0079537D" w:rsidRPr="0079537D">
          <w:rPr>
            <w:rStyle w:val="Hyperlink"/>
            <w:webHidden/>
          </w:rPr>
          <w:fldChar w:fldCharType="end"/>
        </w:r>
      </w:hyperlink>
    </w:p>
    <w:p w14:paraId="35F1B854" w14:textId="77777777" w:rsidR="0079537D" w:rsidRPr="0079537D" w:rsidRDefault="005A276D">
      <w:pPr>
        <w:pStyle w:val="TOC2"/>
        <w:rPr>
          <w:rStyle w:val="Hyperlink"/>
        </w:rPr>
      </w:pPr>
      <w:hyperlink w:anchor="_Toc378314094" w:history="1">
        <w:r w:rsidR="0079537D" w:rsidRPr="00C435CC">
          <w:rPr>
            <w:rStyle w:val="Hyperlink"/>
          </w:rPr>
          <w:t>2.3 Thuật toán gom nhóm trong phân đoạn ảnh</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_Toc378314094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22</w:t>
        </w:r>
        <w:r w:rsidR="0079537D" w:rsidRPr="0079537D">
          <w:rPr>
            <w:rStyle w:val="Hyperlink"/>
            <w:webHidden/>
          </w:rPr>
          <w:fldChar w:fldCharType="end"/>
        </w:r>
      </w:hyperlink>
    </w:p>
    <w:p w14:paraId="35F1B855" w14:textId="77777777" w:rsidR="0079537D" w:rsidRPr="0079537D" w:rsidRDefault="005A276D" w:rsidP="0079537D">
      <w:pPr>
        <w:pStyle w:val="TOC2"/>
        <w:rPr>
          <w:rStyle w:val="Hyperlink"/>
        </w:rPr>
      </w:pPr>
      <w:hyperlink w:anchor="_Toc378314095" w:history="1">
        <w:r w:rsidR="0079537D" w:rsidRPr="00C435CC">
          <w:rPr>
            <w:rStyle w:val="Hyperlink"/>
          </w:rPr>
          <w:t>2.3.1 Thuật toán k-Means</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_Toc378314095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23</w:t>
        </w:r>
        <w:r w:rsidR="0079537D" w:rsidRPr="0079537D">
          <w:rPr>
            <w:rStyle w:val="Hyperlink"/>
            <w:webHidden/>
          </w:rPr>
          <w:fldChar w:fldCharType="end"/>
        </w:r>
      </w:hyperlink>
    </w:p>
    <w:p w14:paraId="35F1B856" w14:textId="77777777" w:rsidR="0079537D" w:rsidRPr="0079537D" w:rsidRDefault="005A276D" w:rsidP="0079537D">
      <w:pPr>
        <w:pStyle w:val="TOC2"/>
        <w:rPr>
          <w:rStyle w:val="Hyperlink"/>
        </w:rPr>
      </w:pPr>
      <w:hyperlink w:anchor="_Toc378314096" w:history="1">
        <w:r w:rsidR="0079537D" w:rsidRPr="00C435CC">
          <w:rPr>
            <w:rStyle w:val="Hyperlink"/>
          </w:rPr>
          <w:t>2.3.2 Thuật toán FCM</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_Toc378314096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24</w:t>
        </w:r>
        <w:r w:rsidR="0079537D" w:rsidRPr="0079537D">
          <w:rPr>
            <w:rStyle w:val="Hyperlink"/>
            <w:webHidden/>
          </w:rPr>
          <w:fldChar w:fldCharType="end"/>
        </w:r>
      </w:hyperlink>
    </w:p>
    <w:p w14:paraId="35F1B857" w14:textId="77777777" w:rsidR="0079537D" w:rsidRPr="0079537D" w:rsidRDefault="005A276D">
      <w:pPr>
        <w:pStyle w:val="TOC2"/>
        <w:rPr>
          <w:rStyle w:val="Hyperlink"/>
        </w:rPr>
      </w:pPr>
      <w:hyperlink w:anchor="_Toc378314097" w:history="1">
        <w:r w:rsidR="0079537D" w:rsidRPr="00C435CC">
          <w:rPr>
            <w:rStyle w:val="Hyperlink"/>
          </w:rPr>
          <w:t>2.4 Tính toán song song</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_Toc378314097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25</w:t>
        </w:r>
        <w:r w:rsidR="0079537D" w:rsidRPr="0079537D">
          <w:rPr>
            <w:rStyle w:val="Hyperlink"/>
            <w:webHidden/>
          </w:rPr>
          <w:fldChar w:fldCharType="end"/>
        </w:r>
      </w:hyperlink>
    </w:p>
    <w:p w14:paraId="35F1B858" w14:textId="77777777" w:rsidR="0079537D" w:rsidRPr="0079537D" w:rsidRDefault="005A276D" w:rsidP="0079537D">
      <w:pPr>
        <w:pStyle w:val="TOC2"/>
        <w:rPr>
          <w:rStyle w:val="Hyperlink"/>
        </w:rPr>
      </w:pPr>
      <w:hyperlink w:anchor="_Toc378314098" w:history="1">
        <w:r w:rsidR="0079537D" w:rsidRPr="00C435CC">
          <w:rPr>
            <w:rStyle w:val="Hyperlink"/>
          </w:rPr>
          <w:t>2.4.1 Kiến trúc tính toán song song</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_Toc378314098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28</w:t>
        </w:r>
        <w:r w:rsidR="0079537D" w:rsidRPr="0079537D">
          <w:rPr>
            <w:rStyle w:val="Hyperlink"/>
            <w:webHidden/>
          </w:rPr>
          <w:fldChar w:fldCharType="end"/>
        </w:r>
      </w:hyperlink>
    </w:p>
    <w:p w14:paraId="35F1B859" w14:textId="77777777" w:rsidR="0079537D" w:rsidRPr="0079537D" w:rsidRDefault="005A276D" w:rsidP="0079537D">
      <w:pPr>
        <w:pStyle w:val="TOC2"/>
        <w:rPr>
          <w:rStyle w:val="Hyperlink"/>
        </w:rPr>
      </w:pPr>
      <w:hyperlink w:anchor="_Toc378314099" w:history="1">
        <w:r w:rsidR="0079537D" w:rsidRPr="00C435CC">
          <w:rPr>
            <w:rStyle w:val="Hyperlink"/>
          </w:rPr>
          <w:t>2.4.2 Phân loại tính toán song song</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_Toc378314099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30</w:t>
        </w:r>
        <w:r w:rsidR="0079537D" w:rsidRPr="0079537D">
          <w:rPr>
            <w:rStyle w:val="Hyperlink"/>
            <w:webHidden/>
          </w:rPr>
          <w:fldChar w:fldCharType="end"/>
        </w:r>
      </w:hyperlink>
    </w:p>
    <w:p w14:paraId="35F1B85A" w14:textId="77777777" w:rsidR="0079537D" w:rsidRPr="0079537D" w:rsidRDefault="005A276D" w:rsidP="0079537D">
      <w:pPr>
        <w:pStyle w:val="TOC2"/>
        <w:rPr>
          <w:rStyle w:val="Hyperlink"/>
        </w:rPr>
      </w:pPr>
      <w:hyperlink w:anchor="_Toc378314100" w:history="1">
        <w:r w:rsidR="0079537D" w:rsidRPr="00C435CC">
          <w:rPr>
            <w:rStyle w:val="Hyperlink"/>
          </w:rPr>
          <w:t>2.4.3 Bộ nhớ trong tính toán song song</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_Toc378314100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31</w:t>
        </w:r>
        <w:r w:rsidR="0079537D" w:rsidRPr="0079537D">
          <w:rPr>
            <w:rStyle w:val="Hyperlink"/>
            <w:webHidden/>
          </w:rPr>
          <w:fldChar w:fldCharType="end"/>
        </w:r>
      </w:hyperlink>
    </w:p>
    <w:p w14:paraId="35F1B85B" w14:textId="77777777" w:rsidR="0079537D" w:rsidRPr="0079537D" w:rsidRDefault="005A276D" w:rsidP="0079537D">
      <w:pPr>
        <w:pStyle w:val="TOC2"/>
        <w:rPr>
          <w:rStyle w:val="Hyperlink"/>
        </w:rPr>
      </w:pPr>
      <w:hyperlink w:anchor="_Toc378314101" w:history="1">
        <w:r w:rsidR="0079537D" w:rsidRPr="00C435CC">
          <w:rPr>
            <w:rStyle w:val="Hyperlink"/>
          </w:rPr>
          <w:t>2.4.4 Lập trình song song</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_Toc378314101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33</w:t>
        </w:r>
        <w:r w:rsidR="0079537D" w:rsidRPr="0079537D">
          <w:rPr>
            <w:rStyle w:val="Hyperlink"/>
            <w:webHidden/>
          </w:rPr>
          <w:fldChar w:fldCharType="end"/>
        </w:r>
      </w:hyperlink>
    </w:p>
    <w:p w14:paraId="35F1B85C" w14:textId="77777777" w:rsidR="0079537D" w:rsidRPr="0079537D" w:rsidRDefault="005A276D" w:rsidP="0079537D">
      <w:pPr>
        <w:pStyle w:val="TOC2"/>
        <w:rPr>
          <w:rStyle w:val="Hyperlink"/>
        </w:rPr>
      </w:pPr>
      <w:hyperlink w:anchor="_Toc378314102" w:history="1">
        <w:r w:rsidR="0079537D" w:rsidRPr="0079537D">
          <w:rPr>
            <w:rStyle w:val="Hyperlink"/>
          </w:rPr>
          <w:t>2.4.4.1 Mô hình lập trình song song</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_Toc378314102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33</w:t>
        </w:r>
        <w:r w:rsidR="0079537D" w:rsidRPr="0079537D">
          <w:rPr>
            <w:rStyle w:val="Hyperlink"/>
            <w:webHidden/>
          </w:rPr>
          <w:fldChar w:fldCharType="end"/>
        </w:r>
      </w:hyperlink>
    </w:p>
    <w:p w14:paraId="35F1B85D" w14:textId="77777777" w:rsidR="0079537D" w:rsidRPr="0079537D" w:rsidRDefault="005A276D" w:rsidP="0079537D">
      <w:pPr>
        <w:pStyle w:val="TOC2"/>
        <w:rPr>
          <w:rStyle w:val="Hyperlink"/>
        </w:rPr>
      </w:pPr>
      <w:hyperlink w:anchor="_Toc378314103" w:history="1">
        <w:r w:rsidR="0079537D" w:rsidRPr="0079537D">
          <w:rPr>
            <w:rStyle w:val="Hyperlink"/>
          </w:rPr>
          <w:t>2.4.4.2 Lập trình song song trên cùng một máy tính đa lõi và đa bộ xử lý</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_Toc378314103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36</w:t>
        </w:r>
        <w:r w:rsidR="0079537D" w:rsidRPr="0079537D">
          <w:rPr>
            <w:rStyle w:val="Hyperlink"/>
            <w:webHidden/>
          </w:rPr>
          <w:fldChar w:fldCharType="end"/>
        </w:r>
      </w:hyperlink>
    </w:p>
    <w:p w14:paraId="35F1B85E" w14:textId="77777777" w:rsidR="0079537D" w:rsidRPr="0079537D" w:rsidRDefault="005A276D" w:rsidP="0079537D">
      <w:pPr>
        <w:pStyle w:val="TOC2"/>
        <w:rPr>
          <w:rStyle w:val="Hyperlink"/>
        </w:rPr>
      </w:pPr>
      <w:hyperlink w:anchor="_Toc378314104" w:history="1">
        <w:r w:rsidR="0079537D" w:rsidRPr="0079537D">
          <w:rPr>
            <w:rStyle w:val="Hyperlink"/>
          </w:rPr>
          <w:t>2.4.4.3 Lập trình song song trên hệ thống cụm nhiều máy</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_Toc378314104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37</w:t>
        </w:r>
        <w:r w:rsidR="0079537D" w:rsidRPr="0079537D">
          <w:rPr>
            <w:rStyle w:val="Hyperlink"/>
            <w:webHidden/>
          </w:rPr>
          <w:fldChar w:fldCharType="end"/>
        </w:r>
      </w:hyperlink>
    </w:p>
    <w:p w14:paraId="35F1B85F" w14:textId="77777777" w:rsidR="0079537D" w:rsidRPr="0079537D" w:rsidRDefault="005A276D" w:rsidP="0079537D">
      <w:pPr>
        <w:pStyle w:val="TOC2"/>
        <w:rPr>
          <w:rStyle w:val="Hyperlink"/>
        </w:rPr>
      </w:pPr>
      <w:hyperlink w:anchor="_Toc378314105" w:history="1">
        <w:r w:rsidR="0079537D" w:rsidRPr="0079537D">
          <w:rPr>
            <w:rStyle w:val="Hyperlink"/>
          </w:rPr>
          <w:t>2.4.4.4 Lập trình song song trên thiết bị đồ họa</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_Toc378314105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38</w:t>
        </w:r>
        <w:r w:rsidR="0079537D" w:rsidRPr="0079537D">
          <w:rPr>
            <w:rStyle w:val="Hyperlink"/>
            <w:webHidden/>
          </w:rPr>
          <w:fldChar w:fldCharType="end"/>
        </w:r>
      </w:hyperlink>
    </w:p>
    <w:p w14:paraId="35F1B860" w14:textId="77777777" w:rsidR="0079537D" w:rsidRPr="0079537D" w:rsidRDefault="005A276D" w:rsidP="0079537D">
      <w:pPr>
        <w:pStyle w:val="TOC2"/>
        <w:rPr>
          <w:rStyle w:val="Hyperlink"/>
        </w:rPr>
      </w:pPr>
      <w:hyperlink w:anchor="_Toc378314106" w:history="1">
        <w:r w:rsidR="0079537D" w:rsidRPr="0079537D">
          <w:rPr>
            <w:rStyle w:val="Hyperlink"/>
          </w:rPr>
          <w:t>2.4.4.5 Lập trình song song với mô hình lai trên CPU – GPU</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_Toc378314106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41</w:t>
        </w:r>
        <w:r w:rsidR="0079537D" w:rsidRPr="0079537D">
          <w:rPr>
            <w:rStyle w:val="Hyperlink"/>
            <w:webHidden/>
          </w:rPr>
          <w:fldChar w:fldCharType="end"/>
        </w:r>
      </w:hyperlink>
    </w:p>
    <w:p w14:paraId="35F1B861" w14:textId="77777777" w:rsidR="0079537D" w:rsidRPr="0079537D" w:rsidRDefault="005A276D" w:rsidP="0079537D">
      <w:pPr>
        <w:pStyle w:val="TOC2"/>
        <w:rPr>
          <w:rStyle w:val="Hyperlink"/>
        </w:rPr>
      </w:pPr>
      <w:hyperlink w:anchor="_Toc378314107" w:history="1">
        <w:r w:rsidR="0079537D" w:rsidRPr="00C435CC">
          <w:rPr>
            <w:rStyle w:val="Hyperlink"/>
          </w:rPr>
          <w:t>Chương 3. Cải tiến thuật toán Ncuts</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_Toc378314107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43</w:t>
        </w:r>
        <w:r w:rsidR="0079537D" w:rsidRPr="0079537D">
          <w:rPr>
            <w:rStyle w:val="Hyperlink"/>
            <w:webHidden/>
          </w:rPr>
          <w:fldChar w:fldCharType="end"/>
        </w:r>
      </w:hyperlink>
    </w:p>
    <w:p w14:paraId="35F1B862" w14:textId="77777777" w:rsidR="0079537D" w:rsidRPr="0079537D" w:rsidRDefault="005A276D">
      <w:pPr>
        <w:pStyle w:val="TOC2"/>
        <w:rPr>
          <w:rStyle w:val="Hyperlink"/>
        </w:rPr>
      </w:pPr>
      <w:hyperlink w:anchor="_Toc378314108" w:history="1">
        <w:r w:rsidR="0079537D" w:rsidRPr="00C435CC">
          <w:rPr>
            <w:rStyle w:val="Hyperlink"/>
          </w:rPr>
          <w:t>3.1 Xác định số nhóm k cần phân đoạn</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_Toc378314108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43</w:t>
        </w:r>
        <w:r w:rsidR="0079537D" w:rsidRPr="0079537D">
          <w:rPr>
            <w:rStyle w:val="Hyperlink"/>
            <w:webHidden/>
          </w:rPr>
          <w:fldChar w:fldCharType="end"/>
        </w:r>
      </w:hyperlink>
    </w:p>
    <w:p w14:paraId="35F1B863" w14:textId="77777777" w:rsidR="0079537D" w:rsidRPr="0079537D" w:rsidRDefault="005A276D">
      <w:pPr>
        <w:pStyle w:val="TOC2"/>
        <w:rPr>
          <w:rStyle w:val="Hyperlink"/>
        </w:rPr>
      </w:pPr>
      <w:hyperlink w:anchor="_Toc378314109" w:history="1">
        <w:r w:rsidR="0079537D" w:rsidRPr="0079537D">
          <w:rPr>
            <w:rStyle w:val="Hyperlink"/>
          </w:rPr>
          <w:t>3.2</w:t>
        </w:r>
        <w:r w:rsidR="0079537D" w:rsidRPr="00C435CC">
          <w:rPr>
            <w:rStyle w:val="Hyperlink"/>
          </w:rPr>
          <w:t xml:space="preserve"> Gom nhóm bằng FCM</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_Toc378314109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45</w:t>
        </w:r>
        <w:r w:rsidR="0079537D" w:rsidRPr="0079537D">
          <w:rPr>
            <w:rStyle w:val="Hyperlink"/>
            <w:webHidden/>
          </w:rPr>
          <w:fldChar w:fldCharType="end"/>
        </w:r>
      </w:hyperlink>
    </w:p>
    <w:p w14:paraId="35F1B864" w14:textId="77777777" w:rsidR="0079537D" w:rsidRPr="0079537D" w:rsidRDefault="005A276D">
      <w:pPr>
        <w:pStyle w:val="TOC2"/>
        <w:rPr>
          <w:rStyle w:val="Hyperlink"/>
        </w:rPr>
      </w:pPr>
      <w:hyperlink w:anchor="_Toc378314110" w:history="1">
        <w:r w:rsidR="0079537D" w:rsidRPr="0079537D">
          <w:rPr>
            <w:rStyle w:val="Hyperlink"/>
          </w:rPr>
          <w:t>3.3</w:t>
        </w:r>
        <w:r w:rsidR="0079537D" w:rsidRPr="00C435CC">
          <w:rPr>
            <w:rStyle w:val="Hyperlink"/>
          </w:rPr>
          <w:t xml:space="preserve"> Tính ma trận tương đồng trên GPU</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_Toc378314110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45</w:t>
        </w:r>
        <w:r w:rsidR="0079537D" w:rsidRPr="0079537D">
          <w:rPr>
            <w:rStyle w:val="Hyperlink"/>
            <w:webHidden/>
          </w:rPr>
          <w:fldChar w:fldCharType="end"/>
        </w:r>
      </w:hyperlink>
    </w:p>
    <w:p w14:paraId="35F1B865" w14:textId="77777777" w:rsidR="0079537D" w:rsidRPr="0079537D" w:rsidRDefault="005A276D">
      <w:pPr>
        <w:pStyle w:val="TOC2"/>
        <w:rPr>
          <w:rStyle w:val="Hyperlink"/>
        </w:rPr>
      </w:pPr>
      <w:hyperlink w:anchor="_Toc378314111" w:history="1">
        <w:r w:rsidR="0079537D" w:rsidRPr="0079537D">
          <w:rPr>
            <w:rStyle w:val="Hyperlink"/>
          </w:rPr>
          <w:t>3.4</w:t>
        </w:r>
        <w:r w:rsidR="0079537D" w:rsidRPr="00C435CC">
          <w:rPr>
            <w:rStyle w:val="Hyperlink"/>
          </w:rPr>
          <w:t xml:space="preserve"> Tính trị riêng trên GPU</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_Toc378314111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47</w:t>
        </w:r>
        <w:r w:rsidR="0079537D" w:rsidRPr="0079537D">
          <w:rPr>
            <w:rStyle w:val="Hyperlink"/>
            <w:webHidden/>
          </w:rPr>
          <w:fldChar w:fldCharType="end"/>
        </w:r>
      </w:hyperlink>
    </w:p>
    <w:p w14:paraId="35F1B866" w14:textId="77777777" w:rsidR="0079537D" w:rsidRPr="0079537D" w:rsidRDefault="005A276D" w:rsidP="0079537D">
      <w:pPr>
        <w:pStyle w:val="TOC2"/>
        <w:rPr>
          <w:rStyle w:val="Hyperlink"/>
        </w:rPr>
      </w:pPr>
      <w:hyperlink w:anchor="_Toc378314112" w:history="1">
        <w:r w:rsidR="0079537D" w:rsidRPr="0079537D">
          <w:rPr>
            <w:rStyle w:val="Hyperlink"/>
          </w:rPr>
          <w:t>Chương 4.</w:t>
        </w:r>
        <w:r w:rsidR="0079537D" w:rsidRPr="00C435CC">
          <w:rPr>
            <w:rStyle w:val="Hyperlink"/>
          </w:rPr>
          <w:t xml:space="preserve"> Kết quả và hướng phát triển</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_Toc378314112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49</w:t>
        </w:r>
        <w:r w:rsidR="0079537D" w:rsidRPr="0079537D">
          <w:rPr>
            <w:rStyle w:val="Hyperlink"/>
            <w:webHidden/>
          </w:rPr>
          <w:fldChar w:fldCharType="end"/>
        </w:r>
      </w:hyperlink>
    </w:p>
    <w:p w14:paraId="35F1B867" w14:textId="77777777" w:rsidR="0079537D" w:rsidRPr="0079537D" w:rsidRDefault="005A276D">
      <w:pPr>
        <w:pStyle w:val="TOC2"/>
        <w:rPr>
          <w:rStyle w:val="Hyperlink"/>
        </w:rPr>
      </w:pPr>
      <w:hyperlink w:anchor="_Toc378314113" w:history="1">
        <w:r w:rsidR="0079537D" w:rsidRPr="0079537D">
          <w:rPr>
            <w:rStyle w:val="Hyperlink"/>
          </w:rPr>
          <w:t>4.1 Cài đặt thử nghiệm</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_Toc378314113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49</w:t>
        </w:r>
        <w:r w:rsidR="0079537D" w:rsidRPr="0079537D">
          <w:rPr>
            <w:rStyle w:val="Hyperlink"/>
            <w:webHidden/>
          </w:rPr>
          <w:fldChar w:fldCharType="end"/>
        </w:r>
      </w:hyperlink>
    </w:p>
    <w:p w14:paraId="35F1B868" w14:textId="77777777" w:rsidR="0079537D" w:rsidRPr="0079537D" w:rsidRDefault="005A276D" w:rsidP="0079537D">
      <w:pPr>
        <w:pStyle w:val="TOC2"/>
        <w:rPr>
          <w:rStyle w:val="Hyperlink"/>
        </w:rPr>
      </w:pPr>
      <w:hyperlink w:anchor="_Toc378314114" w:history="1">
        <w:r w:rsidR="0079537D" w:rsidRPr="00C435CC">
          <w:rPr>
            <w:rStyle w:val="Hyperlink"/>
          </w:rPr>
          <w:t>4.1.1 Tập dữ liệu</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_Toc378314114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49</w:t>
        </w:r>
        <w:r w:rsidR="0079537D" w:rsidRPr="0079537D">
          <w:rPr>
            <w:rStyle w:val="Hyperlink"/>
            <w:webHidden/>
          </w:rPr>
          <w:fldChar w:fldCharType="end"/>
        </w:r>
      </w:hyperlink>
    </w:p>
    <w:p w14:paraId="35F1B869" w14:textId="77777777" w:rsidR="0079537D" w:rsidRPr="0079537D" w:rsidRDefault="005A276D" w:rsidP="0079537D">
      <w:pPr>
        <w:pStyle w:val="TOC2"/>
        <w:rPr>
          <w:rStyle w:val="Hyperlink"/>
        </w:rPr>
      </w:pPr>
      <w:hyperlink w:anchor="_Toc378314115" w:history="1">
        <w:r w:rsidR="0079537D" w:rsidRPr="00C435CC">
          <w:rPr>
            <w:rStyle w:val="Hyperlink"/>
          </w:rPr>
          <w:t>4.1.2 Môi trường cài đặt</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_Toc378314115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49</w:t>
        </w:r>
        <w:r w:rsidR="0079537D" w:rsidRPr="0079537D">
          <w:rPr>
            <w:rStyle w:val="Hyperlink"/>
            <w:webHidden/>
          </w:rPr>
          <w:fldChar w:fldCharType="end"/>
        </w:r>
      </w:hyperlink>
    </w:p>
    <w:p w14:paraId="35F1B86A" w14:textId="77777777" w:rsidR="0079537D" w:rsidRDefault="005A276D" w:rsidP="0079537D">
      <w:pPr>
        <w:pStyle w:val="TOC2"/>
        <w:rPr>
          <w:rFonts w:asciiTheme="minorHAnsi" w:eastAsiaTheme="minorEastAsia" w:hAnsiTheme="minorHAnsi" w:cstheme="minorBidi"/>
          <w:sz w:val="22"/>
          <w:szCs w:val="22"/>
        </w:rPr>
      </w:pPr>
      <w:hyperlink w:anchor="_Toc378314116" w:history="1">
        <w:r w:rsidR="0079537D" w:rsidRPr="00C435CC">
          <w:rPr>
            <w:rStyle w:val="Hyperlink"/>
          </w:rPr>
          <w:t>4.1.3 Kết quả cài đặt thực nghiệm</w:t>
        </w:r>
        <w:r w:rsidR="0079537D" w:rsidRPr="0079537D">
          <w:rPr>
            <w:rStyle w:val="Hyperlink"/>
            <w:webHidden/>
          </w:rPr>
          <w:tab/>
        </w:r>
        <w:r w:rsidR="0079537D" w:rsidRPr="0079537D">
          <w:rPr>
            <w:rStyle w:val="Hyperlink"/>
            <w:webHidden/>
          </w:rPr>
          <w:fldChar w:fldCharType="begin"/>
        </w:r>
        <w:r w:rsidR="0079537D" w:rsidRPr="0079537D">
          <w:rPr>
            <w:rStyle w:val="Hyperlink"/>
            <w:webHidden/>
          </w:rPr>
          <w:instrText xml:space="preserve"> PAGEREF _Toc378314116 \h </w:instrText>
        </w:r>
        <w:r w:rsidR="0079537D" w:rsidRPr="0079537D">
          <w:rPr>
            <w:rStyle w:val="Hyperlink"/>
            <w:webHidden/>
          </w:rPr>
        </w:r>
        <w:r w:rsidR="0079537D" w:rsidRPr="0079537D">
          <w:rPr>
            <w:rStyle w:val="Hyperlink"/>
            <w:webHidden/>
          </w:rPr>
          <w:fldChar w:fldCharType="separate"/>
        </w:r>
        <w:r w:rsidR="0079537D" w:rsidRPr="0079537D">
          <w:rPr>
            <w:rStyle w:val="Hyperlink"/>
            <w:webHidden/>
          </w:rPr>
          <w:t>50</w:t>
        </w:r>
        <w:r w:rsidR="0079537D" w:rsidRPr="0079537D">
          <w:rPr>
            <w:rStyle w:val="Hyperlink"/>
            <w:webHidden/>
          </w:rPr>
          <w:fldChar w:fldCharType="end"/>
        </w:r>
      </w:hyperlink>
    </w:p>
    <w:p w14:paraId="35F1B86B" w14:textId="77777777" w:rsidR="0079537D" w:rsidRDefault="005A276D">
      <w:pPr>
        <w:pStyle w:val="TOC2"/>
        <w:rPr>
          <w:rFonts w:asciiTheme="minorHAnsi" w:eastAsiaTheme="minorEastAsia" w:hAnsiTheme="minorHAnsi" w:cstheme="minorBidi"/>
          <w:bCs w:val="0"/>
          <w:sz w:val="22"/>
          <w:szCs w:val="22"/>
          <w:lang w:val="en-US"/>
        </w:rPr>
      </w:pPr>
      <w:hyperlink w:anchor="_Toc378314117" w:history="1">
        <w:r w:rsidR="0079537D" w:rsidRPr="00C435CC">
          <w:rPr>
            <w:rStyle w:val="Hyperlink"/>
            <w:lang w:val="en-US"/>
          </w:rPr>
          <w:t>4.2 Kết luận và hướng phát triển</w:t>
        </w:r>
        <w:r w:rsidR="0079537D">
          <w:rPr>
            <w:webHidden/>
          </w:rPr>
          <w:tab/>
        </w:r>
        <w:r w:rsidR="0079537D">
          <w:rPr>
            <w:webHidden/>
          </w:rPr>
          <w:fldChar w:fldCharType="begin"/>
        </w:r>
        <w:r w:rsidR="0079537D">
          <w:rPr>
            <w:webHidden/>
          </w:rPr>
          <w:instrText xml:space="preserve"> PAGEREF _Toc378314117 \h </w:instrText>
        </w:r>
        <w:r w:rsidR="0079537D">
          <w:rPr>
            <w:webHidden/>
          </w:rPr>
        </w:r>
        <w:r w:rsidR="0079537D">
          <w:rPr>
            <w:webHidden/>
          </w:rPr>
          <w:fldChar w:fldCharType="separate"/>
        </w:r>
        <w:r w:rsidR="0079537D">
          <w:rPr>
            <w:webHidden/>
          </w:rPr>
          <w:t>56</w:t>
        </w:r>
        <w:r w:rsidR="0079537D">
          <w:rPr>
            <w:webHidden/>
          </w:rPr>
          <w:fldChar w:fldCharType="end"/>
        </w:r>
      </w:hyperlink>
    </w:p>
    <w:p w14:paraId="35F1B86C" w14:textId="77777777" w:rsidR="0079537D" w:rsidRDefault="005A276D">
      <w:pPr>
        <w:pStyle w:val="TOC1"/>
        <w:rPr>
          <w:rFonts w:asciiTheme="minorHAnsi" w:eastAsiaTheme="minorEastAsia" w:hAnsiTheme="minorHAnsi" w:cstheme="minorBidi"/>
          <w:sz w:val="22"/>
          <w:szCs w:val="22"/>
        </w:rPr>
      </w:pPr>
      <w:hyperlink w:anchor="_Toc378314118" w:history="1">
        <w:r w:rsidR="0079537D" w:rsidRPr="00C435CC">
          <w:rPr>
            <w:rStyle w:val="Hyperlink"/>
          </w:rPr>
          <w:t>Tài liệu tham khảo</w:t>
        </w:r>
        <w:r w:rsidR="0079537D">
          <w:rPr>
            <w:webHidden/>
          </w:rPr>
          <w:tab/>
        </w:r>
        <w:r w:rsidR="0079537D">
          <w:rPr>
            <w:webHidden/>
          </w:rPr>
          <w:fldChar w:fldCharType="begin"/>
        </w:r>
        <w:r w:rsidR="0079537D">
          <w:rPr>
            <w:webHidden/>
          </w:rPr>
          <w:instrText xml:space="preserve"> PAGEREF _Toc378314118 \h </w:instrText>
        </w:r>
        <w:r w:rsidR="0079537D">
          <w:rPr>
            <w:webHidden/>
          </w:rPr>
        </w:r>
        <w:r w:rsidR="0079537D">
          <w:rPr>
            <w:webHidden/>
          </w:rPr>
          <w:fldChar w:fldCharType="separate"/>
        </w:r>
        <w:r w:rsidR="0079537D">
          <w:rPr>
            <w:webHidden/>
          </w:rPr>
          <w:t>58</w:t>
        </w:r>
        <w:r w:rsidR="0079537D">
          <w:rPr>
            <w:webHidden/>
          </w:rPr>
          <w:fldChar w:fldCharType="end"/>
        </w:r>
      </w:hyperlink>
    </w:p>
    <w:p w14:paraId="35F1B86D" w14:textId="77777777" w:rsidR="005E336E" w:rsidRDefault="00F5714E" w:rsidP="00482BBE">
      <w:pPr>
        <w:tabs>
          <w:tab w:val="right" w:leader="dot" w:pos="8789"/>
        </w:tabs>
      </w:pPr>
      <w:r>
        <w:fldChar w:fldCharType="end"/>
      </w:r>
    </w:p>
    <w:p w14:paraId="35F1B86E" w14:textId="77777777" w:rsidR="003D4507" w:rsidRPr="00882BB2" w:rsidRDefault="00861380" w:rsidP="00882BB2">
      <w:pPr>
        <w:pStyle w:val="Title"/>
        <w:outlineLvl w:val="0"/>
      </w:pPr>
      <w:r>
        <w:br w:type="page"/>
      </w:r>
      <w:bookmarkStart w:id="10" w:name="_Toc371775633"/>
      <w:bookmarkStart w:id="11" w:name="_Toc371779639"/>
      <w:bookmarkStart w:id="12" w:name="_Toc378314081"/>
      <w:r w:rsidR="003D4507" w:rsidRPr="00882BB2">
        <w:lastRenderedPageBreak/>
        <w:t>DANH MỤC CÁC CHỮ VIẾT TẮT</w:t>
      </w:r>
      <w:bookmarkEnd w:id="3"/>
      <w:bookmarkEnd w:id="4"/>
      <w:bookmarkEnd w:id="10"/>
      <w:bookmarkEnd w:id="11"/>
      <w:bookmarkEnd w:id="12"/>
    </w:p>
    <w:p w14:paraId="35F1B86F" w14:textId="77777777" w:rsidR="00FA7880" w:rsidRDefault="00FA7880" w:rsidP="00FA7880">
      <w:pPr>
        <w:tabs>
          <w:tab w:val="left" w:pos="2640"/>
        </w:tabs>
        <w:ind w:firstLine="567"/>
        <w:rPr>
          <w:rStyle w:val="StyleParagraph13pt1Char"/>
          <w:szCs w:val="26"/>
        </w:rPr>
      </w:pPr>
      <w:r>
        <w:rPr>
          <w:rStyle w:val="StyleParagraph13pt1Char"/>
          <w:szCs w:val="26"/>
        </w:rPr>
        <w:t>Ncuts</w:t>
      </w:r>
      <w:r>
        <w:rPr>
          <w:rStyle w:val="StyleParagraph13pt1Char"/>
          <w:szCs w:val="26"/>
        </w:rPr>
        <w:tab/>
        <w:t>Normalized cuts</w:t>
      </w:r>
    </w:p>
    <w:p w14:paraId="35F1B870" w14:textId="77777777" w:rsidR="003D4507" w:rsidRPr="00691229" w:rsidRDefault="003D4507" w:rsidP="003D4507">
      <w:pPr>
        <w:tabs>
          <w:tab w:val="left" w:pos="2640"/>
        </w:tabs>
        <w:ind w:firstLine="567"/>
        <w:rPr>
          <w:szCs w:val="26"/>
        </w:rPr>
      </w:pPr>
      <w:r w:rsidRPr="00691229">
        <w:rPr>
          <w:rStyle w:val="StyleParagraph13pt1Char"/>
          <w:szCs w:val="26"/>
        </w:rPr>
        <w:t xml:space="preserve">CUDA </w:t>
      </w:r>
      <w:r w:rsidRPr="00691229">
        <w:rPr>
          <w:rStyle w:val="StyleParagraph13pt1Char"/>
          <w:szCs w:val="26"/>
        </w:rPr>
        <w:tab/>
        <w:t>Compute Unified Device Architecture</w:t>
      </w:r>
    </w:p>
    <w:p w14:paraId="35F1B871" w14:textId="77777777" w:rsidR="003D4507" w:rsidRPr="00691229" w:rsidRDefault="003D4507" w:rsidP="003D4507">
      <w:pPr>
        <w:tabs>
          <w:tab w:val="left" w:pos="2640"/>
        </w:tabs>
        <w:ind w:firstLine="567"/>
        <w:rPr>
          <w:szCs w:val="26"/>
        </w:rPr>
      </w:pPr>
      <w:r w:rsidRPr="00691229">
        <w:rPr>
          <w:szCs w:val="26"/>
        </w:rPr>
        <w:t xml:space="preserve">CPU </w:t>
      </w:r>
      <w:r w:rsidRPr="00691229">
        <w:rPr>
          <w:szCs w:val="26"/>
        </w:rPr>
        <w:tab/>
        <w:t>Central Processing Unit</w:t>
      </w:r>
    </w:p>
    <w:p w14:paraId="35F1B872" w14:textId="77777777" w:rsidR="003D4507" w:rsidRDefault="003D4507" w:rsidP="003D4507">
      <w:pPr>
        <w:tabs>
          <w:tab w:val="left" w:pos="2640"/>
        </w:tabs>
        <w:ind w:firstLine="567"/>
        <w:rPr>
          <w:szCs w:val="26"/>
        </w:rPr>
      </w:pPr>
      <w:r w:rsidRPr="00691229">
        <w:rPr>
          <w:szCs w:val="26"/>
        </w:rPr>
        <w:t>GPU</w:t>
      </w:r>
      <w:r w:rsidRPr="00691229">
        <w:rPr>
          <w:szCs w:val="26"/>
          <w:lang w:val="vi-VN"/>
        </w:rPr>
        <w:t xml:space="preserve"> </w:t>
      </w:r>
      <w:r w:rsidRPr="00691229">
        <w:rPr>
          <w:szCs w:val="26"/>
        </w:rPr>
        <w:tab/>
        <w:t>Graphisc Processing Unit</w:t>
      </w:r>
    </w:p>
    <w:p w14:paraId="35F1B873" w14:textId="77777777" w:rsidR="003D4507" w:rsidRDefault="003D4507" w:rsidP="003D4507">
      <w:pPr>
        <w:tabs>
          <w:tab w:val="left" w:pos="2640"/>
        </w:tabs>
        <w:ind w:firstLine="567"/>
        <w:rPr>
          <w:szCs w:val="26"/>
        </w:rPr>
      </w:pPr>
      <w:r w:rsidRPr="00603867">
        <w:rPr>
          <w:szCs w:val="26"/>
        </w:rPr>
        <w:t xml:space="preserve">SISD </w:t>
      </w:r>
      <w:r>
        <w:rPr>
          <w:szCs w:val="26"/>
        </w:rPr>
        <w:tab/>
      </w:r>
      <w:r w:rsidRPr="00603867">
        <w:rPr>
          <w:szCs w:val="26"/>
        </w:rPr>
        <w:t>Single Instruction Single Data</w:t>
      </w:r>
    </w:p>
    <w:p w14:paraId="35F1B874" w14:textId="77777777" w:rsidR="003D4507" w:rsidRDefault="003D4507" w:rsidP="003D4507">
      <w:pPr>
        <w:tabs>
          <w:tab w:val="left" w:pos="2640"/>
        </w:tabs>
        <w:ind w:firstLine="567"/>
        <w:rPr>
          <w:szCs w:val="26"/>
        </w:rPr>
      </w:pPr>
      <w:r w:rsidRPr="00603867">
        <w:rPr>
          <w:szCs w:val="26"/>
        </w:rPr>
        <w:t>SIMD</w:t>
      </w:r>
      <w:r>
        <w:rPr>
          <w:szCs w:val="26"/>
        </w:rPr>
        <w:t xml:space="preserve"> </w:t>
      </w:r>
      <w:r>
        <w:rPr>
          <w:szCs w:val="26"/>
        </w:rPr>
        <w:tab/>
      </w:r>
      <w:r w:rsidRPr="00603867">
        <w:rPr>
          <w:szCs w:val="26"/>
        </w:rPr>
        <w:t>Single Instruction Multiple Data</w:t>
      </w:r>
    </w:p>
    <w:p w14:paraId="35F1B875" w14:textId="77777777" w:rsidR="003D4507" w:rsidRDefault="003D4507" w:rsidP="003D4507">
      <w:pPr>
        <w:tabs>
          <w:tab w:val="left" w:pos="2640"/>
        </w:tabs>
        <w:ind w:firstLine="567"/>
        <w:rPr>
          <w:szCs w:val="26"/>
        </w:rPr>
      </w:pPr>
      <w:r w:rsidRPr="00603867">
        <w:rPr>
          <w:szCs w:val="26"/>
        </w:rPr>
        <w:t>MISD</w:t>
      </w:r>
      <w:r>
        <w:rPr>
          <w:szCs w:val="26"/>
        </w:rPr>
        <w:tab/>
      </w:r>
      <w:r w:rsidRPr="00603867">
        <w:rPr>
          <w:szCs w:val="26"/>
        </w:rPr>
        <w:t>Multiple Instruction Single Data</w:t>
      </w:r>
    </w:p>
    <w:p w14:paraId="35F1B876" w14:textId="77777777" w:rsidR="003D4507" w:rsidRDefault="003D4507" w:rsidP="003D4507">
      <w:pPr>
        <w:tabs>
          <w:tab w:val="left" w:pos="2640"/>
        </w:tabs>
        <w:ind w:firstLine="567"/>
        <w:rPr>
          <w:szCs w:val="26"/>
        </w:rPr>
      </w:pPr>
      <w:r w:rsidRPr="00603867">
        <w:rPr>
          <w:szCs w:val="26"/>
        </w:rPr>
        <w:t xml:space="preserve">MIMD </w:t>
      </w:r>
      <w:r>
        <w:rPr>
          <w:szCs w:val="26"/>
        </w:rPr>
        <w:tab/>
      </w:r>
      <w:r w:rsidRPr="00603867">
        <w:rPr>
          <w:szCs w:val="26"/>
        </w:rPr>
        <w:t>Multiple Instruction Multiple Data</w:t>
      </w:r>
    </w:p>
    <w:p w14:paraId="35F1B877" w14:textId="77777777" w:rsidR="003D4507" w:rsidRDefault="003D4507" w:rsidP="003D4507">
      <w:pPr>
        <w:tabs>
          <w:tab w:val="left" w:pos="2640"/>
        </w:tabs>
        <w:ind w:firstLine="567"/>
        <w:rPr>
          <w:szCs w:val="26"/>
        </w:rPr>
      </w:pPr>
      <w:r>
        <w:rPr>
          <w:szCs w:val="26"/>
        </w:rPr>
        <w:t>SDK</w:t>
      </w:r>
      <w:r>
        <w:rPr>
          <w:szCs w:val="26"/>
        </w:rPr>
        <w:tab/>
      </w:r>
      <w:r w:rsidRPr="00853BB0">
        <w:rPr>
          <w:szCs w:val="26"/>
        </w:rPr>
        <w:t>Software Development Kit</w:t>
      </w:r>
    </w:p>
    <w:p w14:paraId="35F1B878" w14:textId="77777777" w:rsidR="00042D38" w:rsidRDefault="00042D38" w:rsidP="003D4507">
      <w:pPr>
        <w:tabs>
          <w:tab w:val="left" w:pos="2640"/>
        </w:tabs>
        <w:ind w:firstLine="567"/>
        <w:rPr>
          <w:szCs w:val="26"/>
        </w:rPr>
      </w:pPr>
      <w:r>
        <w:rPr>
          <w:szCs w:val="26"/>
        </w:rPr>
        <w:t>UMA</w:t>
      </w:r>
      <w:r>
        <w:rPr>
          <w:szCs w:val="26"/>
        </w:rPr>
        <w:tab/>
        <w:t>Uniform Memory Access</w:t>
      </w:r>
    </w:p>
    <w:p w14:paraId="35F1B879" w14:textId="77777777" w:rsidR="00042D38" w:rsidRPr="00853BB0" w:rsidRDefault="00042D38" w:rsidP="003D4507">
      <w:pPr>
        <w:tabs>
          <w:tab w:val="left" w:pos="2640"/>
        </w:tabs>
        <w:ind w:firstLine="567"/>
        <w:rPr>
          <w:szCs w:val="26"/>
        </w:rPr>
      </w:pPr>
      <w:r>
        <w:rPr>
          <w:szCs w:val="26"/>
        </w:rPr>
        <w:t>NUMA</w:t>
      </w:r>
      <w:r>
        <w:rPr>
          <w:szCs w:val="26"/>
        </w:rPr>
        <w:tab/>
        <w:t>Non-uniform Memory Access</w:t>
      </w:r>
    </w:p>
    <w:p w14:paraId="35F1B87A" w14:textId="77777777" w:rsidR="003D4507" w:rsidRDefault="003D4507" w:rsidP="003D4507">
      <w:pPr>
        <w:spacing w:line="312" w:lineRule="auto"/>
        <w:rPr>
          <w:szCs w:val="26"/>
        </w:rPr>
      </w:pPr>
    </w:p>
    <w:bookmarkEnd w:id="5"/>
    <w:bookmarkEnd w:id="6"/>
    <w:bookmarkEnd w:id="7"/>
    <w:p w14:paraId="35F1B87B" w14:textId="77777777" w:rsidR="00C57EE2" w:rsidRDefault="00C57EE2">
      <w:pPr>
        <w:widowControl/>
        <w:suppressAutoHyphens w:val="0"/>
        <w:spacing w:before="0" w:after="0" w:line="240" w:lineRule="auto"/>
        <w:ind w:firstLine="0"/>
        <w:jc w:val="left"/>
      </w:pPr>
      <w:r>
        <w:br w:type="page"/>
      </w:r>
    </w:p>
    <w:p w14:paraId="35F1B87C" w14:textId="77777777" w:rsidR="00C57EE2" w:rsidRDefault="00C57EE2" w:rsidP="0079537D">
      <w:pPr>
        <w:pStyle w:val="Title"/>
        <w:outlineLvl w:val="0"/>
      </w:pPr>
      <w:bookmarkStart w:id="13" w:name="_Toc378314082"/>
      <w:r>
        <w:lastRenderedPageBreak/>
        <w:t>DANH MỤC CÁC BẢNG BIỂU</w:t>
      </w:r>
      <w:bookmarkEnd w:id="13"/>
    </w:p>
    <w:p w14:paraId="35F1B87D" w14:textId="77777777" w:rsidR="00AC6FF0" w:rsidRDefault="00AC6FF0" w:rsidP="00B542DC">
      <w:pPr>
        <w:widowControl/>
        <w:tabs>
          <w:tab w:val="right" w:leader="dot" w:pos="8789"/>
        </w:tabs>
        <w:suppressAutoHyphens w:val="0"/>
        <w:spacing w:before="0" w:after="0"/>
        <w:ind w:firstLine="0"/>
        <w:jc w:val="left"/>
      </w:pPr>
      <w:r>
        <w:t>Bảng 2.1: Phân loại kiến trúc máy tính song song</w:t>
      </w:r>
      <w:r>
        <w:tab/>
        <w:t>29</w:t>
      </w:r>
    </w:p>
    <w:p w14:paraId="35F1B87E" w14:textId="77777777" w:rsidR="00C57EE2" w:rsidRPr="00D7376B" w:rsidRDefault="00D7376B" w:rsidP="00B542DC">
      <w:pPr>
        <w:widowControl/>
        <w:tabs>
          <w:tab w:val="right" w:leader="dot" w:pos="8789"/>
        </w:tabs>
        <w:suppressAutoHyphens w:val="0"/>
        <w:spacing w:before="0" w:after="0"/>
        <w:ind w:firstLine="0"/>
        <w:jc w:val="left"/>
      </w:pPr>
      <w:r w:rsidRPr="00D7376B">
        <w:t>Bảng 4.1: Cấu hình phần cứng sử dụng trong thực nghiệm</w:t>
      </w:r>
      <w:r w:rsidRPr="00D7376B">
        <w:tab/>
        <w:t>49</w:t>
      </w:r>
    </w:p>
    <w:p w14:paraId="35F1B87F" w14:textId="77777777" w:rsidR="00D7376B" w:rsidRPr="00D7376B" w:rsidRDefault="00D7376B" w:rsidP="00B542DC">
      <w:pPr>
        <w:widowControl/>
        <w:tabs>
          <w:tab w:val="right" w:leader="dot" w:pos="8789"/>
        </w:tabs>
        <w:suppressAutoHyphens w:val="0"/>
        <w:spacing w:before="0" w:after="0"/>
        <w:ind w:firstLine="0"/>
        <w:jc w:val="left"/>
      </w:pPr>
      <w:r w:rsidRPr="00D7376B">
        <w:t>Bảng 4.2: Một số phần mềm sử dụng</w:t>
      </w:r>
      <w:r w:rsidRPr="00D7376B">
        <w:tab/>
        <w:t>50</w:t>
      </w:r>
    </w:p>
    <w:p w14:paraId="35F1B880" w14:textId="77777777" w:rsidR="00D7376B" w:rsidRPr="00D7376B" w:rsidRDefault="00D7376B" w:rsidP="00B542DC">
      <w:pPr>
        <w:widowControl/>
        <w:tabs>
          <w:tab w:val="right" w:leader="dot" w:pos="8789"/>
        </w:tabs>
        <w:suppressAutoHyphens w:val="0"/>
        <w:spacing w:before="0" w:after="0"/>
        <w:ind w:firstLine="0"/>
        <w:jc w:val="left"/>
      </w:pPr>
      <w:r w:rsidRPr="00D7376B">
        <w:t>Bảng 4.3: Số phân vùng trong ảnh xác định trực quan và dùng lược đồ histogram</w:t>
      </w:r>
      <w:r w:rsidRPr="00D7376B">
        <w:tab/>
        <w:t>50</w:t>
      </w:r>
    </w:p>
    <w:p w14:paraId="35F1B881" w14:textId="77777777" w:rsidR="00D7376B" w:rsidRDefault="00D7376B" w:rsidP="00B542DC">
      <w:pPr>
        <w:widowControl/>
        <w:tabs>
          <w:tab w:val="right" w:leader="dot" w:pos="8789"/>
        </w:tabs>
        <w:suppressAutoHyphens w:val="0"/>
        <w:spacing w:before="0" w:after="0"/>
        <w:ind w:firstLine="0"/>
        <w:jc w:val="left"/>
      </w:pPr>
      <w:r>
        <w:t>Bảng 4.4: Thời gian tìm ma trận tương đồng W trên CPU và song song trên GPU</w:t>
      </w:r>
      <w:r>
        <w:tab/>
        <w:t>52</w:t>
      </w:r>
    </w:p>
    <w:p w14:paraId="35F1B882" w14:textId="77777777" w:rsidR="00AC6FF0" w:rsidRDefault="00AC6FF0" w:rsidP="00B542DC">
      <w:pPr>
        <w:widowControl/>
        <w:tabs>
          <w:tab w:val="right" w:leader="dot" w:pos="8789"/>
        </w:tabs>
        <w:suppressAutoHyphens w:val="0"/>
        <w:spacing w:before="0" w:after="0"/>
        <w:ind w:firstLine="0"/>
        <w:jc w:val="left"/>
      </w:pPr>
      <w:r>
        <w:t>Bảng 4.5: Thời gian tìm trị riêng trên CPU và song song trên GPU (với 3 segment)</w:t>
      </w:r>
      <w:r>
        <w:tab/>
      </w:r>
    </w:p>
    <w:p w14:paraId="35F1B883" w14:textId="77777777" w:rsidR="00AC6FF0" w:rsidRDefault="00AC6FF0" w:rsidP="00B542DC">
      <w:pPr>
        <w:widowControl/>
        <w:tabs>
          <w:tab w:val="right" w:leader="dot" w:pos="8789"/>
        </w:tabs>
        <w:suppressAutoHyphens w:val="0"/>
        <w:spacing w:before="0" w:after="0"/>
        <w:ind w:firstLine="0"/>
        <w:jc w:val="left"/>
      </w:pPr>
      <w:r>
        <w:tab/>
        <w:t>54</w:t>
      </w:r>
    </w:p>
    <w:p w14:paraId="35F1B884" w14:textId="77777777" w:rsidR="00AC6FF0" w:rsidRDefault="00AC6FF0" w:rsidP="00B542DC">
      <w:pPr>
        <w:widowControl/>
        <w:tabs>
          <w:tab w:val="right" w:leader="dot" w:pos="8789"/>
        </w:tabs>
        <w:suppressAutoHyphens w:val="0"/>
        <w:spacing w:before="0" w:after="0"/>
        <w:ind w:firstLine="0"/>
        <w:jc w:val="left"/>
      </w:pPr>
      <w:r>
        <w:t>Bảng 4.6: Thời gian tìm trị riêng trên CPU và GPU theo số phân vùng (với ảnh có kích cỡ 128x128)</w:t>
      </w:r>
      <w:r>
        <w:tab/>
        <w:t>55</w:t>
      </w:r>
    </w:p>
    <w:p w14:paraId="35F1B885" w14:textId="77777777" w:rsidR="00D7376B" w:rsidRDefault="00D7376B" w:rsidP="00D7376B">
      <w:pPr>
        <w:widowControl/>
        <w:tabs>
          <w:tab w:val="right" w:leader="dot" w:pos="8789"/>
        </w:tabs>
        <w:suppressAutoHyphens w:val="0"/>
        <w:spacing w:before="0" w:after="0" w:line="240" w:lineRule="auto"/>
        <w:ind w:firstLine="0"/>
        <w:jc w:val="left"/>
      </w:pPr>
    </w:p>
    <w:p w14:paraId="35F1B886" w14:textId="77777777" w:rsidR="00D7376B" w:rsidRDefault="00D7376B">
      <w:pPr>
        <w:widowControl/>
        <w:suppressAutoHyphens w:val="0"/>
        <w:spacing w:before="0" w:after="0" w:line="240" w:lineRule="auto"/>
        <w:ind w:firstLine="0"/>
        <w:jc w:val="left"/>
      </w:pPr>
      <w:r>
        <w:br w:type="page"/>
      </w:r>
    </w:p>
    <w:p w14:paraId="35F1B887" w14:textId="77777777" w:rsidR="00D7376B" w:rsidRDefault="00D7376B" w:rsidP="0079537D">
      <w:pPr>
        <w:pStyle w:val="Title"/>
        <w:outlineLvl w:val="0"/>
      </w:pPr>
      <w:bookmarkStart w:id="14" w:name="_Toc378314083"/>
      <w:r>
        <w:lastRenderedPageBreak/>
        <w:t>DANH MỤC CÁC HÌNH VẼ, ĐỒ THỊ</w:t>
      </w:r>
      <w:bookmarkEnd w:id="14"/>
    </w:p>
    <w:p w14:paraId="35F1B888" w14:textId="77777777" w:rsidR="00AC6FF0" w:rsidRPr="00AC6FF0" w:rsidRDefault="00AC6FF0" w:rsidP="00B542DC">
      <w:pPr>
        <w:widowControl/>
        <w:tabs>
          <w:tab w:val="right" w:leader="dot" w:pos="8789"/>
        </w:tabs>
        <w:suppressAutoHyphens w:val="0"/>
        <w:spacing w:before="0" w:after="0"/>
        <w:ind w:firstLine="0"/>
        <w:jc w:val="left"/>
        <w:rPr>
          <w:szCs w:val="26"/>
        </w:rPr>
      </w:pPr>
      <w:r w:rsidRPr="00AC6FF0">
        <w:rPr>
          <w:szCs w:val="26"/>
        </w:rPr>
        <w:t>Hình 2.1 Đồ thị vô hướng có trọng số</w:t>
      </w:r>
      <w:r w:rsidRPr="00AC6FF0">
        <w:rPr>
          <w:szCs w:val="26"/>
        </w:rPr>
        <w:tab/>
        <w:t>13</w:t>
      </w:r>
    </w:p>
    <w:p w14:paraId="35F1B889" w14:textId="77777777" w:rsidR="00AC6FF0" w:rsidRDefault="00AC6FF0" w:rsidP="00B542DC">
      <w:pPr>
        <w:widowControl/>
        <w:tabs>
          <w:tab w:val="right" w:leader="dot" w:pos="8789"/>
        </w:tabs>
        <w:suppressAutoHyphens w:val="0"/>
        <w:spacing w:before="0" w:after="0"/>
        <w:ind w:firstLine="0"/>
        <w:jc w:val="left"/>
        <w:rPr>
          <w:szCs w:val="26"/>
        </w:rPr>
      </w:pPr>
      <w:r>
        <w:rPr>
          <w:szCs w:val="26"/>
        </w:rPr>
        <w:t>Hình 2.2.</w:t>
      </w:r>
      <w:r w:rsidRPr="001D0893">
        <w:rPr>
          <w:szCs w:val="26"/>
        </w:rPr>
        <w:t xml:space="preserve"> Cách giải quyết vấn đề của máy tính tuần tự</w:t>
      </w:r>
      <w:r>
        <w:rPr>
          <w:szCs w:val="26"/>
        </w:rPr>
        <w:tab/>
        <w:t>26</w:t>
      </w:r>
    </w:p>
    <w:p w14:paraId="35F1B88A" w14:textId="77777777" w:rsidR="00AC6FF0" w:rsidRDefault="00AC6FF0" w:rsidP="00B542DC">
      <w:pPr>
        <w:widowControl/>
        <w:tabs>
          <w:tab w:val="right" w:leader="dot" w:pos="8789"/>
        </w:tabs>
        <w:suppressAutoHyphens w:val="0"/>
        <w:spacing w:before="0" w:after="0"/>
        <w:ind w:firstLine="0"/>
        <w:jc w:val="left"/>
      </w:pPr>
      <w:r>
        <w:rPr>
          <w:szCs w:val="26"/>
        </w:rPr>
        <w:t>Hình 2.3</w:t>
      </w:r>
      <w:r w:rsidRPr="001D0893">
        <w:rPr>
          <w:szCs w:val="26"/>
        </w:rPr>
        <w:t xml:space="preserve">. </w:t>
      </w:r>
      <w:r>
        <w:t>C</w:t>
      </w:r>
      <w:r w:rsidRPr="001D0893">
        <w:rPr>
          <w:szCs w:val="26"/>
        </w:rPr>
        <w:t>ách thực hiện các phần song song</w:t>
      </w:r>
      <w:r>
        <w:t xml:space="preserve"> tr</w:t>
      </w:r>
      <w:r w:rsidRPr="00145A72">
        <w:t>ê</w:t>
      </w:r>
      <w:r>
        <w:t>n m</w:t>
      </w:r>
      <w:r w:rsidRPr="00145A72">
        <w:t>áy</w:t>
      </w:r>
      <w:r>
        <w:t xml:space="preserve"> t</w:t>
      </w:r>
      <w:r w:rsidRPr="00145A72">
        <w:t>ính</w:t>
      </w:r>
      <w:r>
        <w:t xml:space="preserve"> song  song</w:t>
      </w:r>
      <w:r>
        <w:tab/>
        <w:t>27</w:t>
      </w:r>
    </w:p>
    <w:p w14:paraId="35F1B88B" w14:textId="77777777" w:rsidR="000D1EDF" w:rsidRDefault="000D1EDF" w:rsidP="00B542DC">
      <w:pPr>
        <w:widowControl/>
        <w:tabs>
          <w:tab w:val="right" w:leader="dot" w:pos="8789"/>
        </w:tabs>
        <w:suppressAutoHyphens w:val="0"/>
        <w:spacing w:before="0" w:after="0"/>
        <w:ind w:firstLine="0"/>
        <w:jc w:val="left"/>
        <w:rPr>
          <w:rFonts w:cstheme="minorBidi"/>
          <w:szCs w:val="26"/>
        </w:rPr>
      </w:pPr>
      <w:r w:rsidRPr="00861380">
        <w:rPr>
          <w:rFonts w:cstheme="minorBidi"/>
          <w:szCs w:val="26"/>
        </w:rPr>
        <w:t xml:space="preserve">Hình </w:t>
      </w:r>
      <w:r>
        <w:rPr>
          <w:rFonts w:cstheme="minorBidi"/>
          <w:szCs w:val="26"/>
        </w:rPr>
        <w:t>2.4.</w:t>
      </w:r>
      <w:r w:rsidRPr="00861380">
        <w:rPr>
          <w:rFonts w:cstheme="minorBidi"/>
          <w:szCs w:val="26"/>
        </w:rPr>
        <w:t xml:space="preserve"> Kiến trúc CPU đa nhân và kiến trúc GPU</w:t>
      </w:r>
      <w:r>
        <w:rPr>
          <w:rFonts w:cstheme="minorBidi"/>
          <w:szCs w:val="26"/>
        </w:rPr>
        <w:tab/>
        <w:t>38</w:t>
      </w:r>
    </w:p>
    <w:p w14:paraId="35F1B88C" w14:textId="77777777" w:rsidR="000D1EDF" w:rsidRDefault="000D1EDF" w:rsidP="00B542DC">
      <w:pPr>
        <w:widowControl/>
        <w:tabs>
          <w:tab w:val="right" w:leader="dot" w:pos="8789"/>
        </w:tabs>
        <w:suppressAutoHyphens w:val="0"/>
        <w:spacing w:before="0" w:after="0"/>
        <w:ind w:firstLine="0"/>
        <w:jc w:val="left"/>
        <w:rPr>
          <w:rFonts w:cstheme="minorBidi"/>
          <w:szCs w:val="26"/>
        </w:rPr>
      </w:pPr>
      <w:r w:rsidRPr="00861380">
        <w:rPr>
          <w:rFonts w:cstheme="minorBidi"/>
          <w:szCs w:val="26"/>
        </w:rPr>
        <w:t xml:space="preserve">Hình </w:t>
      </w:r>
      <w:r>
        <w:rPr>
          <w:rFonts w:cstheme="minorBidi"/>
          <w:szCs w:val="26"/>
        </w:rPr>
        <w:t>2.5.</w:t>
      </w:r>
      <w:r w:rsidRPr="00861380">
        <w:rPr>
          <w:rFonts w:cstheme="minorBidi"/>
          <w:szCs w:val="26"/>
        </w:rPr>
        <w:t xml:space="preserve"> Kiến trúc bộ nhớ GPU</w:t>
      </w:r>
      <w:r>
        <w:rPr>
          <w:rFonts w:cstheme="minorBidi"/>
          <w:szCs w:val="26"/>
        </w:rPr>
        <w:tab/>
        <w:t>39</w:t>
      </w:r>
    </w:p>
    <w:p w14:paraId="35F1B88D" w14:textId="77777777" w:rsidR="000D1EDF" w:rsidRDefault="000D1EDF" w:rsidP="00B542DC">
      <w:pPr>
        <w:widowControl/>
        <w:tabs>
          <w:tab w:val="right" w:leader="dot" w:pos="8789"/>
        </w:tabs>
        <w:suppressAutoHyphens w:val="0"/>
        <w:spacing w:before="0" w:after="0"/>
        <w:ind w:firstLine="0"/>
        <w:jc w:val="left"/>
        <w:rPr>
          <w:rFonts w:cstheme="minorBidi"/>
        </w:rPr>
      </w:pPr>
      <w:r w:rsidRPr="00861380">
        <w:rPr>
          <w:rFonts w:cstheme="minorBidi"/>
        </w:rPr>
        <w:t xml:space="preserve">Hình </w:t>
      </w:r>
      <w:r w:rsidRPr="00B05616">
        <w:rPr>
          <w:rFonts w:cstheme="minorBidi"/>
        </w:rPr>
        <w:t>2.6</w:t>
      </w:r>
      <w:r w:rsidRPr="00CF297B">
        <w:rPr>
          <w:rFonts w:cstheme="minorBidi"/>
        </w:rPr>
        <w:t>.</w:t>
      </w:r>
      <w:r w:rsidRPr="00861380">
        <w:rPr>
          <w:rFonts w:cstheme="minorBidi"/>
        </w:rPr>
        <w:t xml:space="preserve"> Mô hình bộ nhớ GPU trong mô hình lập trình CUDA</w:t>
      </w:r>
      <w:r>
        <w:rPr>
          <w:rFonts w:cstheme="minorBidi"/>
        </w:rPr>
        <w:tab/>
        <w:t>41</w:t>
      </w:r>
    </w:p>
    <w:p w14:paraId="35F1B88E" w14:textId="77777777" w:rsidR="000D1EDF" w:rsidRDefault="000D1EDF" w:rsidP="00B542DC">
      <w:pPr>
        <w:widowControl/>
        <w:tabs>
          <w:tab w:val="right" w:leader="dot" w:pos="8789"/>
        </w:tabs>
        <w:suppressAutoHyphens w:val="0"/>
        <w:spacing w:before="0" w:after="0"/>
        <w:ind w:firstLine="0"/>
        <w:jc w:val="left"/>
        <w:rPr>
          <w:szCs w:val="26"/>
        </w:rPr>
      </w:pPr>
      <w:r>
        <w:rPr>
          <w:szCs w:val="26"/>
        </w:rPr>
        <w:t>Hình 2.7. Hệ thống lai CPU+GP</w:t>
      </w:r>
      <w:r w:rsidRPr="00B05616">
        <w:rPr>
          <w:szCs w:val="26"/>
        </w:rPr>
        <w:t>U</w:t>
      </w:r>
      <w:r>
        <w:rPr>
          <w:szCs w:val="26"/>
        </w:rPr>
        <w:tab/>
        <w:t>42</w:t>
      </w:r>
    </w:p>
    <w:p w14:paraId="35F1B88F" w14:textId="77777777" w:rsidR="000D1EDF" w:rsidRDefault="000D1EDF" w:rsidP="00B542DC">
      <w:pPr>
        <w:widowControl/>
        <w:tabs>
          <w:tab w:val="right" w:leader="dot" w:pos="8789"/>
        </w:tabs>
        <w:suppressAutoHyphens w:val="0"/>
        <w:spacing w:before="0" w:after="0"/>
        <w:ind w:firstLine="0"/>
        <w:jc w:val="left"/>
      </w:pPr>
      <w:r>
        <w:t>Hình 3.1. Lược đồ histogram minh họa cực trị với khoảng cách tương ứng</w:t>
      </w:r>
      <w:r>
        <w:tab/>
        <w:t>44</w:t>
      </w:r>
    </w:p>
    <w:p w14:paraId="35F1B890" w14:textId="77777777" w:rsidR="000D1EDF" w:rsidRDefault="000D1EDF" w:rsidP="00B542DC">
      <w:pPr>
        <w:widowControl/>
        <w:tabs>
          <w:tab w:val="right" w:leader="dot" w:pos="8789"/>
        </w:tabs>
        <w:suppressAutoHyphens w:val="0"/>
        <w:spacing w:before="0" w:after="0"/>
        <w:ind w:firstLine="0"/>
        <w:jc w:val="left"/>
      </w:pPr>
      <w:r>
        <w:t>Hình 3.2. Hình minh họa đồ thị và ma trận tương đồng của ảnh</w:t>
      </w:r>
      <w:r>
        <w:tab/>
        <w:t>46</w:t>
      </w:r>
    </w:p>
    <w:p w14:paraId="35F1B891" w14:textId="77777777" w:rsidR="000D1EDF" w:rsidRDefault="000D1EDF" w:rsidP="00B542DC">
      <w:pPr>
        <w:widowControl/>
        <w:tabs>
          <w:tab w:val="right" w:leader="dot" w:pos="8789"/>
        </w:tabs>
        <w:suppressAutoHyphens w:val="0"/>
        <w:spacing w:before="0" w:after="0"/>
        <w:ind w:firstLine="0"/>
        <w:jc w:val="left"/>
      </w:pPr>
      <w:r>
        <w:t>Hình 4.1. Gom nhóm bằng k-means trên tập vector riêng U</w:t>
      </w:r>
      <w:r>
        <w:rPr>
          <w:vertAlign w:val="superscript"/>
        </w:rPr>
        <w:t>nxk</w:t>
      </w:r>
      <w:r>
        <w:t xml:space="preserve"> thành k phân vùng</w:t>
      </w:r>
      <w:r>
        <w:tab/>
        <w:t>51</w:t>
      </w:r>
    </w:p>
    <w:p w14:paraId="35F1B892" w14:textId="77777777" w:rsidR="000D1EDF" w:rsidRDefault="000D1EDF" w:rsidP="00B542DC">
      <w:pPr>
        <w:widowControl/>
        <w:tabs>
          <w:tab w:val="right" w:leader="dot" w:pos="8789"/>
        </w:tabs>
        <w:suppressAutoHyphens w:val="0"/>
        <w:spacing w:before="0" w:after="0"/>
        <w:ind w:firstLine="0"/>
        <w:jc w:val="left"/>
      </w:pPr>
      <w:r>
        <w:t>Hình 4.2. Gom nhóm bằng FCM trên tập vector riêng U</w:t>
      </w:r>
      <w:r>
        <w:rPr>
          <w:vertAlign w:val="superscript"/>
        </w:rPr>
        <w:t>nxk</w:t>
      </w:r>
      <w:r>
        <w:t xml:space="preserve"> thành k phân vùng</w:t>
      </w:r>
      <w:r>
        <w:tab/>
        <w:t>51</w:t>
      </w:r>
    </w:p>
    <w:p w14:paraId="35F1B893" w14:textId="77777777" w:rsidR="000D1EDF" w:rsidRDefault="000D1EDF" w:rsidP="00B542DC">
      <w:pPr>
        <w:widowControl/>
        <w:tabs>
          <w:tab w:val="right" w:leader="dot" w:pos="8789"/>
        </w:tabs>
        <w:suppressAutoHyphens w:val="0"/>
        <w:spacing w:before="0" w:after="0"/>
        <w:ind w:firstLine="0"/>
        <w:jc w:val="left"/>
      </w:pPr>
      <w:r>
        <w:t>Hình 4.3. Thời gian tính ma trận tương đồng W trên CPU và song song trên GPU</w:t>
      </w:r>
      <w:r>
        <w:tab/>
        <w:t>53</w:t>
      </w:r>
    </w:p>
    <w:p w14:paraId="35F1B894" w14:textId="77777777" w:rsidR="000D1EDF" w:rsidRDefault="000D1EDF" w:rsidP="00B542DC">
      <w:pPr>
        <w:widowControl/>
        <w:tabs>
          <w:tab w:val="right" w:leader="dot" w:pos="8789"/>
        </w:tabs>
        <w:suppressAutoHyphens w:val="0"/>
        <w:spacing w:before="0" w:after="0"/>
        <w:ind w:firstLine="0"/>
        <w:jc w:val="left"/>
      </w:pPr>
      <w:r>
        <w:t>Hình 4.4. Thời gian tìm trị riêng trên CPU và GPU theo kích cỡ ảnh (với 3 segment)</w:t>
      </w:r>
    </w:p>
    <w:p w14:paraId="35F1B895" w14:textId="77777777" w:rsidR="000D1EDF" w:rsidRDefault="000D1EDF" w:rsidP="00B542DC">
      <w:pPr>
        <w:widowControl/>
        <w:tabs>
          <w:tab w:val="right" w:leader="dot" w:pos="8789"/>
        </w:tabs>
        <w:suppressAutoHyphens w:val="0"/>
        <w:spacing w:before="0" w:after="0"/>
        <w:ind w:firstLine="0"/>
        <w:jc w:val="left"/>
      </w:pPr>
      <w:r>
        <w:tab/>
        <w:t>54</w:t>
      </w:r>
    </w:p>
    <w:p w14:paraId="35F1B896" w14:textId="77777777" w:rsidR="000D1EDF" w:rsidRDefault="000D1EDF" w:rsidP="00B542DC">
      <w:pPr>
        <w:widowControl/>
        <w:tabs>
          <w:tab w:val="right" w:leader="dot" w:pos="8789"/>
        </w:tabs>
        <w:suppressAutoHyphens w:val="0"/>
        <w:spacing w:before="0" w:after="0"/>
        <w:ind w:firstLine="0"/>
        <w:jc w:val="left"/>
      </w:pPr>
      <w:r>
        <w:t>Hình 4.5. Thời gian tìm trị riêng trên CPU và GPU theo số phân vùng (ảnh 128x128)</w:t>
      </w:r>
      <w:r>
        <w:tab/>
        <w:t>56</w:t>
      </w:r>
    </w:p>
    <w:p w14:paraId="35F1B897" w14:textId="77777777" w:rsidR="00C57EE2" w:rsidRDefault="00C57EE2">
      <w:pPr>
        <w:widowControl/>
        <w:suppressAutoHyphens w:val="0"/>
        <w:spacing w:before="0" w:after="0" w:line="240" w:lineRule="auto"/>
        <w:ind w:firstLine="0"/>
        <w:jc w:val="left"/>
      </w:pPr>
      <w:r>
        <w:br w:type="page"/>
      </w:r>
    </w:p>
    <w:p w14:paraId="35F1B898" w14:textId="77777777" w:rsidR="003D4507" w:rsidRPr="00750A76" w:rsidRDefault="003D4507" w:rsidP="003D4507">
      <w:pPr>
        <w:sectPr w:rsidR="003D4507" w:rsidRPr="00750A76" w:rsidSect="001E04DE">
          <w:headerReference w:type="default" r:id="rId8"/>
          <w:footerReference w:type="default" r:id="rId9"/>
          <w:pgSz w:w="11907" w:h="16840" w:code="9"/>
          <w:pgMar w:top="1985" w:right="1134" w:bottom="1701" w:left="1985" w:header="862" w:footer="720" w:gutter="0"/>
          <w:pgNumType w:start="1"/>
          <w:cols w:space="720"/>
          <w:docGrid w:linePitch="326"/>
        </w:sectPr>
      </w:pPr>
    </w:p>
    <w:p w14:paraId="35F1B899" w14:textId="77777777" w:rsidR="003D4507" w:rsidRPr="00F205BE" w:rsidRDefault="003D4507" w:rsidP="00F205BE">
      <w:pPr>
        <w:pStyle w:val="Title"/>
        <w:spacing w:after="0"/>
        <w:outlineLvl w:val="0"/>
        <w:rPr>
          <w:sz w:val="44"/>
        </w:rPr>
      </w:pPr>
      <w:bookmarkStart w:id="15" w:name="_Toc136010569"/>
      <w:bookmarkStart w:id="16" w:name="_Toc136399845"/>
      <w:bookmarkStart w:id="17" w:name="_Toc136436376"/>
      <w:bookmarkStart w:id="18" w:name="_Toc167637979"/>
      <w:bookmarkStart w:id="19" w:name="_Toc168109572"/>
      <w:bookmarkStart w:id="20" w:name="_Toc197907049"/>
      <w:bookmarkStart w:id="21" w:name="_Toc198438286"/>
      <w:bookmarkStart w:id="22" w:name="_Toc198438374"/>
      <w:bookmarkStart w:id="23" w:name="_Toc198484037"/>
      <w:bookmarkStart w:id="24" w:name="_Toc199120355"/>
      <w:bookmarkStart w:id="25" w:name="_Toc199534518"/>
      <w:bookmarkStart w:id="26" w:name="_Toc200162265"/>
      <w:bookmarkStart w:id="27" w:name="_Toc223338344"/>
      <w:bookmarkStart w:id="28" w:name="_Toc234566583"/>
      <w:bookmarkStart w:id="29" w:name="_Toc234567046"/>
      <w:bookmarkStart w:id="30" w:name="_Toc301592165"/>
      <w:bookmarkStart w:id="31" w:name="_Toc371775636"/>
      <w:bookmarkStart w:id="32" w:name="_Toc371779641"/>
      <w:bookmarkStart w:id="33" w:name="_Toc378314084"/>
      <w:bookmarkEnd w:id="8"/>
      <w:bookmarkEnd w:id="9"/>
      <w:r w:rsidRPr="00F205BE">
        <w:rPr>
          <w:sz w:val="44"/>
        </w:rPr>
        <w:lastRenderedPageBreak/>
        <w:t>MỞ ĐẦU</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35F1B89A" w14:textId="77777777" w:rsidR="008B7E4B" w:rsidRDefault="00E8483C" w:rsidP="003D4507">
      <w:r>
        <w:t>Trong gần thập kỉ qua đã có rất nhiều công trình và nghiên cứu khoa học đóng góp không ngừng trong lĩnh vực thị giác máy tính. Trong đó, phân đoạn ảnh là quá trình tiền xử lý quan trọng trong trong hầu hết các ứng dụng xử lý ảnh cũng như  thị giác máy tính. Cho đến thời điểm này, có rất nhiều các phương pháp cũng như kỹ thuật phân đoạn ảnh đã và đang được các nhà nghiên cứu khoa học đóng góp. Trong đó, thuật toán Normalized cuts là thuật toán kinh điển khá phổ biến trong phân đoạn ảnh dựa trên đồ thị. Thuật toán Ncuts</w:t>
      </w:r>
      <w:r w:rsidR="00BF2C29">
        <w:t xml:space="preserve"> được đưa ra năm 2000 nhưng đã </w:t>
      </w:r>
      <w:r>
        <w:t>được áp dụng</w:t>
      </w:r>
      <w:r w:rsidR="00BF2C29">
        <w:t xml:space="preserve"> thành công và cho kết quả tối ưu</w:t>
      </w:r>
      <w:r>
        <w:t xml:space="preserve"> </w:t>
      </w:r>
      <w:r w:rsidR="0053266C">
        <w:t>cho nhiều ứng dụng</w:t>
      </w:r>
      <w:r w:rsidR="00BF2C29">
        <w:t xml:space="preserve"> xử lý ảnh cũng như các ứng dụng khoa học kĩ thuật. Nhận thấy tính cần thiết của phân đoạn ảnh, chúng tôi chọn nghiên cứu thuật toán kinh điển Normalized cuts</w:t>
      </w:r>
      <w:r w:rsidR="00223DC1">
        <w:t xml:space="preserve"> trong p</w:t>
      </w:r>
      <w:r w:rsidR="00976BEC">
        <w:t>hân đoạn ảnh</w:t>
      </w:r>
      <w:r w:rsidR="00BF2C29">
        <w:t xml:space="preserve"> và tìm cách tối ưu hóa thuật toán hơn, đặc biệt làm sao có thể áp dụng tốt hơn với hệ thống thiết bị ngày một phát triển hiện đại và tối ưu như hiện nay.</w:t>
      </w:r>
    </w:p>
    <w:p w14:paraId="35F1B89B" w14:textId="77777777" w:rsidR="00EA321D" w:rsidRPr="00EA321D" w:rsidRDefault="00EA321D" w:rsidP="00EA321D">
      <w:pPr>
        <w:ind w:firstLine="432"/>
        <w:rPr>
          <w:szCs w:val="26"/>
        </w:rPr>
      </w:pPr>
      <w:r w:rsidRPr="00EA321D">
        <w:rPr>
          <w:szCs w:val="26"/>
        </w:rPr>
        <w:t>Nội dung đề tài được chia thành 4 chương như sau:</w:t>
      </w:r>
    </w:p>
    <w:p w14:paraId="35F1B89C" w14:textId="77777777" w:rsidR="00EA321D" w:rsidRDefault="00EA321D" w:rsidP="00F205BE">
      <w:pPr>
        <w:numPr>
          <w:ilvl w:val="0"/>
          <w:numId w:val="4"/>
        </w:numPr>
        <w:tabs>
          <w:tab w:val="clear" w:pos="1032"/>
          <w:tab w:val="num" w:pos="709"/>
        </w:tabs>
        <w:spacing w:after="0"/>
        <w:ind w:left="709" w:hanging="278"/>
        <w:rPr>
          <w:szCs w:val="26"/>
        </w:rPr>
      </w:pPr>
      <w:r>
        <w:rPr>
          <w:szCs w:val="26"/>
        </w:rPr>
        <w:t>C</w:t>
      </w:r>
      <w:r w:rsidRPr="00EA321D">
        <w:rPr>
          <w:szCs w:val="26"/>
        </w:rPr>
        <w:t>hương 1, chúng tôi giới thiệu các vấn đề tổng quan về phân đoạn ảnh trong xử lý ảnh số và những vấn đề chúng tôi tìm hiểu về thuật toán Normalized Cut phân đoạn ảnh.</w:t>
      </w:r>
    </w:p>
    <w:p w14:paraId="35F1B89D" w14:textId="77777777" w:rsidR="00EA321D" w:rsidRDefault="00EA321D" w:rsidP="00F205BE">
      <w:pPr>
        <w:numPr>
          <w:ilvl w:val="0"/>
          <w:numId w:val="4"/>
        </w:numPr>
        <w:tabs>
          <w:tab w:val="clear" w:pos="1032"/>
          <w:tab w:val="num" w:pos="709"/>
        </w:tabs>
        <w:spacing w:before="0" w:after="0"/>
        <w:ind w:left="709" w:hanging="278"/>
        <w:rPr>
          <w:szCs w:val="26"/>
        </w:rPr>
      </w:pPr>
      <w:r>
        <w:rPr>
          <w:szCs w:val="26"/>
        </w:rPr>
        <w:t>Chương 2, chúng tôi trình bày cơ sở lý thuyết có liên quan đến thuật toán Normalized Cut, các vấn đề về lý thuyết đồ thị trong phân đoạn ảnh, các thuật toán gom nhóm trong phân đoạn ảnh, và tiêu chuẩn sử dụng cho việc cực tiểu hóa trong phân vùng ảnh thông qua bài toán tìm trị riêng cho ma trận đặc trưng.</w:t>
      </w:r>
    </w:p>
    <w:p w14:paraId="35F1B89E" w14:textId="77777777" w:rsidR="00EA321D" w:rsidRDefault="00EA321D" w:rsidP="00F205BE">
      <w:pPr>
        <w:numPr>
          <w:ilvl w:val="0"/>
          <w:numId w:val="4"/>
        </w:numPr>
        <w:tabs>
          <w:tab w:val="clear" w:pos="1032"/>
          <w:tab w:val="num" w:pos="709"/>
        </w:tabs>
        <w:spacing w:before="0"/>
        <w:ind w:left="709" w:hanging="278"/>
        <w:rPr>
          <w:szCs w:val="26"/>
        </w:rPr>
      </w:pPr>
      <w:r>
        <w:rPr>
          <w:szCs w:val="26"/>
        </w:rPr>
        <w:t xml:space="preserve">Chương 3, chúng tôi trình bày một số cải tiến của thuật toán dựa trên những ý tưởng </w:t>
      </w:r>
      <w:r w:rsidR="00223DC1">
        <w:rPr>
          <w:szCs w:val="26"/>
        </w:rPr>
        <w:t>đã trình bày</w:t>
      </w:r>
      <w:r>
        <w:rPr>
          <w:szCs w:val="26"/>
        </w:rPr>
        <w:t xml:space="preserve"> trong chương 1.</w:t>
      </w:r>
    </w:p>
    <w:p w14:paraId="35F1B89F" w14:textId="77777777" w:rsidR="00EA321D" w:rsidRPr="00EA321D" w:rsidRDefault="00EA321D" w:rsidP="00D3227F">
      <w:pPr>
        <w:numPr>
          <w:ilvl w:val="0"/>
          <w:numId w:val="4"/>
        </w:numPr>
        <w:tabs>
          <w:tab w:val="clear" w:pos="1032"/>
          <w:tab w:val="num" w:pos="709"/>
        </w:tabs>
        <w:ind w:left="709" w:hanging="277"/>
        <w:rPr>
          <w:szCs w:val="26"/>
        </w:rPr>
      </w:pPr>
      <w:r>
        <w:rPr>
          <w:szCs w:val="26"/>
        </w:rPr>
        <w:t xml:space="preserve">Chương 4, chúng tôi đưa ra một số kết quả </w:t>
      </w:r>
      <w:r w:rsidR="009F2027">
        <w:rPr>
          <w:szCs w:val="26"/>
        </w:rPr>
        <w:t>thực nghiệm</w:t>
      </w:r>
      <w:r>
        <w:rPr>
          <w:szCs w:val="26"/>
        </w:rPr>
        <w:t xml:space="preserve"> của thuật toán với tiểu chuẩn Ncuts như trình bày ở chương 2, đồng thời đưa ra một số kết quả cài đặt thực nghiệm của chúng tôi và nêu một số</w:t>
      </w:r>
      <w:r w:rsidR="009F2027">
        <w:rPr>
          <w:szCs w:val="26"/>
        </w:rPr>
        <w:t xml:space="preserve"> đánh giá, nhận xét,</w:t>
      </w:r>
      <w:r>
        <w:rPr>
          <w:szCs w:val="26"/>
        </w:rPr>
        <w:t xml:space="preserve"> hướ</w:t>
      </w:r>
      <w:r w:rsidR="009F2027">
        <w:rPr>
          <w:szCs w:val="26"/>
        </w:rPr>
        <w:t xml:space="preserve">ng phát </w:t>
      </w:r>
      <w:r>
        <w:rPr>
          <w:szCs w:val="26"/>
        </w:rPr>
        <w:t>triển.</w:t>
      </w:r>
    </w:p>
    <w:p w14:paraId="35F1B8A0" w14:textId="77777777" w:rsidR="00960559" w:rsidRPr="00960559" w:rsidRDefault="00960559" w:rsidP="001E30AD">
      <w:pPr>
        <w:pStyle w:val="Heading1"/>
      </w:pPr>
      <w:bookmarkStart w:id="34" w:name="_Toc371775637"/>
      <w:r w:rsidRPr="00960559">
        <w:t xml:space="preserve"> </w:t>
      </w:r>
      <w:bookmarkStart w:id="35" w:name="_Toc371779642"/>
      <w:bookmarkStart w:id="36" w:name="_Toc378314085"/>
      <w:r w:rsidRPr="00960559">
        <w:t>Tổng quan</w:t>
      </w:r>
      <w:bookmarkEnd w:id="34"/>
      <w:bookmarkEnd w:id="35"/>
      <w:bookmarkEnd w:id="36"/>
    </w:p>
    <w:p w14:paraId="35F1B8A1" w14:textId="77777777" w:rsidR="00DA60B8" w:rsidRDefault="00DA60B8">
      <w:pPr>
        <w:ind w:firstLine="432"/>
        <w:rPr>
          <w:szCs w:val="26"/>
        </w:rPr>
      </w:pPr>
      <w:r>
        <w:rPr>
          <w:szCs w:val="26"/>
        </w:rPr>
        <w:lastRenderedPageBreak/>
        <w:t xml:space="preserve">Trong những năm gần đây, ảnh số ngày càng trở nên phổ biến và phong phú hơn, đặc biệt là có liên quan đến nhiều ứng dụng khoa học kĩ thuật. Ảnh số được xem là một trong những phương tiện quan trọng nhất trong việc truyền tải thông tin trong lĩnh vực thị giác máy tính. Việc hiểu các thông tin từ ảnh giúp thực hiện được nhiều nhiệm vụ trong các ứng dụng khoa học kĩ thuật như xác định các tế bào ung thư trong y khoa, xác định vị trí sân bay từ dữ liệu điều khiển cảm biến. Và mục tiêu cần thiết phải xác định các </w:t>
      </w:r>
      <w:r w:rsidR="00362ED4">
        <w:rPr>
          <w:szCs w:val="26"/>
        </w:rPr>
        <w:t xml:space="preserve">phân vùng hay các </w:t>
      </w:r>
      <w:r>
        <w:rPr>
          <w:szCs w:val="26"/>
        </w:rPr>
        <w:t xml:space="preserve">đối tượng trong ảnh để xử lý hay rút trích thông tin ở mức cao là rất quan trọng trong các quá trình xử lý ảnh và thị giác máy tính. Phân đoạn ảnh là quá trình phân chia ảnh thành các vùng không giao nhau hay các đối tượng như tập các điểm ảnh, hoặc vùng gồm các điểm ảnh có tính chất tương đồng nhau theo một tiêu chuẩn đồng nhất nào đó, ví dụ như màu sắc, cường độ, kết cấu, mức xám ... để từ đó xác định vị trí đối tượng và biên trong ảnh </w:t>
      </w:r>
      <w:sdt>
        <w:sdtPr>
          <w:rPr>
            <w:szCs w:val="26"/>
          </w:rPr>
          <w:id w:val="423781213"/>
          <w:citation/>
        </w:sdtPr>
        <w:sdtContent>
          <w:r w:rsidR="00F5714E">
            <w:rPr>
              <w:szCs w:val="26"/>
            </w:rPr>
            <w:fldChar w:fldCharType="begin"/>
          </w:r>
          <w:r w:rsidR="00E43056">
            <w:rPr>
              <w:szCs w:val="26"/>
            </w:rPr>
            <w:instrText xml:space="preserve"> CITATION Raj12 \l 1033 </w:instrText>
          </w:r>
          <w:r w:rsidR="00F5714E">
            <w:rPr>
              <w:szCs w:val="26"/>
            </w:rPr>
            <w:fldChar w:fldCharType="separate"/>
          </w:r>
          <w:r w:rsidR="004F603F" w:rsidRPr="004F603F">
            <w:rPr>
              <w:noProof/>
              <w:szCs w:val="26"/>
            </w:rPr>
            <w:t>[</w:t>
          </w:r>
          <w:hyperlink w:anchor="Raj12" w:history="1">
            <w:r w:rsidR="004F603F" w:rsidRPr="004F603F">
              <w:rPr>
                <w:rStyle w:val="ListLabel6"/>
                <w:rFonts w:cs="Times New Roman"/>
                <w:noProof/>
                <w:szCs w:val="26"/>
              </w:rPr>
              <w:t>1</w:t>
            </w:r>
          </w:hyperlink>
          <w:r w:rsidR="004F603F" w:rsidRPr="004F603F">
            <w:rPr>
              <w:noProof/>
              <w:szCs w:val="26"/>
            </w:rPr>
            <w:t>]</w:t>
          </w:r>
          <w:r w:rsidR="00F5714E">
            <w:rPr>
              <w:szCs w:val="26"/>
            </w:rPr>
            <w:fldChar w:fldCharType="end"/>
          </w:r>
        </w:sdtContent>
      </w:sdt>
      <w:r>
        <w:rPr>
          <w:szCs w:val="26"/>
        </w:rPr>
        <w:t>. Đây là một trong những nhiệm vụ quan trọng nhất trong phân tích ảnh số tự động vì các kết quả của phân đoạn ảnh sẽ có ảnh hưởng cốt yếu đến tất cả các quá trình tiếp theo trong nhiều ứng dụng của xử lý ảnh và thị giác máy tính, như biểu diễn và mô tả đối tượng trong ảnh, xử lý nhận dạng đối tượng, phân loại ảnh, nén ảnh dựa trên đối tượng hay truy vấn ảnh dựa trên nội dung, …. Trong lĩnh vực thị giác máy tính và xử lý ảnh, phân đoạn ảnh là một trong những công đoạn quan trọng và được quan tâm nghiên cứu rất nhiều do tính cần thiết trong nhiều ứng dụng. Quá trình phân đoạn ảnh số còn có nhiều đóng góp quan trọng trong nhiều lĩnh vực như y tế, viễn thám, dự báo thời tiết, các bài toán nhận dạng, các bài toán giao thông, ....</w:t>
      </w:r>
    </w:p>
    <w:p w14:paraId="35F1B8A2" w14:textId="77777777" w:rsidR="00DA60B8" w:rsidRDefault="00DA60B8">
      <w:pPr>
        <w:ind w:firstLine="432"/>
        <w:rPr>
          <w:szCs w:val="26"/>
        </w:rPr>
      </w:pPr>
      <w:r>
        <w:rPr>
          <w:szCs w:val="26"/>
        </w:rPr>
        <w:t>Việc nghiên cứu phân đoạn ảnh trong nhiều năm nay đã có nhiều thành tựu và có rất nhiều kĩ thuật phân đoạn ảnh được đưa ra. Tuy nhiên không có một phương pháp nào là tốt nhất cho các loại ảnh khác nhau, cũng như không phải tất cả các phương pháp là tốt nhất cho một loại ảnh đặc trưng nào. Cho nên việc lựa chọn kĩ thuật phân đoạn ảnh nào đó còn dựa trên tính chất của ảnh và vần đề cần giải quyết. Có nhiều cách để phân loại các kĩ thuậ</w:t>
      </w:r>
      <w:r w:rsidR="00603DC4">
        <w:rPr>
          <w:szCs w:val="26"/>
        </w:rPr>
        <w:t>t này, theo</w:t>
      </w:r>
      <w:sdt>
        <w:sdtPr>
          <w:rPr>
            <w:szCs w:val="26"/>
          </w:rPr>
          <w:id w:val="11146225"/>
          <w:citation/>
        </w:sdtPr>
        <w:sdtContent>
          <w:r w:rsidR="00F5714E">
            <w:rPr>
              <w:szCs w:val="26"/>
            </w:rPr>
            <w:fldChar w:fldCharType="begin"/>
          </w:r>
          <w:r w:rsidR="00603DC4">
            <w:rPr>
              <w:szCs w:val="26"/>
            </w:rPr>
            <w:instrText xml:space="preserve"> CITATION Raj12 \l 1033  \m Man13</w:instrText>
          </w:r>
          <w:r w:rsidR="00F5714E">
            <w:rPr>
              <w:szCs w:val="26"/>
            </w:rPr>
            <w:fldChar w:fldCharType="separate"/>
          </w:r>
          <w:r w:rsidR="004F603F">
            <w:rPr>
              <w:noProof/>
              <w:szCs w:val="26"/>
            </w:rPr>
            <w:t xml:space="preserve"> </w:t>
          </w:r>
          <w:r w:rsidR="004F603F" w:rsidRPr="004F603F">
            <w:rPr>
              <w:noProof/>
              <w:szCs w:val="26"/>
            </w:rPr>
            <w:t>[</w:t>
          </w:r>
          <w:hyperlink w:anchor="Raj12" w:history="1">
            <w:r w:rsidR="004F603F" w:rsidRPr="004F603F">
              <w:rPr>
                <w:rStyle w:val="ListLabel6"/>
                <w:rFonts w:cs="Times New Roman"/>
                <w:noProof/>
                <w:szCs w:val="26"/>
              </w:rPr>
              <w:t>1</w:t>
            </w:r>
          </w:hyperlink>
          <w:r w:rsidR="004F603F" w:rsidRPr="004F603F">
            <w:rPr>
              <w:noProof/>
              <w:szCs w:val="26"/>
            </w:rPr>
            <w:t>,</w:t>
          </w:r>
          <w:hyperlink w:anchor="Man13" w:history="1">
            <w:r w:rsidR="004F603F" w:rsidRPr="004F603F">
              <w:rPr>
                <w:rStyle w:val="ListLabel6"/>
                <w:rFonts w:cs="Times New Roman"/>
                <w:noProof/>
                <w:szCs w:val="26"/>
              </w:rPr>
              <w:t>2</w:t>
            </w:r>
          </w:hyperlink>
          <w:r w:rsidR="004F603F" w:rsidRPr="004F603F">
            <w:rPr>
              <w:noProof/>
              <w:szCs w:val="26"/>
            </w:rPr>
            <w:t>]</w:t>
          </w:r>
          <w:r w:rsidR="00F5714E">
            <w:rPr>
              <w:szCs w:val="26"/>
            </w:rPr>
            <w:fldChar w:fldCharType="end"/>
          </w:r>
        </w:sdtContent>
      </w:sdt>
      <w:r>
        <w:rPr>
          <w:szCs w:val="26"/>
        </w:rPr>
        <w:t xml:space="preserve"> các kĩ thuật có thể phân loại thành:</w:t>
      </w:r>
    </w:p>
    <w:p w14:paraId="35F1B8A3" w14:textId="77777777" w:rsidR="00DA60B8" w:rsidRDefault="00DA60B8">
      <w:pPr>
        <w:ind w:firstLine="432"/>
        <w:rPr>
          <w:szCs w:val="26"/>
        </w:rPr>
      </w:pPr>
      <w:r>
        <w:rPr>
          <w:szCs w:val="26"/>
        </w:rPr>
        <w:t xml:space="preserve">- Kĩ thuật dựa trên phát hiện cạnh/biên: kĩ thuật này dựa trên việc phát hiện các cạnh hay các điểm ảnh giữa các vùng khác nhau về mức độ biến đổi cường độ nhằm </w:t>
      </w:r>
      <w:r>
        <w:rPr>
          <w:szCs w:val="26"/>
        </w:rPr>
        <w:lastRenderedPageBreak/>
        <w:t>thành các biên giữa các vùng hay đối tượng, ví dụ kĩ thuật sử dụng lược đồ xám của anh - gray histogram, kĩ thuật dựa trên biến đổi gradient, Robert edge detec</w:t>
      </w:r>
      <w:r w:rsidR="00603DC4">
        <w:rPr>
          <w:szCs w:val="26"/>
        </w:rPr>
        <w:t>tor, the Sobel edge detector</w:t>
      </w:r>
      <w:r>
        <w:rPr>
          <w:szCs w:val="26"/>
        </w:rPr>
        <w:t xml:space="preserve"> and the Canny edge detector, ...</w:t>
      </w:r>
    </w:p>
    <w:p w14:paraId="35F1B8A4" w14:textId="77777777" w:rsidR="00DA60B8" w:rsidRDefault="00DA60B8">
      <w:pPr>
        <w:ind w:firstLine="432"/>
        <w:rPr>
          <w:szCs w:val="26"/>
        </w:rPr>
      </w:pPr>
      <w:r>
        <w:rPr>
          <w:szCs w:val="26"/>
        </w:rPr>
        <w:t>- Kĩ thuật phân ngưỡng (Threshodling methods): kĩ thuật này tách biệt giữa nền ảnh và đối tượng bằng việc đặt một giá trị ngưỡng. Những điểm ảnh thuộc về phần tiền cảnh có cường độ cao hơn hoặc bằng giá trị ngưỡng cho trước, và ngược lại là những điểm ảnh thuộc về nền ảnh, ví dụ các kĩ thuật Mean Technique, P-Tile Technique, ...</w:t>
      </w:r>
    </w:p>
    <w:p w14:paraId="35F1B8A5" w14:textId="77777777" w:rsidR="00DA60B8" w:rsidRDefault="00DA60B8">
      <w:pPr>
        <w:ind w:firstLine="432"/>
        <w:rPr>
          <w:szCs w:val="26"/>
        </w:rPr>
      </w:pPr>
      <w:r>
        <w:rPr>
          <w:szCs w:val="26"/>
        </w:rPr>
        <w:t>- Kĩ thuật dựa trên vùng (Region based methods): phân vùng ảnh thành các vùng tương đồng nhau theo một tiêu chí cho trước, chủ yếu gồm các phương pháp: loang vùng, chia và trộn vùng.</w:t>
      </w:r>
    </w:p>
    <w:p w14:paraId="35F1B8A6" w14:textId="77777777" w:rsidR="00DA60B8" w:rsidRDefault="00DA60B8">
      <w:pPr>
        <w:ind w:firstLine="432"/>
        <w:rPr>
          <w:szCs w:val="26"/>
        </w:rPr>
      </w:pPr>
      <w:r>
        <w:rPr>
          <w:szCs w:val="26"/>
        </w:rPr>
        <w:t>- Kĩ thuật phân đoạn ảnh</w:t>
      </w:r>
      <w:r w:rsidR="00223DC1">
        <w:rPr>
          <w:szCs w:val="26"/>
        </w:rPr>
        <w:t xml:space="preserve"> bằng phương trình vi phân</w:t>
      </w:r>
      <w:r>
        <w:rPr>
          <w:szCs w:val="26"/>
        </w:rPr>
        <w:t xml:space="preserve"> </w:t>
      </w:r>
      <w:r w:rsidR="00AF6EF9">
        <w:rPr>
          <w:szCs w:val="26"/>
        </w:rPr>
        <w:t>(</w:t>
      </w:r>
      <w:r>
        <w:rPr>
          <w:szCs w:val="26"/>
        </w:rPr>
        <w:t>Partial Differential Equation</w:t>
      </w:r>
      <w:r w:rsidR="00AF6EF9">
        <w:rPr>
          <w:szCs w:val="26"/>
        </w:rPr>
        <w:t xml:space="preserve"> - PDE</w:t>
      </w:r>
      <w:r>
        <w:rPr>
          <w:szCs w:val="26"/>
        </w:rPr>
        <w:t>): phương pháp chủ yếu dựa trên những thay đổi về cường độ hoặc màu sắc của ảnh dựa trên mô hình PDE và giải phương trình PDE</w:t>
      </w:r>
    </w:p>
    <w:p w14:paraId="35F1B8A7" w14:textId="77777777" w:rsidR="00DA60B8" w:rsidRDefault="00DA60B8">
      <w:pPr>
        <w:ind w:firstLine="432"/>
        <w:rPr>
          <w:szCs w:val="26"/>
        </w:rPr>
      </w:pPr>
      <w:r>
        <w:rPr>
          <w:szCs w:val="26"/>
        </w:rPr>
        <w:t>- Kĩ thuật phân đoạn ảnh bằng phương pháp gom nhóm: các điểm ảnh có tính tương đồng sẽ được gom nhóm thành các cụm theo một tiêu chuẩn tương đồng nào đó dựa trên đặc trưng của ảnh như cường độ, kết cấu, màu sắc, ...., và xét thêm quan hệ giữa các điểm ảnh khi phân nhóm và cập nhật giá trị đại diện cho mỗi nhóm. Các kĩ thuật gom nhóm thường dùng như k-Means, FCM, ...</w:t>
      </w:r>
    </w:p>
    <w:p w14:paraId="35F1B8A8" w14:textId="77777777" w:rsidR="00DA60B8" w:rsidRDefault="00DA60B8">
      <w:pPr>
        <w:ind w:firstLine="432"/>
        <w:rPr>
          <w:szCs w:val="26"/>
        </w:rPr>
      </w:pPr>
      <w:r>
        <w:rPr>
          <w:szCs w:val="26"/>
        </w:rPr>
        <w:t>- Kĩ thuật dựa trên phân hoạch đồ thị: ảnh được xem như đồ thị, và nguyên lý chủ yếu của kĩ thuật này là tìm tiêu chuẩn phân hoạch tốt nhất tạo ra mỗi đồ thị con tương ứng với vùng cần phân đoạn. Các kĩ thuật phổ biến đại diện cho phương pháp này như Min-Max Cut, Normalized Cuts.</w:t>
      </w:r>
    </w:p>
    <w:p w14:paraId="35F1B8A9" w14:textId="77777777" w:rsidR="00DA60B8" w:rsidRDefault="00DA60B8">
      <w:pPr>
        <w:ind w:firstLine="540"/>
        <w:rPr>
          <w:szCs w:val="26"/>
        </w:rPr>
      </w:pPr>
      <w:r>
        <w:rPr>
          <w:szCs w:val="26"/>
        </w:rPr>
        <w:t xml:space="preserve">Trong nhiều thập kỉ qua, việc nghiên cứu phân đoạn ảnh dựa vào lý thuyết đồ thị đã có nhiều kĩ thuật tiến bộ. Đặc biệt, trong những năm gần đây sự xuất hiện nhiều thuật toán mới đã chứng minh rằng phương pháp này là một hướng nghiên cứu đầy hứa hẹn trong cộng đồng nghiên cứu phân đoạn ảnh. Các phương pháp dựa trên lý thuyết đồ thị đã có nhiều ứng dụng quan trọng trong lĩnh vực thị giác máy tính, đặc </w:t>
      </w:r>
      <w:r>
        <w:rPr>
          <w:szCs w:val="26"/>
        </w:rPr>
        <w:lastRenderedPageBreak/>
        <w:t>biệt là các ứng dụng trong phân đoạn ảnh. Dựa trên các nguyên lí cấu trúc hình thức (gestalt principles) về mức độ tương đồng hoặc lân cận trong việc gom nhóm tri giác, đồ thị được chia thành các vùng tương ứng với một vùng hay đối tượng nào đó trong ảnh. Kết quả phân đoạn của các phương pháp đầu tiên này chỉ sử dụng ngưỡng cố định và tính toán cục  bộ, chưa thể hiện được tính chất toàn cục, nên các phân vùng thường chia nhỏ và không như mong muốn. Khoảng những năm 90, phương pháp phân đoạn ảnh bằng đồ thị sử dụng hàm tính toàn cục được đề xuất với kết quả phân đoạn cuối cùng tốt hơn và đáp ứng được yêu cầu của nhiều ứng dụng thị giác. Sau đó, các kĩ thuật tối tưu hóa trên đồ thị cho phân đoạn ảnh ngày càng được quan tâm nghiên cứu. Các phương pháp cơ bản dựa trên các kĩ thuật sau hoặc kết hợp các kĩ thuật vớ</w:t>
      </w:r>
      <w:r w:rsidR="00603DC4">
        <w:rPr>
          <w:szCs w:val="26"/>
        </w:rPr>
        <w:t xml:space="preserve">i nhau </w:t>
      </w:r>
      <w:sdt>
        <w:sdtPr>
          <w:rPr>
            <w:szCs w:val="26"/>
          </w:rPr>
          <w:id w:val="11146226"/>
          <w:citation/>
        </w:sdtPr>
        <w:sdtContent>
          <w:r w:rsidR="00F5714E">
            <w:rPr>
              <w:szCs w:val="26"/>
            </w:rPr>
            <w:fldChar w:fldCharType="begin"/>
          </w:r>
          <w:r w:rsidR="00603DC4">
            <w:rPr>
              <w:szCs w:val="26"/>
            </w:rPr>
            <w:instrText xml:space="preserve"> CITATION BoP13 \l 1033 </w:instrText>
          </w:r>
          <w:r w:rsidR="00E61B9D">
            <w:rPr>
              <w:szCs w:val="26"/>
            </w:rPr>
            <w:instrText xml:space="preserve"> \m PFF04 \m SHK97</w:instrText>
          </w:r>
          <w:r w:rsidR="00F5714E">
            <w:rPr>
              <w:szCs w:val="26"/>
            </w:rPr>
            <w:fldChar w:fldCharType="separate"/>
          </w:r>
          <w:r w:rsidR="004F603F" w:rsidRPr="004F603F">
            <w:rPr>
              <w:noProof/>
              <w:szCs w:val="26"/>
            </w:rPr>
            <w:t>[</w:t>
          </w:r>
          <w:hyperlink w:anchor="BoP13" w:history="1">
            <w:r w:rsidR="004F603F" w:rsidRPr="004F603F">
              <w:rPr>
                <w:rStyle w:val="ListLabel6"/>
                <w:rFonts w:cs="Times New Roman"/>
                <w:noProof/>
                <w:szCs w:val="26"/>
              </w:rPr>
              <w:t>3</w:t>
            </w:r>
          </w:hyperlink>
          <w:r w:rsidR="004F603F" w:rsidRPr="004F603F">
            <w:rPr>
              <w:noProof/>
              <w:szCs w:val="26"/>
            </w:rPr>
            <w:t>,</w:t>
          </w:r>
          <w:hyperlink w:anchor="PFF04" w:history="1">
            <w:r w:rsidR="004F603F" w:rsidRPr="004F603F">
              <w:rPr>
                <w:rStyle w:val="ListLabel6"/>
                <w:rFonts w:cs="Times New Roman"/>
                <w:noProof/>
                <w:szCs w:val="26"/>
              </w:rPr>
              <w:t>4</w:t>
            </w:r>
          </w:hyperlink>
          <w:r w:rsidR="004F603F" w:rsidRPr="004F603F">
            <w:rPr>
              <w:noProof/>
              <w:szCs w:val="26"/>
            </w:rPr>
            <w:t>,</w:t>
          </w:r>
          <w:hyperlink w:anchor="SHK97" w:history="1">
            <w:r w:rsidR="004F603F" w:rsidRPr="004F603F">
              <w:rPr>
                <w:rStyle w:val="ListLabel6"/>
                <w:rFonts w:cs="Times New Roman"/>
                <w:noProof/>
                <w:szCs w:val="26"/>
              </w:rPr>
              <w:t>5</w:t>
            </w:r>
          </w:hyperlink>
          <w:r w:rsidR="004F603F" w:rsidRPr="004F603F">
            <w:rPr>
              <w:noProof/>
              <w:szCs w:val="26"/>
            </w:rPr>
            <w:t>]</w:t>
          </w:r>
          <w:r w:rsidR="00F5714E">
            <w:rPr>
              <w:szCs w:val="26"/>
            </w:rPr>
            <w:fldChar w:fldCharType="end"/>
          </w:r>
        </w:sdtContent>
      </w:sdt>
      <w:r>
        <w:rPr>
          <w:szCs w:val="26"/>
        </w:rPr>
        <w:t>:</w:t>
      </w:r>
    </w:p>
    <w:p w14:paraId="35F1B8AA" w14:textId="77777777" w:rsidR="00DA60B8" w:rsidRDefault="00DA60B8">
      <w:pPr>
        <w:pStyle w:val="ListParagraph"/>
        <w:numPr>
          <w:ilvl w:val="0"/>
          <w:numId w:val="1"/>
        </w:numPr>
        <w:spacing w:before="144" w:after="144"/>
        <w:rPr>
          <w:szCs w:val="26"/>
        </w:rPr>
      </w:pPr>
      <w:r>
        <w:rPr>
          <w:szCs w:val="26"/>
        </w:rPr>
        <w:t>Phương pháp tìm cây bao trùm tối tiểu của đồ thị</w:t>
      </w:r>
      <w:r w:rsidR="00AF6EF9">
        <w:rPr>
          <w:szCs w:val="26"/>
        </w:rPr>
        <w:t xml:space="preserve"> (</w:t>
      </w:r>
      <w:r>
        <w:rPr>
          <w:szCs w:val="26"/>
        </w:rPr>
        <w:t>Minimal Spanning Tree</w:t>
      </w:r>
      <w:r w:rsidR="00AF6EF9">
        <w:rPr>
          <w:szCs w:val="26"/>
        </w:rPr>
        <w:t xml:space="preserve"> - MST</w:t>
      </w:r>
      <w:r>
        <w:rPr>
          <w:szCs w:val="26"/>
        </w:rPr>
        <w:t>): các thuật toán MST cho phân đoạn ảnh định nghĩa ảnh bằng đồ thị có trọng số theo không gian đặc trưng nào đó, xem việc gom nhóm các điểm ảnh được thực hiện như việc tìm cây bao trùm tối tiểu của đồ thị tương ứng với ảnh đầu vào. Đồ thị được chia thành các đồ thị con bằng cách xóa đi các cạnh sao cho thỏa tổng trọng số nhỏ nhất.</w:t>
      </w:r>
    </w:p>
    <w:p w14:paraId="35F1B8AB" w14:textId="77777777" w:rsidR="00DA60B8" w:rsidRDefault="00DA60B8">
      <w:pPr>
        <w:pStyle w:val="ListParagraph"/>
        <w:numPr>
          <w:ilvl w:val="0"/>
          <w:numId w:val="1"/>
        </w:numPr>
        <w:spacing w:before="144" w:after="144"/>
        <w:rPr>
          <w:szCs w:val="26"/>
        </w:rPr>
      </w:pPr>
      <w:r>
        <w:rPr>
          <w:szCs w:val="26"/>
        </w:rPr>
        <w:t>Phương pháp graph-cut với các hàm giá trị: tương tự với MST cũng định nghĩa dựa trên đồ thị có trọng số và phân vùng đồ thị mang tính toàn cục. Phương pháp graph-cut có thể xem là mẫu chung cho các ứng dụng phân đoạn ảnh bằng kĩ thuật phân vùng đồ thị. Đây là một thuận lợi cho các ứng dụng khác nhau vì có thể định nghĩa các tiêu chuẩn ‘cut’ khác nhau, hay tối ưu hóa các hàm tính toán giá trị toàn cục cho việc phân vùng đồ thị cho ứng dụng riêng biệt nào đó, ví dụ tiêu biểu là thuật toán max-flow/min-cut, mô hình Markov random field. Các phương pháp tiêu biểu cho phương pháp graph-cut như Minimal cut, Normalized cuts, Mean cut, Ratio cut</w:t>
      </w:r>
      <w:r w:rsidR="00E61B9D">
        <w:rPr>
          <w:szCs w:val="26"/>
        </w:rPr>
        <w:t xml:space="preserve"> </w:t>
      </w:r>
      <w:sdt>
        <w:sdtPr>
          <w:rPr>
            <w:szCs w:val="26"/>
          </w:rPr>
          <w:id w:val="11147723"/>
          <w:citation/>
        </w:sdtPr>
        <w:sdtContent>
          <w:r w:rsidR="00F5714E">
            <w:rPr>
              <w:szCs w:val="26"/>
            </w:rPr>
            <w:fldChar w:fldCharType="begin"/>
          </w:r>
          <w:r w:rsidR="00E61B9D">
            <w:rPr>
              <w:szCs w:val="26"/>
            </w:rPr>
            <w:instrText xml:space="preserve"> CITATION Sis01 \l 1033  \m Son03</w:instrText>
          </w:r>
          <w:r w:rsidR="00F5714E">
            <w:rPr>
              <w:szCs w:val="26"/>
            </w:rPr>
            <w:fldChar w:fldCharType="separate"/>
          </w:r>
          <w:r w:rsidR="00042D38" w:rsidRPr="00042D38">
            <w:rPr>
              <w:noProof/>
              <w:szCs w:val="26"/>
            </w:rPr>
            <w:t>[</w:t>
          </w:r>
          <w:hyperlink w:anchor="Sis01" w:history="1">
            <w:r w:rsidR="00042D38" w:rsidRPr="00042D38">
              <w:rPr>
                <w:rStyle w:val="ListLabel6"/>
                <w:rFonts w:cs="Times New Roman"/>
                <w:noProof/>
                <w:szCs w:val="26"/>
              </w:rPr>
              <w:t>6</w:t>
            </w:r>
          </w:hyperlink>
          <w:r w:rsidR="00042D38" w:rsidRPr="00042D38">
            <w:rPr>
              <w:noProof/>
              <w:szCs w:val="26"/>
            </w:rPr>
            <w:t>,</w:t>
          </w:r>
          <w:hyperlink w:anchor="Son03" w:history="1">
            <w:r w:rsidR="00042D38" w:rsidRPr="00042D38">
              <w:rPr>
                <w:rStyle w:val="ListLabel6"/>
                <w:rFonts w:cs="Times New Roman"/>
                <w:noProof/>
                <w:szCs w:val="26"/>
              </w:rPr>
              <w:t>7</w:t>
            </w:r>
          </w:hyperlink>
          <w:r w:rsidR="00042D38" w:rsidRPr="00042D38">
            <w:rPr>
              <w:noProof/>
              <w:szCs w:val="26"/>
            </w:rPr>
            <w:t>]</w:t>
          </w:r>
          <w:r w:rsidR="00F5714E">
            <w:rPr>
              <w:szCs w:val="26"/>
            </w:rPr>
            <w:fldChar w:fldCharType="end"/>
          </w:r>
        </w:sdtContent>
      </w:sdt>
      <w:r>
        <w:rPr>
          <w:szCs w:val="26"/>
        </w:rPr>
        <w:t>.</w:t>
      </w:r>
    </w:p>
    <w:p w14:paraId="35F1B8AC" w14:textId="77777777" w:rsidR="00DA60B8" w:rsidRDefault="00DA60B8">
      <w:pPr>
        <w:pStyle w:val="ListParagraph"/>
        <w:numPr>
          <w:ilvl w:val="0"/>
          <w:numId w:val="1"/>
        </w:numPr>
        <w:spacing w:before="144" w:after="144"/>
        <w:rPr>
          <w:szCs w:val="26"/>
        </w:rPr>
      </w:pPr>
      <w:r>
        <w:rPr>
          <w:szCs w:val="26"/>
        </w:rPr>
        <w:t xml:space="preserve">Phương pháp dựa trên tìm đường đi ngắn nhất của đồ thị: biên của đối tượng hay vùng của ảnh được định nghĩa như tập cạnh là đường đi ngắn nhất giữa hai đỉnh của đồ thị bằng các thuật toán tiêu biểu trong lý thuyết đồ thị như </w:t>
      </w:r>
      <w:r>
        <w:rPr>
          <w:szCs w:val="26"/>
        </w:rPr>
        <w:lastRenderedPageBreak/>
        <w:t>Dijsktra. Việc tìm biên của đối tượng hay phân vùng trong ảnh được chuyển thành việc tìm đường đi ngắn nhất giữa cặp đỉnh trong đồ thị. Và trong nhiều ứng dụng đòi hỏi có sự tương tác của người dùng như chọn điểm khởi tạo của biên.</w:t>
      </w:r>
    </w:p>
    <w:p w14:paraId="35F1B8AD" w14:textId="77777777" w:rsidR="00DA60B8" w:rsidRDefault="00DA60B8">
      <w:pPr>
        <w:ind w:firstLine="540"/>
        <w:rPr>
          <w:szCs w:val="26"/>
        </w:rPr>
      </w:pPr>
      <w:r>
        <w:rPr>
          <w:szCs w:val="26"/>
        </w:rPr>
        <w:t>Rõ ràng các phương pháp phân đoạn ảnh sử dụng lý thuyết đồ thị đã mang lại hiệu quả đáng kể trong xử lý ảnh số, hầu hết các kết quả đều thể hiện được các phân vùng theo thị giác con người</w:t>
      </w:r>
      <w:r w:rsidR="00365B60">
        <w:rPr>
          <w:szCs w:val="26"/>
        </w:rPr>
        <w:t xml:space="preserve"> </w:t>
      </w:r>
      <w:sdt>
        <w:sdtPr>
          <w:rPr>
            <w:szCs w:val="26"/>
          </w:rPr>
          <w:id w:val="11146227"/>
          <w:citation/>
        </w:sdtPr>
        <w:sdtContent>
          <w:r w:rsidR="00F5714E">
            <w:rPr>
              <w:szCs w:val="26"/>
            </w:rPr>
            <w:fldChar w:fldCharType="begin"/>
          </w:r>
          <w:r w:rsidR="00603DC4">
            <w:rPr>
              <w:szCs w:val="26"/>
            </w:rPr>
            <w:instrText xml:space="preserve"> CITATION BoP13 \l 1033  \m CTZ71</w:instrText>
          </w:r>
          <w:r w:rsidR="00F5714E">
            <w:rPr>
              <w:szCs w:val="26"/>
            </w:rPr>
            <w:fldChar w:fldCharType="separate"/>
          </w:r>
          <w:r w:rsidR="00042D38" w:rsidRPr="00042D38">
            <w:rPr>
              <w:noProof/>
              <w:szCs w:val="26"/>
            </w:rPr>
            <w:t>[</w:t>
          </w:r>
          <w:hyperlink w:anchor="BoP13" w:history="1">
            <w:r w:rsidR="00042D38" w:rsidRPr="00042D38">
              <w:rPr>
                <w:rStyle w:val="ListLabel6"/>
                <w:rFonts w:cs="Times New Roman"/>
                <w:noProof/>
                <w:szCs w:val="26"/>
              </w:rPr>
              <w:t>3</w:t>
            </w:r>
          </w:hyperlink>
          <w:r w:rsidR="00042D38" w:rsidRPr="00042D38">
            <w:rPr>
              <w:noProof/>
              <w:szCs w:val="26"/>
            </w:rPr>
            <w:t>,</w:t>
          </w:r>
          <w:hyperlink w:anchor="CTZ71" w:history="1">
            <w:r w:rsidR="00042D38" w:rsidRPr="00042D38">
              <w:rPr>
                <w:rStyle w:val="ListLabel6"/>
                <w:rFonts w:cs="Times New Roman"/>
                <w:noProof/>
                <w:szCs w:val="26"/>
              </w:rPr>
              <w:t>8</w:t>
            </w:r>
          </w:hyperlink>
          <w:r w:rsidR="00042D38" w:rsidRPr="00042D38">
            <w:rPr>
              <w:noProof/>
              <w:szCs w:val="26"/>
            </w:rPr>
            <w:t>]</w:t>
          </w:r>
          <w:r w:rsidR="00F5714E">
            <w:rPr>
              <w:szCs w:val="26"/>
            </w:rPr>
            <w:fldChar w:fldCharType="end"/>
          </w:r>
        </w:sdtContent>
      </w:sdt>
      <w:r>
        <w:rPr>
          <w:szCs w:val="26"/>
        </w:rPr>
        <w:t>. Đồ thị được dùng như mô hình toán học mô tả những đặc tính rời rạc của ảnh trong thế giới thực. Hơn nữa, trong lý thuyết đồ thị cũng đã có sẵn nhiều định lý và công trình giải quyết vấn đề gom nhóm, mà nó cũng là vấn đề quan trọng trong phân đoạn ảnh bằng đồ thị. Việc dùng đồ thị để biểu diễn ảnh số cho ta một hướng nghiên cứu hữu hiệu trong phân đoạn ảnh. Tuy nhiên, đa số các thuật toán phân đoạn ảnh dựa trên lý thuyết đồ thị chiếm bộ nhớ và thời gian lớn đối với dữ liệu ảnh đầu vào lớn, điển hình là ảnh y khoa, ảnh thiên văn đòi hỏi phải cho kết quả nhanh và tốt nhất là kết quả tương đối với thời gian thực.</w:t>
      </w:r>
    </w:p>
    <w:p w14:paraId="35F1B8AE" w14:textId="77777777" w:rsidR="00DA60B8" w:rsidRDefault="00DA60B8">
      <w:pPr>
        <w:ind w:firstLine="540"/>
        <w:rPr>
          <w:color w:val="00000A"/>
          <w:szCs w:val="26"/>
        </w:rPr>
      </w:pPr>
      <w:r>
        <w:rPr>
          <w:szCs w:val="26"/>
        </w:rPr>
        <w:t>Thuật toán Normalized cuts (Ncuts) mà J.Shi và J.Malik</w:t>
      </w:r>
      <w:r w:rsidR="00603DC4">
        <w:rPr>
          <w:szCs w:val="26"/>
        </w:rPr>
        <w:t xml:space="preserve"> </w:t>
      </w:r>
      <w:sdt>
        <w:sdtPr>
          <w:rPr>
            <w:szCs w:val="26"/>
          </w:rPr>
          <w:id w:val="11146229"/>
          <w:citation/>
        </w:sdtPr>
        <w:sdtContent>
          <w:r w:rsidR="00F5714E">
            <w:rPr>
              <w:szCs w:val="26"/>
            </w:rPr>
            <w:fldChar w:fldCharType="begin"/>
          </w:r>
          <w:r w:rsidR="00603DC4">
            <w:rPr>
              <w:szCs w:val="26"/>
            </w:rPr>
            <w:instrText xml:space="preserve"> CITATION Shi00 \l 1033 </w:instrText>
          </w:r>
          <w:r w:rsidR="00F5714E">
            <w:rPr>
              <w:szCs w:val="26"/>
            </w:rPr>
            <w:fldChar w:fldCharType="separate"/>
          </w:r>
          <w:r w:rsidR="00042D38" w:rsidRPr="00042D38">
            <w:rPr>
              <w:noProof/>
              <w:szCs w:val="26"/>
            </w:rPr>
            <w:t>[</w:t>
          </w:r>
          <w:hyperlink w:anchor="Shi00" w:history="1">
            <w:r w:rsidR="00042D38" w:rsidRPr="00042D38">
              <w:rPr>
                <w:rStyle w:val="ListLabel6"/>
                <w:rFonts w:cs="Times New Roman"/>
                <w:noProof/>
                <w:szCs w:val="26"/>
              </w:rPr>
              <w:t>9</w:t>
            </w:r>
          </w:hyperlink>
          <w:r w:rsidR="00042D38" w:rsidRPr="00042D38">
            <w:rPr>
              <w:noProof/>
              <w:szCs w:val="26"/>
            </w:rPr>
            <w:t>]</w:t>
          </w:r>
          <w:r w:rsidR="00F5714E">
            <w:rPr>
              <w:szCs w:val="26"/>
            </w:rPr>
            <w:fldChar w:fldCharType="end"/>
          </w:r>
        </w:sdtContent>
      </w:sdt>
      <w:r>
        <w:rPr>
          <w:szCs w:val="26"/>
        </w:rPr>
        <w:t xml:space="preserve"> đưa ra là thuật toán phân đoạn ảnh kinh điển dựa vào lý thuyết đồ thị khá phổ biến trong cộng đồng xử lý ảnh. J.Shi và J.Malik đã đưa ra một tiêu chuẩn mới cho việc tìm phân vùng tối ưu - tiêu chuẩn </w:t>
      </w:r>
      <w:r>
        <w:rPr>
          <w:i/>
          <w:iCs/>
          <w:szCs w:val="26"/>
        </w:rPr>
        <w:t>normalized cuts</w:t>
      </w:r>
      <w:r>
        <w:rPr>
          <w:szCs w:val="26"/>
        </w:rPr>
        <w:t>, không chỉ tập trung trên đặc tính cục bộ trên ảnh mà còn tập trung vào việc phân vùng và gom nhóm dựa trên đặc trưng toàn cục ảnh. Thuật toán Normalized Cuts là thuật toán sử dụng phương pháp phân vùng dựa trên lý thuyết đồ thị. Tập dữ liệu được thể hiện một mối quan hệ tương ứng bằng việc chuyển tập điểm dữ liệu ban đầu thành một đồ thị trọng số vô hướng G = (E,V). Mỗi đỉnh của đồ thị G thể hiện một điểm trong không gian đặc trưng. Mỗi cạnh được hình thành giữa hai đỉnh với trọng số w(i,j) là hàm tính khoảng cách giữa hai đỉnh i và j theo nhiều cách</w:t>
      </w:r>
      <w:r w:rsidR="00C7661F">
        <w:rPr>
          <w:szCs w:val="26"/>
        </w:rPr>
        <w:t xml:space="preserve"> dựa trên đặc trưng của ảnh và ứng dụng</w:t>
      </w:r>
      <w:r>
        <w:rPr>
          <w:szCs w:val="26"/>
        </w:rPr>
        <w:t>.</w:t>
      </w:r>
    </w:p>
    <w:p w14:paraId="35F1B8AF" w14:textId="77777777" w:rsidR="00DA60B8" w:rsidRDefault="00DA60B8">
      <w:pPr>
        <w:ind w:firstLine="547"/>
        <w:rPr>
          <w:szCs w:val="26"/>
        </w:rPr>
      </w:pPr>
      <w:r>
        <w:rPr>
          <w:color w:val="00000A"/>
          <w:szCs w:val="26"/>
        </w:rPr>
        <w:t>Normalized Cuts là thuật toán kinh điển khá phổ biến trong lĩnh vực phân đoạn ảnh dựa trên đồ thị.</w:t>
      </w:r>
      <w:r>
        <w:rPr>
          <w:szCs w:val="26"/>
        </w:rPr>
        <w:t xml:space="preserve"> Tuy nhiên thuật toán cũng tồn tại những khuyết điểm của nó.</w:t>
      </w:r>
    </w:p>
    <w:p w14:paraId="35F1B8B0" w14:textId="77777777" w:rsidR="00DA60B8" w:rsidRDefault="00DA60B8" w:rsidP="006A16E1">
      <w:pPr>
        <w:pStyle w:val="ListParagraph"/>
        <w:numPr>
          <w:ilvl w:val="0"/>
          <w:numId w:val="2"/>
        </w:numPr>
        <w:tabs>
          <w:tab w:val="clear" w:pos="0"/>
          <w:tab w:val="num" w:pos="720"/>
        </w:tabs>
        <w:spacing w:after="115"/>
        <w:rPr>
          <w:szCs w:val="26"/>
        </w:rPr>
      </w:pPr>
      <w:r>
        <w:rPr>
          <w:szCs w:val="26"/>
        </w:rPr>
        <w:t xml:space="preserve">Với tập ảnh lớn thuật toán thực thi với tốc độ chậm, </w:t>
      </w:r>
      <w:r w:rsidR="00603DC4">
        <w:rPr>
          <w:szCs w:val="26"/>
        </w:rPr>
        <w:t>mất</w:t>
      </w:r>
      <w:r>
        <w:rPr>
          <w:szCs w:val="26"/>
        </w:rPr>
        <w:t xml:space="preserve"> nhiều thời gian và</w:t>
      </w:r>
      <w:r w:rsidR="00603DC4">
        <w:rPr>
          <w:szCs w:val="26"/>
        </w:rPr>
        <w:t xml:space="preserve"> </w:t>
      </w:r>
      <w:r w:rsidR="00603DC4">
        <w:rPr>
          <w:szCs w:val="26"/>
        </w:rPr>
        <w:lastRenderedPageBreak/>
        <w:t>chiếm nhiều</w:t>
      </w:r>
      <w:r>
        <w:rPr>
          <w:szCs w:val="26"/>
        </w:rPr>
        <w:t xml:space="preserve"> bộ nhớ trong tính toán.</w:t>
      </w:r>
    </w:p>
    <w:p w14:paraId="35F1B8B1" w14:textId="77777777" w:rsidR="00DA60B8" w:rsidRDefault="00DA60B8" w:rsidP="006A16E1">
      <w:pPr>
        <w:pStyle w:val="ListParagraph"/>
        <w:numPr>
          <w:ilvl w:val="0"/>
          <w:numId w:val="2"/>
        </w:numPr>
        <w:tabs>
          <w:tab w:val="clear" w:pos="0"/>
          <w:tab w:val="num" w:pos="720"/>
        </w:tabs>
        <w:spacing w:after="115"/>
        <w:rPr>
          <w:szCs w:val="26"/>
        </w:rPr>
      </w:pPr>
      <w:r>
        <w:rPr>
          <w:szCs w:val="26"/>
        </w:rPr>
        <w:t xml:space="preserve">Vấn đề tìm số phân vùng cần phân vùng có thể chủ yếu còn dựa vào cảm tính trực quan, chưa có cơ sở lý thuyết </w:t>
      </w:r>
      <w:r w:rsidR="00603DC4">
        <w:rPr>
          <w:szCs w:val="26"/>
        </w:rPr>
        <w:t>để</w:t>
      </w:r>
      <w:r>
        <w:rPr>
          <w:szCs w:val="26"/>
        </w:rPr>
        <w:t xml:space="preserve"> áp dụng chung.</w:t>
      </w:r>
    </w:p>
    <w:p w14:paraId="35F1B8B2" w14:textId="77777777" w:rsidR="00DA60B8" w:rsidRDefault="00DA60B8">
      <w:pPr>
        <w:ind w:firstLine="547"/>
        <w:rPr>
          <w:szCs w:val="26"/>
        </w:rPr>
      </w:pPr>
      <w:r>
        <w:rPr>
          <w:szCs w:val="26"/>
        </w:rPr>
        <w:t>Dựa trên những tồn tại trên của thuật toán, chúng tôi đề xuất giải pháp cải tiến thuật toán Normalized Cuts trong phân đoạn ảnh với mong muốn đạt tính hiệu quả về tốc độ hơn cho dữ liệu ảnh có kích cỡ lớn.</w:t>
      </w:r>
    </w:p>
    <w:p w14:paraId="35F1B8B3" w14:textId="77777777" w:rsidR="00DA60B8" w:rsidRDefault="00DA60B8">
      <w:pPr>
        <w:pStyle w:val="ListParagraph"/>
        <w:numPr>
          <w:ilvl w:val="0"/>
          <w:numId w:val="2"/>
        </w:numPr>
        <w:spacing w:after="144"/>
        <w:rPr>
          <w:szCs w:val="26"/>
        </w:rPr>
      </w:pPr>
      <w:r w:rsidRPr="00A80801">
        <w:rPr>
          <w:color w:val="FF0000"/>
          <w:szCs w:val="26"/>
        </w:rPr>
        <w:t>Dữ liệu ả</w:t>
      </w:r>
      <w:r>
        <w:rPr>
          <w:szCs w:val="26"/>
        </w:rPr>
        <w:t>nh vào cần phân đoạn yêu cầu phải xác định số phân vùng k đầu vào cho thuật toán, nhưng với số phân vùng k bao nhiêu là phù hợp với ảnh cần phân đoạn. Nếu với số k phân vùng đầu vào nhiều hơn cần thiết sẽ làm cho kết quả phân vùng quá mịn</w:t>
      </w:r>
      <w:r w:rsidR="00603DC4">
        <w:rPr>
          <w:szCs w:val="26"/>
        </w:rPr>
        <w:t xml:space="preserve"> dẫn đến chi phí tính toán cao nhưng kết quả không tốt. N</w:t>
      </w:r>
      <w:r>
        <w:rPr>
          <w:szCs w:val="26"/>
        </w:rPr>
        <w:t xml:space="preserve">gược lại với k phân vùng đầu vào quá ít lại cho kết quả phân vùng thô không như mong muốn. </w:t>
      </w:r>
      <w:r w:rsidR="007202AD">
        <w:rPr>
          <w:szCs w:val="26"/>
        </w:rPr>
        <w:t>Để giải quyết</w:t>
      </w:r>
      <w:r>
        <w:rPr>
          <w:szCs w:val="26"/>
        </w:rPr>
        <w:t xml:space="preserve"> vấn đề này chúng tôi đề xuất phương pháp tìm số phân vùng (nhóm) ban đầu thay vì chỉ dựa vào trực quan con người theo đặc trưng của mỗi ảnh khác nhau bằng phương pháp histogram. Hơn nữa, số nhóm tìm được này cũng tương đối thích hợp với ảnh thực nhằm giảm chi phí và thời gian cho quá trình phân đoạn sau cùng.</w:t>
      </w:r>
    </w:p>
    <w:p w14:paraId="35F1B8B4" w14:textId="77777777" w:rsidR="00B40BCE" w:rsidRDefault="00DA60B8">
      <w:pPr>
        <w:pStyle w:val="ListParagraph"/>
        <w:numPr>
          <w:ilvl w:val="0"/>
          <w:numId w:val="2"/>
        </w:numPr>
        <w:spacing w:before="144" w:after="144"/>
        <w:rPr>
          <w:szCs w:val="26"/>
        </w:rPr>
      </w:pPr>
      <w:r>
        <w:rPr>
          <w:szCs w:val="26"/>
        </w:rPr>
        <w:t xml:space="preserve">Như đã </w:t>
      </w:r>
      <w:r w:rsidR="007202AD">
        <w:rPr>
          <w:szCs w:val="26"/>
        </w:rPr>
        <w:t>trình bày ở</w:t>
      </w:r>
      <w:r>
        <w:rPr>
          <w:szCs w:val="26"/>
        </w:rPr>
        <w:t xml:space="preserve"> trên với dữ liệu ảnh vào</w:t>
      </w:r>
      <w:r w:rsidR="007202AD">
        <w:rPr>
          <w:szCs w:val="26"/>
        </w:rPr>
        <w:t xml:space="preserve"> có kích thước</w:t>
      </w:r>
      <w:r>
        <w:rPr>
          <w:szCs w:val="26"/>
        </w:rPr>
        <w:t xml:space="preserve"> lớn thì thuật toán Normalized cuts cho kết quả với thời gian </w:t>
      </w:r>
      <w:r w:rsidR="007202AD">
        <w:rPr>
          <w:szCs w:val="26"/>
        </w:rPr>
        <w:t>thực thi</w:t>
      </w:r>
      <w:r>
        <w:rPr>
          <w:szCs w:val="26"/>
        </w:rPr>
        <w:t xml:space="preserve"> lớn. Trên cơ sở đó, với mục đích cải thiện thời gian xử lý của thuật toán có thể chấp nhận được với sự phát triển của công nghệ như hiện nay, chúng tôi cũng đề xuất phương pháp xử lý song song cho bước tính </w:t>
      </w:r>
      <w:r w:rsidR="007202AD">
        <w:rPr>
          <w:szCs w:val="26"/>
        </w:rPr>
        <w:t>chiếm</w:t>
      </w:r>
      <w:r>
        <w:rPr>
          <w:szCs w:val="26"/>
        </w:rPr>
        <w:t xml:space="preserve"> nhiều thời gian và bộ nhớ trong thuật toán. Đó là quá trình song song hóa thuật toán tìm trị riêng cho hệ phương trình phi tuyến trên thiết bị đồ họa GPU bằng ngôn ngữ song song CUDA.</w:t>
      </w:r>
    </w:p>
    <w:p w14:paraId="35F1B8B5" w14:textId="77777777" w:rsidR="00776A23" w:rsidRDefault="00B40BCE" w:rsidP="001E30AD">
      <w:pPr>
        <w:pStyle w:val="Heading1"/>
      </w:pPr>
      <w:r>
        <w:rPr>
          <w:sz w:val="26"/>
          <w:szCs w:val="26"/>
        </w:rPr>
        <w:br w:type="page"/>
      </w:r>
      <w:bookmarkStart w:id="37" w:name="_Toc371775638"/>
      <w:bookmarkStart w:id="38" w:name="_Toc371779643"/>
      <w:bookmarkStart w:id="39" w:name="_Toc378314086"/>
      <w:r w:rsidR="004C4373">
        <w:lastRenderedPageBreak/>
        <w:t>Cơ sở lý thuyết</w:t>
      </w:r>
      <w:bookmarkEnd w:id="37"/>
      <w:bookmarkEnd w:id="38"/>
      <w:bookmarkEnd w:id="39"/>
    </w:p>
    <w:p w14:paraId="35F1B8B6" w14:textId="77777777" w:rsidR="00C012F6" w:rsidRPr="00B40BCE" w:rsidRDefault="004C4373" w:rsidP="00D3227F">
      <w:pPr>
        <w:pStyle w:val="Heading2"/>
        <w:numPr>
          <w:ilvl w:val="1"/>
          <w:numId w:val="33"/>
        </w:numPr>
      </w:pPr>
      <w:bookmarkStart w:id="40" w:name="_Toc371775639"/>
      <w:bookmarkStart w:id="41" w:name="_Toc371779644"/>
      <w:bookmarkStart w:id="42" w:name="_Toc378314087"/>
      <w:r w:rsidRPr="00B40BCE">
        <w:t>Đồ thị</w:t>
      </w:r>
      <w:bookmarkEnd w:id="40"/>
      <w:bookmarkEnd w:id="41"/>
      <w:bookmarkEnd w:id="42"/>
    </w:p>
    <w:p w14:paraId="35F1B8B7" w14:textId="77777777" w:rsidR="004C4373" w:rsidRPr="00B40BCE" w:rsidRDefault="003C6FD3" w:rsidP="00654A45">
      <w:pPr>
        <w:pStyle w:val="Heading3"/>
      </w:pPr>
      <w:bookmarkStart w:id="43" w:name="_Toc371775640"/>
      <w:bookmarkStart w:id="44" w:name="_Toc371779645"/>
      <w:bookmarkStart w:id="45" w:name="_Toc378314088"/>
      <w:r>
        <w:t>Khái niệm về đ</w:t>
      </w:r>
      <w:r w:rsidR="004C4373">
        <w:t>ồ thị</w:t>
      </w:r>
      <w:bookmarkEnd w:id="43"/>
      <w:bookmarkEnd w:id="44"/>
      <w:bookmarkEnd w:id="45"/>
    </w:p>
    <w:p w14:paraId="35F1B8B8" w14:textId="77777777" w:rsidR="004C4373" w:rsidRDefault="004C4373" w:rsidP="00882BB2">
      <w:r>
        <w:t>Đồ thị là một mô hình cực kì quan trọng trong toán học ứng dụng, được áp dụng rộng rãi và tối ưu trong nhiều ứng dụng kĩ thuật cũng như nghiên cứu khoa học. Một đồ thị G(V, E) bao gồm n đỉnh (node, vertex) và m cạnh (edge, link) nối các đỉnh với nhau</w:t>
      </w:r>
      <w:r w:rsidR="002942A2">
        <w:t xml:space="preserve"> </w:t>
      </w:r>
      <w:sdt>
        <w:sdtPr>
          <w:id w:val="11146230"/>
          <w:citation/>
        </w:sdtPr>
        <w:sdtContent>
          <w:r w:rsidR="00141D88">
            <w:fldChar w:fldCharType="begin"/>
          </w:r>
          <w:r w:rsidR="00141D88">
            <w:instrText xml:space="preserve"> CITATION Oli12 \l 1033  </w:instrText>
          </w:r>
          <w:r w:rsidR="00141D88">
            <w:fldChar w:fldCharType="separate"/>
          </w:r>
          <w:r w:rsidR="004F603F">
            <w:rPr>
              <w:noProof/>
            </w:rPr>
            <w:t>[</w:t>
          </w:r>
          <w:hyperlink w:anchor="Oli12" w:history="1">
            <w:r w:rsidR="004F603F" w:rsidRPr="004F603F">
              <w:rPr>
                <w:rStyle w:val="ListLabel6"/>
                <w:rFonts w:cs="Times New Roman"/>
                <w:noProof/>
              </w:rPr>
              <w:t>10</w:t>
            </w:r>
          </w:hyperlink>
          <w:r w:rsidR="004F603F">
            <w:rPr>
              <w:noProof/>
            </w:rPr>
            <w:t>]</w:t>
          </w:r>
          <w:r w:rsidR="00141D88">
            <w:rPr>
              <w:noProof/>
            </w:rPr>
            <w:fldChar w:fldCharType="end"/>
          </w:r>
        </w:sdtContent>
      </w:sdt>
      <w:r>
        <w:t>. Đồ thị có thể được phân loại thành đồ thị có trọng số và đồ thị không trọng số. Với đồ thị có trọng số, một cạnh e</w:t>
      </w:r>
      <w:r>
        <w:rPr>
          <w:vertAlign w:val="subscript"/>
        </w:rPr>
        <w:t>ij</w:t>
      </w:r>
      <w:r>
        <w:t xml:space="preserve"> nối hai đỉnh i và j được gán bởi một trọng số w</w:t>
      </w:r>
      <w:r>
        <w:rPr>
          <w:vertAlign w:val="subscript"/>
        </w:rPr>
        <w:t>ij</w:t>
      </w:r>
      <w:r>
        <w:t>. Bên cạnh đó, đồ thị còn được phân loại thành đồ thị có hướng và đồ thị vô hướng. Một đồ thị chứa một tập đỉnh với các cạnh nối theo một trật tự có hướng nào đó thì đồ thị đó được gọi là đồ thị có hướng. Trong đề tài của tôi, tôi chỉ tập trung vào đồ thị vô hướng có trọng số. Hình 2.1 là một ví dụ minh họa về đồ thị vô hướng có trọng số.</w:t>
      </w:r>
    </w:p>
    <w:p w14:paraId="35F1B8B9" w14:textId="77777777" w:rsidR="004C4373" w:rsidRDefault="009058C9" w:rsidP="004C4373">
      <w:pPr>
        <w:pStyle w:val="western"/>
        <w:spacing w:after="202" w:line="360" w:lineRule="auto"/>
        <w:ind w:firstLine="360"/>
        <w:jc w:val="center"/>
        <w:rPr>
          <w:rFonts w:ascii="Times New Roman" w:hAnsi="Times New Roman"/>
          <w:sz w:val="26"/>
          <w:szCs w:val="26"/>
        </w:rPr>
      </w:pPr>
      <w:r>
        <w:rPr>
          <w:rFonts w:ascii="Times New Roman" w:hAnsi="Times New Roman"/>
          <w:b/>
          <w:noProof/>
          <w:sz w:val="26"/>
          <w:szCs w:val="26"/>
        </w:rPr>
        <mc:AlternateContent>
          <mc:Choice Requires="wps">
            <w:drawing>
              <wp:anchor distT="0" distB="0" distL="114300" distR="114300" simplePos="0" relativeHeight="251665408" behindDoc="0" locked="0" layoutInCell="1" allowOverlap="1" wp14:anchorId="35F1BB0C" wp14:editId="35F1BB0D">
                <wp:simplePos x="0" y="0"/>
                <wp:positionH relativeFrom="column">
                  <wp:posOffset>2752725</wp:posOffset>
                </wp:positionH>
                <wp:positionV relativeFrom="paragraph">
                  <wp:posOffset>1345565</wp:posOffset>
                </wp:positionV>
                <wp:extent cx="265430" cy="244475"/>
                <wp:effectExtent l="0" t="2540" r="1270" b="635"/>
                <wp:wrapNone/>
                <wp:docPr id="124"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44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BB5E" w14:textId="77777777" w:rsidR="005A276D" w:rsidRPr="00E43056" w:rsidRDefault="005A276D" w:rsidP="00E43056">
                            <w:pPr>
                              <w:spacing w:before="0" w:after="0" w:line="240" w:lineRule="auto"/>
                              <w:ind w:firstLine="0"/>
                              <w:rPr>
                                <w:sz w:val="20"/>
                                <w:szCs w:val="20"/>
                              </w:rPr>
                            </w:pPr>
                            <w:r>
                              <w:rPr>
                                <w:sz w:val="20"/>
                                <w:szCs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1BB0C" id="_x0000_t202" coordsize="21600,21600" o:spt="202" path="m,l,21600r21600,l21600,xe">
                <v:stroke joinstyle="miter"/>
                <v:path gradientshapeok="t" o:connecttype="rect"/>
              </v:shapetype>
              <v:shape id="Text Box 146" o:spid="_x0000_s1026" type="#_x0000_t202" style="position:absolute;left:0;text-align:left;margin-left:216.75pt;margin-top:105.95pt;width:20.9pt;height: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" stroked="f">
                <v:textbox>
                  <w:txbxContent>
                    <w:p w14:paraId="35F1BB5E" w14:textId="77777777" w:rsidR="005A276D" w:rsidRPr="00E43056" w:rsidRDefault="005A276D" w:rsidP="00E43056">
                      <w:pPr>
                        <w:spacing w:before="0" w:after="0" w:line="240" w:lineRule="auto"/>
                        <w:ind w:firstLine="0"/>
                        <w:rPr>
                          <w:sz w:val="20"/>
                          <w:szCs w:val="20"/>
                        </w:rPr>
                      </w:pPr>
                      <w:r>
                        <w:rPr>
                          <w:sz w:val="20"/>
                          <w:szCs w:val="20"/>
                        </w:rPr>
                        <w:t>1</w:t>
                      </w:r>
                    </w:p>
                  </w:txbxContent>
                </v:textbox>
              </v:shape>
            </w:pict>
          </mc:Fallback>
        </mc:AlternateContent>
      </w:r>
      <w:r>
        <w:rPr>
          <w:rFonts w:ascii="Times New Roman" w:hAnsi="Times New Roman"/>
          <w:b/>
          <w:noProof/>
          <w:sz w:val="26"/>
          <w:szCs w:val="26"/>
        </w:rPr>
        <mc:AlternateContent>
          <mc:Choice Requires="wps">
            <w:drawing>
              <wp:anchor distT="0" distB="0" distL="114300" distR="114300" simplePos="0" relativeHeight="251664384" behindDoc="0" locked="0" layoutInCell="1" allowOverlap="1" wp14:anchorId="35F1BB0E" wp14:editId="35F1BB0F">
                <wp:simplePos x="0" y="0"/>
                <wp:positionH relativeFrom="column">
                  <wp:posOffset>3189605</wp:posOffset>
                </wp:positionH>
                <wp:positionV relativeFrom="paragraph">
                  <wp:posOffset>935990</wp:posOffset>
                </wp:positionV>
                <wp:extent cx="265430" cy="244475"/>
                <wp:effectExtent l="0" t="2540" r="2540" b="635"/>
                <wp:wrapNone/>
                <wp:docPr id="123"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44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BB5F" w14:textId="77777777" w:rsidR="005A276D" w:rsidRPr="00E43056" w:rsidRDefault="005A276D" w:rsidP="00E43056">
                            <w:pPr>
                              <w:spacing w:before="0" w:after="0" w:line="240" w:lineRule="auto"/>
                              <w:ind w:firstLine="0"/>
                              <w:rPr>
                                <w:sz w:val="20"/>
                                <w:szCs w:val="20"/>
                              </w:rPr>
                            </w:pPr>
                            <w:r>
                              <w:rPr>
                                <w:sz w:val="20"/>
                                <w:szCs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1BB0E" id="Text Box 145" o:spid="_x0000_s1027" type="#_x0000_t202" style="position:absolute;left:0;text-align:left;margin-left:251.15pt;margin-top:73.7pt;width:20.9pt;height:1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" stroked="f">
                <v:textbox>
                  <w:txbxContent>
                    <w:p w14:paraId="35F1BB5F" w14:textId="77777777" w:rsidR="005A276D" w:rsidRPr="00E43056" w:rsidRDefault="005A276D" w:rsidP="00E43056">
                      <w:pPr>
                        <w:spacing w:before="0" w:after="0" w:line="240" w:lineRule="auto"/>
                        <w:ind w:firstLine="0"/>
                        <w:rPr>
                          <w:sz w:val="20"/>
                          <w:szCs w:val="20"/>
                        </w:rPr>
                      </w:pPr>
                      <w:r>
                        <w:rPr>
                          <w:sz w:val="20"/>
                          <w:szCs w:val="20"/>
                        </w:rPr>
                        <w:t>3</w:t>
                      </w:r>
                    </w:p>
                  </w:txbxContent>
                </v:textbox>
              </v:shape>
            </w:pict>
          </mc:Fallback>
        </mc:AlternateContent>
      </w:r>
      <w:r>
        <w:rPr>
          <w:rFonts w:ascii="Times New Roman" w:hAnsi="Times New Roman"/>
          <w:b/>
          <w:noProof/>
          <w:sz w:val="26"/>
          <w:szCs w:val="26"/>
        </w:rPr>
        <mc:AlternateContent>
          <mc:Choice Requires="wps">
            <w:drawing>
              <wp:anchor distT="0" distB="0" distL="114300" distR="114300" simplePos="0" relativeHeight="251669504" behindDoc="0" locked="0" layoutInCell="1" allowOverlap="1" wp14:anchorId="35F1BB10" wp14:editId="35F1BB11">
                <wp:simplePos x="0" y="0"/>
                <wp:positionH relativeFrom="column">
                  <wp:posOffset>2664460</wp:posOffset>
                </wp:positionH>
                <wp:positionV relativeFrom="paragraph">
                  <wp:posOffset>731520</wp:posOffset>
                </wp:positionV>
                <wp:extent cx="265430" cy="244475"/>
                <wp:effectExtent l="0" t="0" r="3810" b="0"/>
                <wp:wrapNone/>
                <wp:docPr id="12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44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BB60" w14:textId="77777777" w:rsidR="005A276D" w:rsidRPr="00E43056" w:rsidRDefault="005A276D" w:rsidP="00E43056">
                            <w:pPr>
                              <w:spacing w:before="0" w:after="0" w:line="240" w:lineRule="auto"/>
                              <w:ind w:firstLine="0"/>
                              <w:rPr>
                                <w:sz w:val="20"/>
                                <w:szCs w:val="20"/>
                              </w:rPr>
                            </w:pPr>
                            <w:r>
                              <w:rPr>
                                <w:sz w:val="20"/>
                                <w:szCs w:val="20"/>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1BB10" id="Text Box 150" o:spid="_x0000_s1028" type="#_x0000_t202" style="position:absolute;left:0;text-align:left;margin-left:209.8pt;margin-top:57.6pt;width:20.9pt;height:1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" stroked="f">
                <v:textbox>
                  <w:txbxContent>
                    <w:p w14:paraId="35F1BB60" w14:textId="77777777" w:rsidR="005A276D" w:rsidRPr="00E43056" w:rsidRDefault="005A276D" w:rsidP="00E43056">
                      <w:pPr>
                        <w:spacing w:before="0" w:after="0" w:line="240" w:lineRule="auto"/>
                        <w:ind w:firstLine="0"/>
                        <w:rPr>
                          <w:sz w:val="20"/>
                          <w:szCs w:val="20"/>
                        </w:rPr>
                      </w:pPr>
                      <w:r>
                        <w:rPr>
                          <w:sz w:val="20"/>
                          <w:szCs w:val="20"/>
                        </w:rPr>
                        <w:t>6</w:t>
                      </w:r>
                    </w:p>
                  </w:txbxContent>
                </v:textbox>
              </v:shape>
            </w:pict>
          </mc:Fallback>
        </mc:AlternateContent>
      </w:r>
      <w:r>
        <w:rPr>
          <w:rFonts w:ascii="Times New Roman" w:hAnsi="Times New Roman"/>
          <w:b/>
          <w:noProof/>
          <w:sz w:val="26"/>
          <w:szCs w:val="26"/>
        </w:rPr>
        <mc:AlternateContent>
          <mc:Choice Requires="wps">
            <w:drawing>
              <wp:anchor distT="0" distB="0" distL="114300" distR="114300" simplePos="0" relativeHeight="251666432" behindDoc="0" locked="0" layoutInCell="1" allowOverlap="1" wp14:anchorId="35F1BB12" wp14:editId="35F1BB13">
                <wp:simplePos x="0" y="0"/>
                <wp:positionH relativeFrom="column">
                  <wp:posOffset>2269490</wp:posOffset>
                </wp:positionH>
                <wp:positionV relativeFrom="paragraph">
                  <wp:posOffset>854075</wp:posOffset>
                </wp:positionV>
                <wp:extent cx="265430" cy="220345"/>
                <wp:effectExtent l="2540" t="0" r="0" b="1905"/>
                <wp:wrapNone/>
                <wp:docPr id="121"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20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BB61" w14:textId="77777777" w:rsidR="005A276D" w:rsidRPr="00E43056" w:rsidRDefault="005A276D" w:rsidP="00E43056">
                            <w:pPr>
                              <w:spacing w:before="0" w:after="0" w:line="240" w:lineRule="auto"/>
                              <w:ind w:firstLine="0"/>
                              <w:rPr>
                                <w:sz w:val="20"/>
                                <w:szCs w:val="20"/>
                              </w:rPr>
                            </w:pPr>
                            <w:r>
                              <w:rPr>
                                <w:sz w:val="20"/>
                                <w:szCs w:val="2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1BB12" id="Text Box 147" o:spid="_x0000_s1029" type="#_x0000_t202" style="position:absolute;left:0;text-align:left;margin-left:178.7pt;margin-top:67.25pt;width:20.9pt;height:1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" stroked="f">
                <v:textbox>
                  <w:txbxContent>
                    <w:p w14:paraId="35F1BB61" w14:textId="77777777" w:rsidR="005A276D" w:rsidRPr="00E43056" w:rsidRDefault="005A276D" w:rsidP="00E43056">
                      <w:pPr>
                        <w:spacing w:before="0" w:after="0" w:line="240" w:lineRule="auto"/>
                        <w:ind w:firstLine="0"/>
                        <w:rPr>
                          <w:sz w:val="20"/>
                          <w:szCs w:val="20"/>
                        </w:rPr>
                      </w:pPr>
                      <w:r>
                        <w:rPr>
                          <w:sz w:val="20"/>
                          <w:szCs w:val="20"/>
                        </w:rPr>
                        <w:t>4</w:t>
                      </w:r>
                    </w:p>
                  </w:txbxContent>
                </v:textbox>
              </v:shape>
            </w:pict>
          </mc:Fallback>
        </mc:AlternateContent>
      </w:r>
      <w:r>
        <w:rPr>
          <w:rFonts w:ascii="Times New Roman" w:hAnsi="Times New Roman"/>
          <w:b/>
          <w:noProof/>
          <w:sz w:val="26"/>
          <w:szCs w:val="26"/>
        </w:rPr>
        <mc:AlternateContent>
          <mc:Choice Requires="wps">
            <w:drawing>
              <wp:anchor distT="0" distB="0" distL="114300" distR="114300" simplePos="0" relativeHeight="251668480" behindDoc="0" locked="0" layoutInCell="1" allowOverlap="1" wp14:anchorId="35F1BB14" wp14:editId="35F1BB15">
                <wp:simplePos x="0" y="0"/>
                <wp:positionH relativeFrom="column">
                  <wp:posOffset>2493645</wp:posOffset>
                </wp:positionH>
                <wp:positionV relativeFrom="paragraph">
                  <wp:posOffset>424815</wp:posOffset>
                </wp:positionV>
                <wp:extent cx="265430" cy="244475"/>
                <wp:effectExtent l="0" t="0" r="3175" b="0"/>
                <wp:wrapNone/>
                <wp:docPr id="120"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44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BB62" w14:textId="77777777" w:rsidR="005A276D" w:rsidRPr="00E43056" w:rsidRDefault="005A276D" w:rsidP="00E43056">
                            <w:pPr>
                              <w:spacing w:before="0" w:after="0" w:line="240" w:lineRule="auto"/>
                              <w:ind w:firstLine="0"/>
                              <w:rPr>
                                <w:sz w:val="20"/>
                                <w:szCs w:val="20"/>
                              </w:rPr>
                            </w:pPr>
                            <w:r>
                              <w:rPr>
                                <w:sz w:val="20"/>
                                <w:szCs w:val="20"/>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1BB14" id="Text Box 149" o:spid="_x0000_s1030" type="#_x0000_t202" style="position:absolute;left:0;text-align:left;margin-left:196.35pt;margin-top:33.45pt;width:20.9pt;height:1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" stroked="f">
                <v:textbox>
                  <w:txbxContent>
                    <w:p w14:paraId="35F1BB62" w14:textId="77777777" w:rsidR="005A276D" w:rsidRPr="00E43056" w:rsidRDefault="005A276D" w:rsidP="00E43056">
                      <w:pPr>
                        <w:spacing w:before="0" w:after="0" w:line="240" w:lineRule="auto"/>
                        <w:ind w:firstLine="0"/>
                        <w:rPr>
                          <w:sz w:val="20"/>
                          <w:szCs w:val="20"/>
                        </w:rPr>
                      </w:pPr>
                      <w:r>
                        <w:rPr>
                          <w:sz w:val="20"/>
                          <w:szCs w:val="20"/>
                        </w:rPr>
                        <w:t>2</w:t>
                      </w:r>
                    </w:p>
                  </w:txbxContent>
                </v:textbox>
              </v:shape>
            </w:pict>
          </mc:Fallback>
        </mc:AlternateContent>
      </w:r>
      <w:r>
        <w:rPr>
          <w:rFonts w:ascii="Times New Roman" w:hAnsi="Times New Roman"/>
          <w:b/>
          <w:noProof/>
          <w:sz w:val="26"/>
          <w:szCs w:val="26"/>
        </w:rPr>
        <mc:AlternateContent>
          <mc:Choice Requires="wps">
            <w:drawing>
              <wp:anchor distT="0" distB="0" distL="114300" distR="114300" simplePos="0" relativeHeight="251658239" behindDoc="0" locked="0" layoutInCell="1" allowOverlap="1" wp14:anchorId="35F1BB16" wp14:editId="35F1BB17">
                <wp:simplePos x="0" y="0"/>
                <wp:positionH relativeFrom="column">
                  <wp:posOffset>1955800</wp:posOffset>
                </wp:positionH>
                <wp:positionV relativeFrom="paragraph">
                  <wp:posOffset>927100</wp:posOffset>
                </wp:positionV>
                <wp:extent cx="265430" cy="244475"/>
                <wp:effectExtent l="3175" t="3175" r="0" b="0"/>
                <wp:wrapNone/>
                <wp:docPr id="11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44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BB63" w14:textId="77777777" w:rsidR="005A276D" w:rsidRPr="00E43056" w:rsidRDefault="005A276D" w:rsidP="00E43056">
                            <w:pPr>
                              <w:spacing w:before="0" w:after="0" w:line="240" w:lineRule="auto"/>
                              <w:ind w:firstLine="0"/>
                              <w:rPr>
                                <w:sz w:val="20"/>
                                <w:szCs w:val="20"/>
                              </w:rPr>
                            </w:pPr>
                            <w:r>
                              <w:rPr>
                                <w:sz w:val="20"/>
                                <w:szCs w:val="20"/>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1BB16" id="Text Box 148" o:spid="_x0000_s1031" type="#_x0000_t202" style="position:absolute;left:0;text-align:left;margin-left:154pt;margin-top:73pt;width:20.9pt;height:19.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" stroked="f">
                <v:textbox>
                  <w:txbxContent>
                    <w:p w14:paraId="35F1BB63" w14:textId="77777777" w:rsidR="005A276D" w:rsidRPr="00E43056" w:rsidRDefault="005A276D" w:rsidP="00E43056">
                      <w:pPr>
                        <w:spacing w:before="0" w:after="0" w:line="240" w:lineRule="auto"/>
                        <w:ind w:firstLine="0"/>
                        <w:rPr>
                          <w:sz w:val="20"/>
                          <w:szCs w:val="20"/>
                        </w:rPr>
                      </w:pPr>
                      <w:r>
                        <w:rPr>
                          <w:sz w:val="20"/>
                          <w:szCs w:val="20"/>
                        </w:rPr>
                        <w:t>7</w:t>
                      </w:r>
                    </w:p>
                  </w:txbxContent>
                </v:textbox>
              </v:shape>
            </w:pict>
          </mc:Fallback>
        </mc:AlternateContent>
      </w:r>
      <w:r>
        <w:rPr>
          <w:rFonts w:ascii="Times New Roman" w:hAnsi="Times New Roman"/>
          <w:noProof/>
          <w:sz w:val="26"/>
          <w:szCs w:val="26"/>
        </w:rPr>
        <mc:AlternateContent>
          <mc:Choice Requires="wpg">
            <w:drawing>
              <wp:inline distT="0" distB="0" distL="0" distR="0" wp14:anchorId="35F1BB18" wp14:editId="35F1BB19">
                <wp:extent cx="3432175" cy="1630680"/>
                <wp:effectExtent l="9525" t="9525" r="0" b="7620"/>
                <wp:docPr id="6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2175" cy="1630680"/>
                          <a:chOff x="1193" y="398"/>
                          <a:chExt cx="5405" cy="2568"/>
                        </a:xfrm>
                      </wpg:grpSpPr>
                      <wps:wsp>
                        <wps:cNvPr id="61" name="Text Box 3"/>
                        <wps:cNvSpPr txBox="1">
                          <a:spLocks noChangeArrowheads="1"/>
                        </wps:cNvSpPr>
                        <wps:spPr bwMode="auto">
                          <a:xfrm>
                            <a:off x="1268" y="1655"/>
                            <a:ext cx="892" cy="5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BB64" w14:textId="77777777" w:rsidR="005A276D" w:rsidRDefault="005A276D" w:rsidP="00183CF9">
                              <w:pPr>
                                <w:ind w:firstLine="0"/>
                              </w:pPr>
                              <w:r>
                                <w:t>Đỉnh</w:t>
                              </w:r>
                            </w:p>
                          </w:txbxContent>
                        </wps:txbx>
                        <wps:bodyPr rot="0" vert="horz" wrap="square" lIns="91440" tIns="45720" rIns="91440" bIns="45720" anchor="t" anchorCtr="0" upright="1">
                          <a:noAutofit/>
                        </wps:bodyPr>
                      </wps:wsp>
                      <wps:wsp>
                        <wps:cNvPr id="62" name="Text Box 4"/>
                        <wps:cNvSpPr txBox="1">
                          <a:spLocks noChangeArrowheads="1"/>
                        </wps:cNvSpPr>
                        <wps:spPr bwMode="auto">
                          <a:xfrm>
                            <a:off x="3288" y="918"/>
                            <a:ext cx="279"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1BB65" w14:textId="77777777" w:rsidR="005A276D" w:rsidRPr="0075507A" w:rsidRDefault="005A276D" w:rsidP="004C4373">
                              <w:r w:rsidRPr="00976BEC">
                                <w:t>2</w:t>
                              </w:r>
                              <w:r>
                                <w:t>22</w:t>
                              </w:r>
                              <w:r w:rsidRPr="0075507A">
                                <w:t>5</w:t>
                              </w:r>
                            </w:p>
                          </w:txbxContent>
                        </wps:txbx>
                        <wps:bodyPr rot="0" vert="horz" wrap="square" lIns="91440" tIns="45720" rIns="91440" bIns="45720" anchor="t" anchorCtr="0" upright="1">
                          <a:noAutofit/>
                        </wps:bodyPr>
                      </wps:wsp>
                      <wps:wsp>
                        <wps:cNvPr id="63" name="Oval 5"/>
                        <wps:cNvSpPr>
                          <a:spLocks noChangeArrowheads="1"/>
                        </wps:cNvSpPr>
                        <wps:spPr bwMode="auto">
                          <a:xfrm>
                            <a:off x="2645" y="1080"/>
                            <a:ext cx="307" cy="30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6" name="Oval 6"/>
                        <wps:cNvSpPr>
                          <a:spLocks noChangeArrowheads="1"/>
                        </wps:cNvSpPr>
                        <wps:spPr bwMode="auto">
                          <a:xfrm>
                            <a:off x="3010" y="2122"/>
                            <a:ext cx="307" cy="30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7" name="Oval 7"/>
                        <wps:cNvSpPr>
                          <a:spLocks noChangeArrowheads="1"/>
                        </wps:cNvSpPr>
                        <wps:spPr bwMode="auto">
                          <a:xfrm>
                            <a:off x="4159" y="1198"/>
                            <a:ext cx="307" cy="30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8" name="Oval 8"/>
                        <wps:cNvSpPr>
                          <a:spLocks noChangeArrowheads="1"/>
                        </wps:cNvSpPr>
                        <wps:spPr bwMode="auto">
                          <a:xfrm>
                            <a:off x="4191" y="2068"/>
                            <a:ext cx="307" cy="30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 name="Line 9"/>
                        <wps:cNvCnPr/>
                        <wps:spPr bwMode="auto">
                          <a:xfrm>
                            <a:off x="2966" y="1225"/>
                            <a:ext cx="1225" cy="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0"/>
                        <wps:cNvCnPr/>
                        <wps:spPr bwMode="auto">
                          <a:xfrm>
                            <a:off x="2816" y="1386"/>
                            <a:ext cx="311" cy="7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1"/>
                        <wps:cNvCnPr/>
                        <wps:spPr bwMode="auto">
                          <a:xfrm>
                            <a:off x="4341" y="1515"/>
                            <a:ext cx="0" cy="54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12"/>
                        <wps:cNvCnPr/>
                        <wps:spPr bwMode="auto">
                          <a:xfrm flipV="1">
                            <a:off x="3310" y="2192"/>
                            <a:ext cx="881" cy="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13"/>
                        <wps:cNvCnPr/>
                        <wps:spPr bwMode="auto">
                          <a:xfrm>
                            <a:off x="2923" y="1343"/>
                            <a:ext cx="1311" cy="7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4"/>
                        <wps:cNvCnPr/>
                        <wps:spPr bwMode="auto">
                          <a:xfrm flipV="1">
                            <a:off x="3245" y="1408"/>
                            <a:ext cx="90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Text Box 15"/>
                        <wps:cNvSpPr txBox="1">
                          <a:spLocks noChangeArrowheads="1"/>
                        </wps:cNvSpPr>
                        <wps:spPr bwMode="auto">
                          <a:xfrm>
                            <a:off x="3017" y="1423"/>
                            <a:ext cx="279"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1BB66" w14:textId="77777777" w:rsidR="005A276D" w:rsidRPr="0075507A" w:rsidRDefault="005A276D" w:rsidP="004C4373">
                              <w:r>
                                <w:t>7</w:t>
                              </w:r>
                            </w:p>
                          </w:txbxContent>
                        </wps:txbx>
                        <wps:bodyPr rot="0" vert="horz" wrap="square" lIns="91440" tIns="45720" rIns="91440" bIns="45720" anchor="t" anchorCtr="0" upright="1">
                          <a:noAutofit/>
                        </wps:bodyPr>
                      </wps:wsp>
                      <wps:wsp>
                        <wps:cNvPr id="106" name="Text Box 16"/>
                        <wps:cNvSpPr txBox="1">
                          <a:spLocks noChangeArrowheads="1"/>
                        </wps:cNvSpPr>
                        <wps:spPr bwMode="auto">
                          <a:xfrm>
                            <a:off x="3836" y="1390"/>
                            <a:ext cx="279"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1BB67" w14:textId="77777777" w:rsidR="005A276D" w:rsidRPr="0075507A" w:rsidRDefault="005A276D" w:rsidP="004C4373">
                              <w:r>
                                <w:t>4</w:t>
                              </w:r>
                            </w:p>
                          </w:txbxContent>
                        </wps:txbx>
                        <wps:bodyPr rot="0" vert="horz" wrap="square" lIns="91440" tIns="45720" rIns="91440" bIns="45720" anchor="t" anchorCtr="0" upright="1">
                          <a:noAutofit/>
                        </wps:bodyPr>
                      </wps:wsp>
                      <wps:wsp>
                        <wps:cNvPr id="107" name="Text Box 17"/>
                        <wps:cNvSpPr txBox="1">
                          <a:spLocks noChangeArrowheads="1"/>
                        </wps:cNvSpPr>
                        <wps:spPr bwMode="auto">
                          <a:xfrm>
                            <a:off x="4311" y="1606"/>
                            <a:ext cx="183"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1BB68" w14:textId="77777777" w:rsidR="005A276D" w:rsidRPr="0075507A" w:rsidRDefault="005A276D" w:rsidP="004C4373">
                              <w:r>
                                <w:t>8</w:t>
                              </w:r>
                            </w:p>
                          </w:txbxContent>
                        </wps:txbx>
                        <wps:bodyPr rot="0" vert="horz" wrap="square" lIns="91440" tIns="45720" rIns="91440" bIns="45720" anchor="t" anchorCtr="0" upright="1">
                          <a:noAutofit/>
                        </wps:bodyPr>
                      </wps:wsp>
                      <wps:wsp>
                        <wps:cNvPr id="108" name="Text Box 18"/>
                        <wps:cNvSpPr txBox="1">
                          <a:spLocks noChangeArrowheads="1"/>
                        </wps:cNvSpPr>
                        <wps:spPr bwMode="auto">
                          <a:xfrm>
                            <a:off x="3653" y="2122"/>
                            <a:ext cx="279"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1BB69" w14:textId="77777777" w:rsidR="005A276D" w:rsidRPr="0075507A" w:rsidRDefault="005A276D" w:rsidP="004C4373">
                              <w:r>
                                <w:t>2</w:t>
                              </w:r>
                            </w:p>
                          </w:txbxContent>
                        </wps:txbx>
                        <wps:bodyPr rot="0" vert="horz" wrap="square" lIns="91440" tIns="45720" rIns="91440" bIns="45720" anchor="t" anchorCtr="0" upright="1">
                          <a:noAutofit/>
                        </wps:bodyPr>
                      </wps:wsp>
                      <wps:wsp>
                        <wps:cNvPr id="109" name="Text Box 19"/>
                        <wps:cNvSpPr txBox="1">
                          <a:spLocks noChangeArrowheads="1"/>
                        </wps:cNvSpPr>
                        <wps:spPr bwMode="auto">
                          <a:xfrm>
                            <a:off x="2697" y="1595"/>
                            <a:ext cx="279"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1BB6A" w14:textId="77777777" w:rsidR="005A276D" w:rsidRPr="0075507A" w:rsidRDefault="005A276D" w:rsidP="004C4373">
                              <w:r w:rsidRPr="0075507A">
                                <w:t>5</w:t>
                              </w:r>
                            </w:p>
                          </w:txbxContent>
                        </wps:txbx>
                        <wps:bodyPr rot="0" vert="horz" wrap="square" lIns="91440" tIns="45720" rIns="91440" bIns="45720" anchor="t" anchorCtr="0" upright="1">
                          <a:noAutofit/>
                        </wps:bodyPr>
                      </wps:wsp>
                      <wps:wsp>
                        <wps:cNvPr id="110" name="Line 20"/>
                        <wps:cNvCnPr/>
                        <wps:spPr bwMode="auto">
                          <a:xfrm flipH="1">
                            <a:off x="1934" y="1300"/>
                            <a:ext cx="699" cy="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21"/>
                        <wps:cNvCnPr/>
                        <wps:spPr bwMode="auto">
                          <a:xfrm flipV="1">
                            <a:off x="4341" y="1397"/>
                            <a:ext cx="828" cy="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Text Box 22"/>
                        <wps:cNvSpPr txBox="1">
                          <a:spLocks noChangeArrowheads="1"/>
                        </wps:cNvSpPr>
                        <wps:spPr bwMode="auto">
                          <a:xfrm>
                            <a:off x="5115" y="1150"/>
                            <a:ext cx="892" cy="5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BB6B" w14:textId="77777777" w:rsidR="005A276D" w:rsidRDefault="005A276D" w:rsidP="00183CF9">
                              <w:pPr>
                                <w:ind w:firstLine="0"/>
                              </w:pPr>
                              <w:r>
                                <w:t>Cạnh</w:t>
                              </w:r>
                            </w:p>
                          </w:txbxContent>
                        </wps:txbx>
                        <wps:bodyPr rot="0" vert="horz" wrap="square" lIns="91440" tIns="45720" rIns="91440" bIns="45720" anchor="t" anchorCtr="0" upright="1">
                          <a:noAutofit/>
                        </wps:bodyPr>
                      </wps:wsp>
                      <wps:wsp>
                        <wps:cNvPr id="113" name="Line 23"/>
                        <wps:cNvCnPr/>
                        <wps:spPr bwMode="auto">
                          <a:xfrm>
                            <a:off x="4546" y="1859"/>
                            <a:ext cx="473"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Text Box 24"/>
                        <wps:cNvSpPr txBox="1">
                          <a:spLocks noChangeArrowheads="1"/>
                        </wps:cNvSpPr>
                        <wps:spPr bwMode="auto">
                          <a:xfrm>
                            <a:off x="4911" y="1903"/>
                            <a:ext cx="1687"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1BB6C" w14:textId="77777777" w:rsidR="005A276D" w:rsidRDefault="005A276D" w:rsidP="00183CF9">
                              <w:pPr>
                                <w:ind w:firstLine="0"/>
                              </w:pPr>
                              <w:r>
                                <w:t>Trọng số</w:t>
                              </w:r>
                            </w:p>
                          </w:txbxContent>
                        </wps:txbx>
                        <wps:bodyPr rot="0" vert="horz" wrap="square" lIns="91440" tIns="45720" rIns="91440" bIns="45720" anchor="t" anchorCtr="0" upright="1">
                          <a:noAutofit/>
                        </wps:bodyPr>
                      </wps:wsp>
                      <wps:wsp>
                        <wps:cNvPr id="115" name="Rectangle 25"/>
                        <wps:cNvSpPr>
                          <a:spLocks noChangeArrowheads="1"/>
                        </wps:cNvSpPr>
                        <wps:spPr bwMode="auto">
                          <a:xfrm>
                            <a:off x="1193" y="398"/>
                            <a:ext cx="5298" cy="25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F1BB18" id="Group 2" o:spid="_x0000_s1032" style="width:270.25pt;height:128.4pt;mso-position-horizontal-relative:char;mso-position-vertical-relative:line" coordorigin="1193,398" coordsize="5405,2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">
                <v:shape id="Text Box 3" o:spid="_x0000_s1033" type="#_x0000_t202" style="position:absolute;left:1268;top:1655;width:89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35F1BB64" w14:textId="77777777" w:rsidR="005A276D" w:rsidRDefault="005A276D" w:rsidP="00183CF9">
                        <w:pPr>
                          <w:ind w:firstLine="0"/>
                        </w:pPr>
                        <w:r>
                          <w:t>Đỉnh</w:t>
                        </w:r>
                      </w:p>
                    </w:txbxContent>
                  </v:textbox>
                </v:shape>
                <v:shape id="Text Box 4" o:spid="_x0000_s1034" type="#_x0000_t202" style="position:absolute;left:3288;top:918;width:279;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35F1BB65" w14:textId="77777777" w:rsidR="005A276D" w:rsidRPr="0075507A" w:rsidRDefault="005A276D" w:rsidP="004C4373">
                        <w:r w:rsidRPr="00976BEC">
                          <w:t>2</w:t>
                        </w:r>
                        <w:r>
                          <w:t>22</w:t>
                        </w:r>
                        <w:r w:rsidRPr="0075507A">
                          <w:t>5</w:t>
                        </w:r>
                      </w:p>
                    </w:txbxContent>
                  </v:textbox>
                </v:shape>
                <v:oval id="Oval 5" o:spid="_x0000_s1035" style="position:absolute;left:2645;top:1080;width:307;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" fillcolor="black"/>
                <v:oval id="Oval 6" o:spid="_x0000_s1036" style="position:absolute;left:3010;top:2122;width:307;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" fillcolor="black"/>
                <v:oval id="Oval 7" o:spid="_x0000_s1037" style="position:absolute;left:4159;top:1198;width:307;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" fillcolor="black"/>
                <v:oval id="Oval 8" o:spid="_x0000_s1038" style="position:absolute;left:4191;top:2068;width:307;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" fillcolor="black"/>
                <v:line id="Line 9" o:spid="_x0000_s1039" style="position:absolute;visibility:visible;mso-wrap-style:square" from="2966,1225" to="4191,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v:line id="Line 10" o:spid="_x0000_s1040" style="position:absolute;visibility:visible;mso-wrap-style:square" from="2816,1386" to="3127,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1" o:spid="_x0000_s1041" style="position:absolute;visibility:visible;mso-wrap-style:square" from="4341,1515" to="4341,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12" o:spid="_x0000_s1042" style="position:absolute;flip:y;visibility:visible;mso-wrap-style:square" from="3310,2192" to="4191,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" strokeweight="1pt"/>
                <v:line id="Line 13" o:spid="_x0000_s1043" style="position:absolute;visibility:visible;mso-wrap-style:square" from="2923,1343" to="4234,2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line id="Line 14" o:spid="_x0000_s1044" style="position:absolute;flip:y;visibility:visible;mso-wrap-style:square" from="3245,1408" to="4148,2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" strokeweight="1pt"/>
                <v:shape id="Text Box 15" o:spid="_x0000_s1045" type="#_x0000_t202" style="position:absolute;left:3017;top:1423;width:279;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35F1BB66" w14:textId="77777777" w:rsidR="005A276D" w:rsidRPr="0075507A" w:rsidRDefault="005A276D" w:rsidP="004C4373">
                        <w:r>
                          <w:t>7</w:t>
                        </w:r>
                      </w:p>
                    </w:txbxContent>
                  </v:textbox>
                </v:shape>
                <v:shape id="Text Box 16" o:spid="_x0000_s1046" type="#_x0000_t202" style="position:absolute;left:3836;top:1390;width:279;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35F1BB67" w14:textId="77777777" w:rsidR="005A276D" w:rsidRPr="0075507A" w:rsidRDefault="005A276D" w:rsidP="004C4373">
                        <w:r>
                          <w:t>4</w:t>
                        </w:r>
                      </w:p>
                    </w:txbxContent>
                  </v:textbox>
                </v:shape>
                <v:shape id="Text Box 17" o:spid="_x0000_s1047" type="#_x0000_t202" style="position:absolute;left:4311;top:1606;width:183;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" filled="f" stroked="f" strokeweight=".25pt">
                  <v:textbox>
                    <w:txbxContent>
                      <w:p w14:paraId="35F1BB68" w14:textId="77777777" w:rsidR="005A276D" w:rsidRPr="0075507A" w:rsidRDefault="005A276D" w:rsidP="004C4373">
                        <w:r>
                          <w:t>8</w:t>
                        </w:r>
                      </w:p>
                    </w:txbxContent>
                  </v:textbox>
                </v:shape>
                <v:shape id="Text Box 18" o:spid="_x0000_s1048" type="#_x0000_t202" style="position:absolute;left:3653;top:2122;width:279;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5F1BB69" w14:textId="77777777" w:rsidR="005A276D" w:rsidRPr="0075507A" w:rsidRDefault="005A276D" w:rsidP="004C4373">
                        <w:r>
                          <w:t>2</w:t>
                        </w:r>
                      </w:p>
                    </w:txbxContent>
                  </v:textbox>
                </v:shape>
                <v:shape id="Text Box 19" o:spid="_x0000_s1049" type="#_x0000_t202" style="position:absolute;left:2697;top:1595;width:279;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35F1BB6A" w14:textId="77777777" w:rsidR="005A276D" w:rsidRPr="0075507A" w:rsidRDefault="005A276D" w:rsidP="004C4373">
                        <w:r w:rsidRPr="0075507A">
                          <w:t>5</w:t>
                        </w:r>
                      </w:p>
                    </w:txbxContent>
                  </v:textbox>
                </v:shape>
                <v:line id="Line 20" o:spid="_x0000_s1050" style="position:absolute;flip:x;visibility:visible;mso-wrap-style:square" from="1934,1300" to="2633,1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"/>
                <v:line id="Line 21" o:spid="_x0000_s1051" style="position:absolute;flip:y;visibility:visible;mso-wrap-style:square" from="4341,1397" to="5169,1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"/>
                <v:shape id="Text Box 22" o:spid="_x0000_s1052" type="#_x0000_t202" style="position:absolute;left:5115;top:1150;width:89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" stroked="f">
                  <v:textbox>
                    <w:txbxContent>
                      <w:p w14:paraId="35F1BB6B" w14:textId="77777777" w:rsidR="005A276D" w:rsidRDefault="005A276D" w:rsidP="00183CF9">
                        <w:pPr>
                          <w:ind w:firstLine="0"/>
                        </w:pPr>
                        <w:r>
                          <w:t>Cạnh</w:t>
                        </w:r>
                      </w:p>
                    </w:txbxContent>
                  </v:textbox>
                </v:shape>
                <v:line id="Line 23" o:spid="_x0000_s1053" style="position:absolute;visibility:visible;mso-wrap-style:square" from="4546,1859" to="5019,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shape id="Text Box 24" o:spid="_x0000_s1054" type="#_x0000_t202" style="position:absolute;left:4911;top:1903;width:1687;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" stroked="f">
                  <v:textbox>
                    <w:txbxContent>
                      <w:p w14:paraId="35F1BB6C" w14:textId="77777777" w:rsidR="005A276D" w:rsidRDefault="005A276D" w:rsidP="00183CF9">
                        <w:pPr>
                          <w:ind w:firstLine="0"/>
                        </w:pPr>
                        <w:r>
                          <w:t>Trọng số</w:t>
                        </w:r>
                      </w:p>
                    </w:txbxContent>
                  </v:textbox>
                </v:shape>
                <v:rect id="Rectangle 25" o:spid="_x0000_s1055" style="position:absolute;left:1193;top:398;width:5298;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" filled="f"/>
                <w10:anchorlock/>
              </v:group>
            </w:pict>
          </mc:Fallback>
        </mc:AlternateContent>
      </w:r>
    </w:p>
    <w:p w14:paraId="35F1B8BA" w14:textId="77777777" w:rsidR="004C4373" w:rsidRPr="00AC6FF0" w:rsidRDefault="004C4373" w:rsidP="004C4373">
      <w:pPr>
        <w:pStyle w:val="western"/>
        <w:spacing w:before="0" w:beforeAutospacing="0" w:after="0" w:line="360" w:lineRule="auto"/>
        <w:ind w:firstLine="360"/>
        <w:jc w:val="center"/>
        <w:rPr>
          <w:rFonts w:ascii="Times New Roman" w:hAnsi="Times New Roman"/>
          <w:sz w:val="26"/>
          <w:szCs w:val="26"/>
        </w:rPr>
      </w:pPr>
      <w:r w:rsidRPr="00AC6FF0">
        <w:rPr>
          <w:rFonts w:ascii="Times New Roman" w:hAnsi="Times New Roman"/>
          <w:sz w:val="26"/>
          <w:szCs w:val="26"/>
        </w:rPr>
        <w:t>Hình 2.1 Đồ thị vô hướng có trọng số</w:t>
      </w:r>
    </w:p>
    <w:p w14:paraId="35F1B8BB" w14:textId="77777777" w:rsidR="004C4373" w:rsidRPr="00CE7E79" w:rsidRDefault="004C4373" w:rsidP="004C4373">
      <w:pPr>
        <w:pStyle w:val="western"/>
        <w:spacing w:after="202" w:line="360" w:lineRule="auto"/>
        <w:ind w:firstLine="360"/>
        <w:rPr>
          <w:rFonts w:ascii="Times New Roman" w:hAnsi="Times New Roman"/>
          <w:sz w:val="26"/>
          <w:szCs w:val="26"/>
        </w:rPr>
      </w:pPr>
      <w:r>
        <w:rPr>
          <w:rFonts w:ascii="Times New Roman" w:hAnsi="Times New Roman"/>
          <w:sz w:val="26"/>
          <w:szCs w:val="26"/>
        </w:rPr>
        <w:t>Có nhiều cách khác nhau để lưu trữ một đồ thị trong máy tính. Đồ thị có thể được biểu diễn bằng ma trận như ma trận liên thuộc, m</w:t>
      </w:r>
      <w:r w:rsidR="00BB6E6B">
        <w:rPr>
          <w:rFonts w:ascii="Times New Roman" w:hAnsi="Times New Roman"/>
          <w:sz w:val="26"/>
          <w:szCs w:val="26"/>
        </w:rPr>
        <w:t>a trận Laplace và ma trận kề</w:t>
      </w:r>
      <w:r>
        <w:rPr>
          <w:rFonts w:ascii="Times New Roman" w:hAnsi="Times New Roman"/>
          <w:sz w:val="26"/>
          <w:szCs w:val="26"/>
        </w:rPr>
        <w:t xml:space="preserve">. Để xây dựng ma trận từ một đồ thị thì các đỉnh và các cạnh của đồ thị phải được đánh số. Ma trận liên thuộc </w:t>
      </w:r>
      <w:r w:rsidRPr="000F1E97">
        <w:rPr>
          <w:rFonts w:ascii="Times New Roman" w:hAnsi="Times New Roman"/>
          <w:b/>
          <w:sz w:val="26"/>
          <w:szCs w:val="26"/>
        </w:rPr>
        <w:t>A</w:t>
      </w:r>
      <w:r>
        <w:rPr>
          <w:rFonts w:ascii="Times New Roman" w:hAnsi="Times New Roman"/>
          <w:sz w:val="26"/>
          <w:szCs w:val="26"/>
        </w:rPr>
        <w:t xml:space="preserve"> là một ma trận gồm 0, 1, và -1 biểu diễn các đỉnh trên cột và các cạnh trên dòng. Trên mỗi dòng, phần tử thứ ij của ma trận liên thuộc sẽ có giá trị là 1 hoặc -1 đại diện cho một cạnh có mối liên hệ giữa đỉnh i và đỉnh j.</w:t>
      </w:r>
    </w:p>
    <w:p w14:paraId="35F1B8BC" w14:textId="77777777" w:rsidR="004C4373" w:rsidRDefault="004C4373" w:rsidP="004C4373">
      <w:pPr>
        <w:pStyle w:val="western"/>
        <w:spacing w:after="202" w:line="360" w:lineRule="auto"/>
        <w:ind w:firstLine="360"/>
        <w:rPr>
          <w:rFonts w:ascii="Times New Roman" w:hAnsi="Times New Roman"/>
          <w:sz w:val="26"/>
          <w:szCs w:val="26"/>
        </w:rPr>
      </w:pPr>
      <w:r>
        <w:rPr>
          <w:rFonts w:ascii="Times New Roman" w:hAnsi="Times New Roman"/>
          <w:sz w:val="26"/>
          <w:szCs w:val="26"/>
        </w:rPr>
        <w:lastRenderedPageBreak/>
        <w:t xml:space="preserve">Trọng số của cạnh của một đồ thị có thể được lưu trữ trong một ma trận đường chéo </w:t>
      </w:r>
      <w:r>
        <w:rPr>
          <w:rFonts w:ascii="Times New Roman" w:hAnsi="Times New Roman"/>
          <w:b/>
          <w:sz w:val="26"/>
          <w:szCs w:val="26"/>
        </w:rPr>
        <w:t>C</w:t>
      </w:r>
      <w:r>
        <w:rPr>
          <w:rFonts w:ascii="Times New Roman" w:hAnsi="Times New Roman"/>
          <w:sz w:val="26"/>
          <w:szCs w:val="26"/>
        </w:rPr>
        <w:t xml:space="preserve">. Khi đó, ma trận Laplace </w:t>
      </w:r>
      <w:r w:rsidRPr="000F1E97">
        <w:rPr>
          <w:rFonts w:ascii="Times New Roman" w:hAnsi="Times New Roman"/>
          <w:b/>
          <w:sz w:val="26"/>
          <w:szCs w:val="26"/>
        </w:rPr>
        <w:t>L</w:t>
      </w:r>
      <w:r>
        <w:rPr>
          <w:rFonts w:ascii="Times New Roman" w:hAnsi="Times New Roman"/>
          <w:sz w:val="26"/>
          <w:szCs w:val="26"/>
        </w:rPr>
        <w:t xml:space="preserve"> có thể được xây dựng bằng phép nhân giữa ma trận liên thuộc </w:t>
      </w:r>
      <w:r w:rsidRPr="000F1E97">
        <w:rPr>
          <w:rFonts w:ascii="Times New Roman" w:hAnsi="Times New Roman"/>
          <w:b/>
          <w:sz w:val="26"/>
          <w:szCs w:val="26"/>
        </w:rPr>
        <w:t>A</w:t>
      </w:r>
      <w:r>
        <w:rPr>
          <w:rFonts w:ascii="Times New Roman" w:hAnsi="Times New Roman"/>
          <w:sz w:val="26"/>
          <w:szCs w:val="26"/>
        </w:rPr>
        <w:t xml:space="preserve"> và ma trận đường chéo trọng số </w:t>
      </w:r>
      <w:r>
        <w:rPr>
          <w:rFonts w:ascii="Times New Roman" w:hAnsi="Times New Roman"/>
          <w:b/>
          <w:sz w:val="26"/>
          <w:szCs w:val="26"/>
        </w:rPr>
        <w:t>C</w:t>
      </w:r>
      <w:r w:rsidR="004E7A5E">
        <w:rPr>
          <w:rFonts w:ascii="Times New Roman" w:hAnsi="Times New Roman"/>
          <w:sz w:val="26"/>
          <w:szCs w:val="26"/>
        </w:rPr>
        <w:t xml:space="preserve"> theo công thức (2.1)</w:t>
      </w:r>
    </w:p>
    <w:p w14:paraId="35F1B8BD" w14:textId="77777777" w:rsidR="004C4373" w:rsidRDefault="004E7A5E" w:rsidP="004E7A5E">
      <w:pPr>
        <w:pStyle w:val="western"/>
        <w:tabs>
          <w:tab w:val="center" w:pos="3969"/>
          <w:tab w:val="right" w:pos="8788"/>
        </w:tabs>
        <w:spacing w:after="202" w:line="360" w:lineRule="auto"/>
        <w:ind w:firstLine="360"/>
        <w:jc w:val="center"/>
        <w:rPr>
          <w:rFonts w:ascii="Times New Roman" w:hAnsi="Times New Roman"/>
          <w:sz w:val="26"/>
          <w:szCs w:val="26"/>
        </w:rPr>
      </w:pPr>
      <w:r>
        <w:rPr>
          <w:rFonts w:ascii="Times New Roman" w:hAnsi="Times New Roman"/>
          <w:b/>
          <w:position w:val="-6"/>
          <w:sz w:val="26"/>
          <w:szCs w:val="26"/>
        </w:rPr>
        <w:tab/>
      </w:r>
      <w:r w:rsidR="00D3279C" w:rsidRPr="00097C7C">
        <w:rPr>
          <w:rFonts w:ascii="Times New Roman" w:hAnsi="Times New Roman"/>
          <w:b/>
          <w:position w:val="-6"/>
          <w:sz w:val="26"/>
          <w:szCs w:val="26"/>
        </w:rPr>
        <w:object w:dxaOrig="1500" w:dyaOrig="320" w14:anchorId="35F1BB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20.5pt" o:ole="">
            <v:imagedata r:id="rId10" o:title=""/>
          </v:shape>
          <o:OLEObject Type="Embed" ProgID="Equation.3" ShapeID="_x0000_i1025" DrawAspect="Content" ObjectID="_1678647748" r:id="rId11"/>
        </w:object>
      </w:r>
      <w:r>
        <w:rPr>
          <w:rFonts w:ascii="Times New Roman" w:hAnsi="Times New Roman"/>
          <w:b/>
          <w:sz w:val="26"/>
          <w:szCs w:val="26"/>
        </w:rPr>
        <w:tab/>
      </w:r>
      <w:r w:rsidR="004C4373" w:rsidRPr="00D844F9">
        <w:rPr>
          <w:rFonts w:ascii="Times New Roman" w:hAnsi="Times New Roman"/>
          <w:sz w:val="26"/>
          <w:szCs w:val="26"/>
        </w:rPr>
        <w:t>(2</w:t>
      </w:r>
      <w:r>
        <w:rPr>
          <w:rFonts w:ascii="Times New Roman" w:hAnsi="Times New Roman"/>
          <w:sz w:val="26"/>
          <w:szCs w:val="26"/>
        </w:rPr>
        <w:t>.1</w:t>
      </w:r>
      <w:r w:rsidR="004C4373" w:rsidRPr="00D844F9">
        <w:rPr>
          <w:rFonts w:ascii="Times New Roman" w:hAnsi="Times New Roman"/>
          <w:sz w:val="26"/>
          <w:szCs w:val="26"/>
        </w:rPr>
        <w:t>)</w:t>
      </w:r>
    </w:p>
    <w:p w14:paraId="35F1B8BE" w14:textId="77777777" w:rsidR="004C4373" w:rsidRDefault="004C4373" w:rsidP="004C4373">
      <w:pPr>
        <w:pStyle w:val="western"/>
        <w:spacing w:after="202" w:line="360" w:lineRule="auto"/>
        <w:ind w:firstLine="360"/>
        <w:rPr>
          <w:rFonts w:ascii="Times New Roman" w:hAnsi="Times New Roman"/>
          <w:sz w:val="26"/>
          <w:szCs w:val="26"/>
        </w:rPr>
      </w:pPr>
      <w:r>
        <w:rPr>
          <w:rFonts w:ascii="Times New Roman" w:hAnsi="Times New Roman"/>
          <w:sz w:val="26"/>
          <w:szCs w:val="26"/>
        </w:rPr>
        <w:t xml:space="preserve">Ma trận bậc dường chéo </w:t>
      </w:r>
      <w:r w:rsidRPr="00097C7C">
        <w:rPr>
          <w:rFonts w:ascii="Times New Roman" w:hAnsi="Times New Roman"/>
          <w:b/>
          <w:sz w:val="26"/>
          <w:szCs w:val="26"/>
        </w:rPr>
        <w:t>D</w:t>
      </w:r>
      <w:r>
        <w:rPr>
          <w:rFonts w:ascii="Times New Roman" w:hAnsi="Times New Roman"/>
          <w:sz w:val="26"/>
          <w:szCs w:val="26"/>
        </w:rPr>
        <w:t xml:space="preserve"> là một ma trận đường chéo của ma trận Laplace </w:t>
      </w:r>
      <w:r w:rsidRPr="00097C7C">
        <w:rPr>
          <w:rFonts w:ascii="Times New Roman" w:hAnsi="Times New Roman"/>
          <w:b/>
          <w:sz w:val="26"/>
          <w:szCs w:val="26"/>
        </w:rPr>
        <w:t>L</w:t>
      </w:r>
      <w:r>
        <w:rPr>
          <w:rFonts w:ascii="Times New Roman" w:hAnsi="Times New Roman"/>
          <w:sz w:val="26"/>
          <w:szCs w:val="26"/>
        </w:rPr>
        <w:t xml:space="preserve">. Trong đó những phần tử đường chéo là tổng trọng số của các cạnh nối đến các đỉnh. Ma trận kề </w:t>
      </w:r>
      <w:r w:rsidRPr="00D3279C">
        <w:rPr>
          <w:rFonts w:ascii="Times New Roman" w:hAnsi="Times New Roman"/>
          <w:b/>
          <w:sz w:val="26"/>
          <w:szCs w:val="26"/>
        </w:rPr>
        <w:t>W</w:t>
      </w:r>
      <w:r>
        <w:rPr>
          <w:rFonts w:ascii="Times New Roman" w:hAnsi="Times New Roman"/>
          <w:sz w:val="26"/>
          <w:szCs w:val="26"/>
        </w:rPr>
        <w:t xml:space="preserve"> bao gồm những phần tử ngoài đường chéo của ma trận Laplace </w:t>
      </w:r>
      <w:r w:rsidRPr="00D3279C">
        <w:rPr>
          <w:rFonts w:ascii="Times New Roman" w:hAnsi="Times New Roman"/>
          <w:b/>
          <w:sz w:val="26"/>
          <w:szCs w:val="26"/>
        </w:rPr>
        <w:t>L</w:t>
      </w:r>
      <w:r>
        <w:rPr>
          <w:rFonts w:ascii="Times New Roman" w:hAnsi="Times New Roman"/>
          <w:sz w:val="26"/>
          <w:szCs w:val="26"/>
        </w:rPr>
        <w:t xml:space="preserve">, tương tự ma trận liên thuộc, ma trận kề </w:t>
      </w:r>
      <w:r w:rsidRPr="00D3279C">
        <w:rPr>
          <w:rFonts w:ascii="Times New Roman" w:hAnsi="Times New Roman"/>
          <w:b/>
          <w:sz w:val="26"/>
          <w:szCs w:val="26"/>
        </w:rPr>
        <w:t>W</w:t>
      </w:r>
      <w:r>
        <w:rPr>
          <w:rFonts w:ascii="Times New Roman" w:hAnsi="Times New Roman"/>
          <w:sz w:val="26"/>
          <w:szCs w:val="26"/>
        </w:rPr>
        <w:t xml:space="preserve"> cũng cho biết thông tin kết nối giữa các đỉnh. Mối liên hệ giữa ma trận bậc </w:t>
      </w:r>
      <w:r w:rsidRPr="00D3279C">
        <w:rPr>
          <w:rFonts w:ascii="Times New Roman" w:hAnsi="Times New Roman"/>
          <w:b/>
          <w:sz w:val="26"/>
          <w:szCs w:val="26"/>
        </w:rPr>
        <w:t>D</w:t>
      </w:r>
      <w:r>
        <w:rPr>
          <w:rFonts w:ascii="Times New Roman" w:hAnsi="Times New Roman"/>
          <w:sz w:val="26"/>
          <w:szCs w:val="26"/>
        </w:rPr>
        <w:t xml:space="preserve">, ma trận kề </w:t>
      </w:r>
      <w:r w:rsidRPr="00D3279C">
        <w:rPr>
          <w:rFonts w:ascii="Times New Roman" w:hAnsi="Times New Roman"/>
          <w:b/>
          <w:sz w:val="26"/>
          <w:szCs w:val="26"/>
        </w:rPr>
        <w:t>W</w:t>
      </w:r>
      <w:r>
        <w:rPr>
          <w:rFonts w:ascii="Times New Roman" w:hAnsi="Times New Roman"/>
          <w:sz w:val="26"/>
          <w:szCs w:val="26"/>
        </w:rPr>
        <w:t>, và ma trận Laplace</w:t>
      </w:r>
      <w:r w:rsidRPr="00D3279C">
        <w:rPr>
          <w:rFonts w:ascii="Times New Roman" w:hAnsi="Times New Roman"/>
          <w:b/>
          <w:sz w:val="26"/>
          <w:szCs w:val="26"/>
        </w:rPr>
        <w:t xml:space="preserve"> L</w:t>
      </w:r>
      <w:r>
        <w:rPr>
          <w:rFonts w:ascii="Times New Roman" w:hAnsi="Times New Roman"/>
          <w:sz w:val="26"/>
          <w:szCs w:val="26"/>
        </w:rPr>
        <w:t xml:space="preserve"> đượ</w:t>
      </w:r>
      <w:r w:rsidR="004E7A5E">
        <w:rPr>
          <w:rFonts w:ascii="Times New Roman" w:hAnsi="Times New Roman"/>
          <w:sz w:val="26"/>
          <w:szCs w:val="26"/>
        </w:rPr>
        <w:t>c biểu diễn theo công thức (2.2)</w:t>
      </w:r>
    </w:p>
    <w:p w14:paraId="35F1B8BF" w14:textId="77777777" w:rsidR="004C4373" w:rsidRDefault="004E7A5E" w:rsidP="004E7A5E">
      <w:pPr>
        <w:pStyle w:val="western"/>
        <w:tabs>
          <w:tab w:val="center" w:pos="3969"/>
          <w:tab w:val="right" w:pos="8788"/>
        </w:tabs>
        <w:spacing w:after="202" w:line="360" w:lineRule="auto"/>
        <w:ind w:firstLine="360"/>
        <w:jc w:val="center"/>
        <w:rPr>
          <w:rFonts w:ascii="Times New Roman" w:hAnsi="Times New Roman"/>
          <w:sz w:val="26"/>
          <w:szCs w:val="26"/>
        </w:rPr>
      </w:pPr>
      <w:r>
        <w:rPr>
          <w:rFonts w:ascii="Times New Roman" w:hAnsi="Times New Roman"/>
          <w:position w:val="-6"/>
          <w:sz w:val="26"/>
          <w:szCs w:val="26"/>
        </w:rPr>
        <w:tab/>
      </w:r>
      <w:r w:rsidR="00D3279C" w:rsidRPr="00D844F9">
        <w:rPr>
          <w:rFonts w:ascii="Times New Roman" w:hAnsi="Times New Roman"/>
          <w:position w:val="-6"/>
          <w:sz w:val="26"/>
          <w:szCs w:val="26"/>
        </w:rPr>
        <w:object w:dxaOrig="1120" w:dyaOrig="279" w14:anchorId="35F1BB1B">
          <v:shape id="_x0000_i1026" type="#_x0000_t75" style="width:69pt;height:17pt" o:ole="">
            <v:imagedata r:id="rId12" o:title=""/>
          </v:shape>
          <o:OLEObject Type="Embed" ProgID="Equation.3" ShapeID="_x0000_i1026" DrawAspect="Content" ObjectID="_1678647749" r:id="rId13"/>
        </w:object>
      </w:r>
      <w:r>
        <w:rPr>
          <w:rFonts w:ascii="Times New Roman" w:hAnsi="Times New Roman"/>
          <w:position w:val="-6"/>
          <w:sz w:val="26"/>
          <w:szCs w:val="26"/>
        </w:rPr>
        <w:tab/>
      </w:r>
      <w:r>
        <w:rPr>
          <w:rFonts w:ascii="Times New Roman" w:hAnsi="Times New Roman"/>
          <w:sz w:val="26"/>
          <w:szCs w:val="26"/>
        </w:rPr>
        <w:t>(2.2</w:t>
      </w:r>
      <w:r w:rsidR="004C4373">
        <w:rPr>
          <w:rFonts w:ascii="Times New Roman" w:hAnsi="Times New Roman"/>
          <w:sz w:val="26"/>
          <w:szCs w:val="26"/>
        </w:rPr>
        <w:t>)</w:t>
      </w:r>
    </w:p>
    <w:p w14:paraId="35F1B8C0" w14:textId="77777777" w:rsidR="004C4373" w:rsidRPr="00097C7C" w:rsidRDefault="004C4373" w:rsidP="004C4373">
      <w:pPr>
        <w:pStyle w:val="western"/>
        <w:spacing w:after="202" w:line="360" w:lineRule="auto"/>
        <w:ind w:firstLine="360"/>
        <w:rPr>
          <w:rFonts w:ascii="Times New Roman" w:hAnsi="Times New Roman"/>
          <w:sz w:val="26"/>
          <w:szCs w:val="26"/>
        </w:rPr>
      </w:pPr>
      <w:r>
        <w:rPr>
          <w:rFonts w:ascii="Times New Roman" w:hAnsi="Times New Roman"/>
          <w:sz w:val="26"/>
          <w:szCs w:val="26"/>
        </w:rPr>
        <w:t xml:space="preserve">Ma trận Laplace </w:t>
      </w:r>
      <w:r w:rsidRPr="00D3279C">
        <w:rPr>
          <w:rFonts w:ascii="Times New Roman" w:hAnsi="Times New Roman"/>
          <w:b/>
          <w:sz w:val="26"/>
          <w:szCs w:val="26"/>
        </w:rPr>
        <w:t>L</w:t>
      </w:r>
      <w:r>
        <w:rPr>
          <w:rFonts w:ascii="Times New Roman" w:hAnsi="Times New Roman"/>
          <w:sz w:val="26"/>
          <w:szCs w:val="26"/>
        </w:rPr>
        <w:t xml:space="preserve"> là ma trận đơn nửa xác định dương đối xứng. Ma trận này có một trị riêng zero.</w:t>
      </w:r>
    </w:p>
    <w:p w14:paraId="35F1B8C1" w14:textId="77777777" w:rsidR="004C4373" w:rsidRPr="00AA3AE5" w:rsidRDefault="004C4373" w:rsidP="00654A45">
      <w:pPr>
        <w:pStyle w:val="Heading3"/>
      </w:pPr>
      <w:bookmarkStart w:id="46" w:name="_Toc371775641"/>
      <w:bookmarkStart w:id="47" w:name="_Toc371779646"/>
      <w:bookmarkStart w:id="48" w:name="_Toc378314089"/>
      <w:r>
        <w:t xml:space="preserve">Phân </w:t>
      </w:r>
      <w:r w:rsidR="00B40BCE">
        <w:t>hoạch</w:t>
      </w:r>
      <w:r>
        <w:t xml:space="preserve"> đồ thị</w:t>
      </w:r>
      <w:bookmarkEnd w:id="46"/>
      <w:bookmarkEnd w:id="47"/>
      <w:bookmarkEnd w:id="48"/>
    </w:p>
    <w:p w14:paraId="35F1B8C2" w14:textId="77777777" w:rsidR="004C4373" w:rsidRDefault="004C4373" w:rsidP="004C4373">
      <w:pPr>
        <w:pStyle w:val="western"/>
        <w:spacing w:before="0" w:beforeAutospacing="0" w:after="120" w:line="360" w:lineRule="auto"/>
        <w:ind w:firstLine="357"/>
        <w:rPr>
          <w:rFonts w:ascii="Times New Roman" w:hAnsi="Times New Roman"/>
          <w:sz w:val="26"/>
          <w:szCs w:val="26"/>
        </w:rPr>
      </w:pPr>
      <w:r>
        <w:rPr>
          <w:rFonts w:ascii="Times New Roman" w:hAnsi="Times New Roman"/>
          <w:sz w:val="26"/>
          <w:szCs w:val="26"/>
        </w:rPr>
        <w:t>Phân vùng đồ thị là việc gom nhóm tất cả các đỉnh của đồ thị thành hai hay nhiều vùng dựa trên tiêu chuẩn nhất định nào đó. Các tiêu chuẩn đó có thể là vị trí của các định, dựa trên đặc trưng giá trị của đỉnh (ví dụ như cường độ điểm ảnh trong bài toán phân đoạn ảnh), hoặc dựa trên tính kết nối giữa các đỉnh. Các kĩ thuật graph cut được sử dụng phổ biển để phân vùng đồ thị như Minimum Cut, Normalized Cut và Isoperimetric Partitioning.</w:t>
      </w:r>
    </w:p>
    <w:p w14:paraId="35F1B8C3" w14:textId="77777777" w:rsidR="004C4373" w:rsidRPr="000960F4" w:rsidRDefault="004C4373" w:rsidP="004C4373">
      <w:pPr>
        <w:pStyle w:val="western"/>
        <w:spacing w:before="0" w:beforeAutospacing="0" w:after="120" w:line="360" w:lineRule="auto"/>
        <w:ind w:firstLine="357"/>
        <w:rPr>
          <w:rFonts w:ascii="Times New Roman" w:hAnsi="Times New Roman"/>
          <w:sz w:val="26"/>
          <w:szCs w:val="26"/>
        </w:rPr>
      </w:pPr>
      <w:r>
        <w:rPr>
          <w:rFonts w:ascii="Times New Roman" w:hAnsi="Times New Roman"/>
          <w:sz w:val="26"/>
          <w:szCs w:val="26"/>
        </w:rPr>
        <w:t xml:space="preserve">Đồ thị được sử dụng để mô hình hóa nhiều bài toán như bài toán mạng giao thông, mạng internet, bài toán lập lịch, bài toán gom nhóm dữ liệu. Kĩ thuật phân vùng đồ thị được áp dụng trong các bài toán gom nhóm dữ liệu, trong nghiên cứu sinh tin học kĩ thuật graph cut sử dụng để gom nhóm dữ liệu microarray. Đồng thời các nhà </w:t>
      </w:r>
      <w:r w:rsidR="000312E9">
        <w:rPr>
          <w:rFonts w:ascii="Times New Roman" w:hAnsi="Times New Roman"/>
          <w:sz w:val="26"/>
          <w:szCs w:val="26"/>
        </w:rPr>
        <w:t xml:space="preserve">khoa học máy tính cũng sử dụng </w:t>
      </w:r>
      <w:r>
        <w:rPr>
          <w:rFonts w:ascii="Times New Roman" w:hAnsi="Times New Roman"/>
          <w:sz w:val="26"/>
          <w:szCs w:val="26"/>
        </w:rPr>
        <w:t xml:space="preserve">phương pháp phân vùng đồ thị trong lĩnh vực thị giác máy </w:t>
      </w:r>
      <w:r>
        <w:rPr>
          <w:rFonts w:ascii="Times New Roman" w:hAnsi="Times New Roman"/>
          <w:sz w:val="26"/>
          <w:szCs w:val="26"/>
        </w:rPr>
        <w:lastRenderedPageBreak/>
        <w:t>tính, mà cụ thể là trong phân đoạn ảnh, giúp máy tính có thể giải quyết bài toán phân đoạn ảnh một phần giống như từ góc nhìn của con người. Hơn nữa, phương pháp phân vùng đồ thị cũng khá quan trọng trong tính toán song song. Dữ liệu hay tập các đỉnh có thể được chia thành các nhóm cân bằng, khi đó các kết nối hay các cạnh giữa các nhóm có thể được cắt giảm tại cùng một thời điểm theo một tiêu chuẩn nào đó. Bằng cách này, chúng ta có thể phân chia công việc như nhau cho nhiều luồng xử lý ở một thời điểm để đạt tính toán nhanh hơn.</w:t>
      </w:r>
    </w:p>
    <w:p w14:paraId="35F1B8C4" w14:textId="77777777" w:rsidR="004C4373" w:rsidRPr="00AA3AE5" w:rsidRDefault="004C4373" w:rsidP="00654A45">
      <w:pPr>
        <w:pStyle w:val="Heading3"/>
      </w:pPr>
      <w:bookmarkStart w:id="49" w:name="_Toc371775642"/>
      <w:bookmarkStart w:id="50" w:name="_Toc371779647"/>
      <w:bookmarkStart w:id="51" w:name="_Toc378314090"/>
      <w:r>
        <w:t>Xây dựng đồ thị trong phân đoạn ảnh</w:t>
      </w:r>
      <w:bookmarkEnd w:id="49"/>
      <w:bookmarkEnd w:id="50"/>
      <w:bookmarkEnd w:id="51"/>
    </w:p>
    <w:p w14:paraId="35F1B8C5" w14:textId="77777777" w:rsidR="004C4373" w:rsidRDefault="004C4373" w:rsidP="00AA263D">
      <w:r>
        <w:t>Ảnh ban đầu sẽ được biểu diễn tương ứng bằng một đồ thị vô hướng có trọng số. Tập hợp những điểm ảnh trong không gian đặc trưng bất kì được biển diễn bằng đồ thị trọng số vô hướng G=(V, E). Trong đó, tập đỉnh V của đồ thị là những điểm ảnh hoặc vùng trong không gian Euclide. Mỗi cạnh trong tập cạnh E nối giữa một cặp đỉnh i và j. Mỗi cạnh (v</w:t>
      </w:r>
      <w:r>
        <w:rPr>
          <w:vertAlign w:val="subscript"/>
        </w:rPr>
        <w:t xml:space="preserve">i </w:t>
      </w:r>
      <w:r>
        <w:t>, v</w:t>
      </w:r>
      <w:r>
        <w:rPr>
          <w:vertAlign w:val="subscript"/>
        </w:rPr>
        <w:t>j</w:t>
      </w:r>
      <w:r>
        <w:t xml:space="preserve">) </w:t>
      </w:r>
      <w:r>
        <w:rPr>
          <w:rFonts w:ascii="Symbol" w:hAnsi="Symbol"/>
        </w:rPr>
        <w:t></w:t>
      </w:r>
      <w:r>
        <w:t xml:space="preserve"> E có trọng số w</w:t>
      </w:r>
      <w:r>
        <w:rPr>
          <w:vertAlign w:val="subscript"/>
        </w:rPr>
        <w:t>ij</w:t>
      </w:r>
      <w:r>
        <w:t xml:space="preserve"> thể hiện mối quan hệ hoặc tính chất giữa hai điểm được nối bởi cạnh đó, cũng chính là hàm tính độ tương đồng giữa hai điểm ảnh i và j. </w:t>
      </w:r>
    </w:p>
    <w:p w14:paraId="35F1B8C6" w14:textId="77777777" w:rsidR="004C4373" w:rsidRDefault="004C4373" w:rsidP="00AA263D">
      <w:r>
        <w:t>Ảnh được phân chia thành các phần riêng biệt nhau, sao cho mỗi phần A là một đồ thị con liên thông G’ = (V’, E’), với V’</w:t>
      </w:r>
      <w:r>
        <w:rPr>
          <w:rFonts w:ascii="Symbol" w:hAnsi="Symbol"/>
        </w:rPr>
        <w:t></w:t>
      </w:r>
      <w:r>
        <w:t>V, E’</w:t>
      </w:r>
      <w:r>
        <w:rPr>
          <w:rFonts w:ascii="Symbol" w:hAnsi="Symbol"/>
        </w:rPr>
        <w:t></w:t>
      </w:r>
      <w:r>
        <w:t>E. Hay nói cách khác, các tập con không rỗng A</w:t>
      </w:r>
      <w:r>
        <w:rPr>
          <w:vertAlign w:val="subscript"/>
        </w:rPr>
        <w:t>1</w:t>
      </w:r>
      <w:r>
        <w:t>, A</w:t>
      </w:r>
      <w:r>
        <w:rPr>
          <w:vertAlign w:val="subscript"/>
        </w:rPr>
        <w:t>2</w:t>
      </w:r>
      <w:r>
        <w:t>, …, A</w:t>
      </w:r>
      <w:r>
        <w:rPr>
          <w:vertAlign w:val="subscript"/>
        </w:rPr>
        <w:t>k</w:t>
      </w:r>
      <w:r>
        <w:t xml:space="preserve"> là các phân vùng của đồ thị G thỏa A</w:t>
      </w:r>
      <w:r>
        <w:rPr>
          <w:vertAlign w:val="subscript"/>
        </w:rPr>
        <w:t>i</w:t>
      </w:r>
      <w:r>
        <w:rPr>
          <w:rFonts w:ascii="Symbol" w:hAnsi="Symbol"/>
        </w:rPr>
        <w:t></w:t>
      </w:r>
      <w:r>
        <w:t>A</w:t>
      </w:r>
      <w:r>
        <w:rPr>
          <w:vertAlign w:val="subscript"/>
        </w:rPr>
        <w:t xml:space="preserve">j </w:t>
      </w:r>
      <w:r w:rsidR="00747F92">
        <w:t>=</w:t>
      </w:r>
      <w:r>
        <w:t xml:space="preserve"> </w:t>
      </w:r>
      <w:r>
        <w:rPr>
          <w:rFonts w:ascii="Symbol" w:hAnsi="Symbol"/>
        </w:rPr>
        <w:t></w:t>
      </w:r>
      <w:r>
        <w:t xml:space="preserve"> và A</w:t>
      </w:r>
      <w:r>
        <w:rPr>
          <w:vertAlign w:val="subscript"/>
        </w:rPr>
        <w:t>1</w:t>
      </w:r>
      <w:r>
        <w:rPr>
          <w:rFonts w:ascii="Symbol" w:hAnsi="Symbol"/>
        </w:rPr>
        <w:t></w:t>
      </w:r>
      <w:r>
        <w:t>…</w:t>
      </w:r>
      <w:r>
        <w:rPr>
          <w:rFonts w:ascii="Symbol" w:hAnsi="Symbol"/>
        </w:rPr>
        <w:t></w:t>
      </w:r>
      <w:r>
        <w:t>A</w:t>
      </w:r>
      <w:r>
        <w:rPr>
          <w:vertAlign w:val="subscript"/>
        </w:rPr>
        <w:t>k</w:t>
      </w:r>
      <w:r>
        <w:t xml:space="preserve"> = V. Có nhiều tiêu chuẩn để xác định phân vùng, nhưng nhìn chung các tiêu chuẩn mà các phương pháp đưa ra đều cố gắng sao cho các phần tử trong cùng mỗi phân vùng có tính tương đồng nhau về độ sáng, màu sắc, hoặc kết cấu … và các phần tử trong các phân vùng khác nhau có mức độ không tương đồ</w:t>
      </w:r>
      <w:r w:rsidR="00BB6E6B">
        <w:t xml:space="preserve">ng cao hơn </w:t>
      </w:r>
      <w:sdt>
        <w:sdtPr>
          <w:id w:val="11146231"/>
          <w:citation/>
        </w:sdtPr>
        <w:sdtContent>
          <w:r w:rsidR="00141D88">
            <w:fldChar w:fldCharType="begin"/>
          </w:r>
          <w:r w:rsidR="00141D88">
            <w:instrText xml:space="preserve"> CITATION Oli12 \l 1033  </w:instrText>
          </w:r>
          <w:r w:rsidR="00141D88">
            <w:fldChar w:fldCharType="separate"/>
          </w:r>
          <w:r w:rsidR="00042D38">
            <w:rPr>
              <w:noProof/>
            </w:rPr>
            <w:t>[</w:t>
          </w:r>
          <w:hyperlink w:anchor="Oli12" w:history="1">
            <w:r w:rsidR="00042D38" w:rsidRPr="00042D38">
              <w:rPr>
                <w:rStyle w:val="ListLabel6"/>
                <w:rFonts w:cs="Times New Roman"/>
                <w:noProof/>
              </w:rPr>
              <w:t>10</w:t>
            </w:r>
          </w:hyperlink>
          <w:r w:rsidR="00042D38">
            <w:rPr>
              <w:noProof/>
            </w:rPr>
            <w:t>]</w:t>
          </w:r>
          <w:r w:rsidR="00141D88">
            <w:rPr>
              <w:noProof/>
            </w:rPr>
            <w:fldChar w:fldCharType="end"/>
          </w:r>
        </w:sdtContent>
      </w:sdt>
      <w:r>
        <w:t>.</w:t>
      </w:r>
    </w:p>
    <w:p w14:paraId="35F1B8C7" w14:textId="77777777" w:rsidR="004C4373" w:rsidRDefault="004C4373" w:rsidP="00AA263D">
      <w:r>
        <w:t xml:space="preserve">Trong lý thuyết </w:t>
      </w:r>
      <w:r w:rsidRPr="00AA263D">
        <w:t>đ</w:t>
      </w:r>
      <w:r>
        <w:t>ồ thị, mức độ không tương đồng giữa hai thành phần hay vùng có thể được tính dưới dạng graph-cut. Mỗi cut là một tập cạnh mà khi xóa đi, đồ thị G sẽ được chia thành hai tập đỉnh phân biệt A và B. Giá trị cut được tính bằng tổng trọng lượng nối giữa hai tập đỉ</w:t>
      </w:r>
      <w:r w:rsidR="004E7A5E">
        <w:t>nh đó theo công thức (2.3)</w:t>
      </w:r>
    </w:p>
    <w:p w14:paraId="35F1B8C8" w14:textId="77777777" w:rsidR="004C4373" w:rsidRDefault="004E7A5E" w:rsidP="004E7A5E">
      <w:pPr>
        <w:pStyle w:val="western"/>
        <w:tabs>
          <w:tab w:val="center" w:pos="3969"/>
          <w:tab w:val="right" w:pos="8788"/>
        </w:tabs>
        <w:spacing w:after="202" w:line="360" w:lineRule="auto"/>
        <w:ind w:firstLine="360"/>
        <w:jc w:val="center"/>
      </w:pPr>
      <w:r>
        <w:rPr>
          <w:position w:val="-18"/>
        </w:rPr>
        <w:tab/>
      </w:r>
      <w:r w:rsidR="004C4373" w:rsidRPr="004C4373">
        <w:rPr>
          <w:position w:val="-18"/>
        </w:rPr>
        <w:object w:dxaOrig="2640" w:dyaOrig="440" w14:anchorId="35F1BB1C">
          <v:shape id="_x0000_i1027" type="#_x0000_t75" style="width:133pt;height:21pt" o:ole="">
            <v:imagedata r:id="rId14" o:title=""/>
          </v:shape>
          <o:OLEObject Type="Embed" ProgID="Equation.3" ShapeID="_x0000_i1027" DrawAspect="Content" ObjectID="_1678647750" r:id="rId15"/>
        </w:object>
      </w:r>
      <w:r w:rsidR="004C4373">
        <w:t xml:space="preserve">   với A</w:t>
      </w:r>
      <w:r w:rsidR="004C4373">
        <w:sym w:font="Symbol" w:char="F0C7"/>
      </w:r>
      <w:r w:rsidR="004C4373">
        <w:t>B=</w:t>
      </w:r>
      <w:r w:rsidR="004C4373">
        <w:sym w:font="Symbol" w:char="F0C6"/>
      </w:r>
      <w:r>
        <w:tab/>
      </w:r>
      <w:r w:rsidRPr="004E7A5E">
        <w:rPr>
          <w:rFonts w:ascii="Times New Roman" w:hAnsi="Times New Roman"/>
          <w:sz w:val="26"/>
          <w:szCs w:val="26"/>
        </w:rPr>
        <w:t>(2.3</w:t>
      </w:r>
      <w:r w:rsidR="004C4373" w:rsidRPr="004E7A5E">
        <w:rPr>
          <w:rFonts w:ascii="Times New Roman" w:hAnsi="Times New Roman"/>
          <w:sz w:val="26"/>
          <w:szCs w:val="26"/>
        </w:rPr>
        <w:t>)</w:t>
      </w:r>
    </w:p>
    <w:p w14:paraId="35F1B8C9" w14:textId="77777777" w:rsidR="004C4373" w:rsidRDefault="004C4373" w:rsidP="00AA263D">
      <w:r>
        <w:lastRenderedPageBreak/>
        <w:t>Trong xử lý ảnh, ảnh nhiễu và tính không rõ ràng của ảnh thực sẽ mang lại sự không chắc chắn hoặc sẽ có nhiều kết quả khác nhau trong phân đoạn ảnh. Như vậy khó mà có giải pháp xác định chính xác phân vùng ảnh đúng như trực quan con người. Các phương pháp dựa trên kĩ thuật tối ưu hóa cố tím cách giải quyết vấn đề cũng như việc tối thiểu hóa các tiêu chí mà mỗi giải pháp đưa ra. Vì vậy, các phương pháp dựa trên tối ưu hóa này mong muốn tìm các giải pháp chính xác hơn hoặc gần đúng với bài toán thị giác. Và trong trường hợp này, việc tìm phân vùng tối ưu của đồ thị được thực hiện như việc tối thiểu hóa giá trị cut trong công thức (</w:t>
      </w:r>
      <w:r w:rsidR="004E7A5E">
        <w:t>2.3</w:t>
      </w:r>
      <w:r>
        <w:t>).</w:t>
      </w:r>
    </w:p>
    <w:p w14:paraId="35F1B8CA" w14:textId="77777777" w:rsidR="004C4373" w:rsidRDefault="004E7A5E" w:rsidP="00AA263D">
      <w:r>
        <w:t>Wu và Leahy</w:t>
      </w:r>
      <w:r w:rsidR="00293D9C">
        <w:t xml:space="preserve"> </w:t>
      </w:r>
      <w:sdt>
        <w:sdtPr>
          <w:id w:val="11146232"/>
          <w:citation/>
        </w:sdtPr>
        <w:sdtContent>
          <w:r w:rsidR="00141D88">
            <w:fldChar w:fldCharType="begin"/>
          </w:r>
          <w:r w:rsidR="00141D88">
            <w:instrText xml:space="preserve"> CITATION ZWu93 \l 1033  </w:instrText>
          </w:r>
          <w:r w:rsidR="00141D88">
            <w:fldChar w:fldCharType="separate"/>
          </w:r>
          <w:r w:rsidR="004F603F">
            <w:rPr>
              <w:noProof/>
            </w:rPr>
            <w:t>[</w:t>
          </w:r>
          <w:hyperlink w:anchor="ZWu93" w:history="1">
            <w:r w:rsidR="004F603F" w:rsidRPr="004F603F">
              <w:rPr>
                <w:rStyle w:val="ListLabel6"/>
                <w:rFonts w:cs="Times New Roman"/>
                <w:noProof/>
              </w:rPr>
              <w:t>11</w:t>
            </w:r>
          </w:hyperlink>
          <w:r w:rsidR="004F603F">
            <w:rPr>
              <w:noProof/>
            </w:rPr>
            <w:t>]</w:t>
          </w:r>
          <w:r w:rsidR="00141D88">
            <w:rPr>
              <w:noProof/>
            </w:rPr>
            <w:fldChar w:fldCharType="end"/>
          </w:r>
        </w:sdtContent>
      </w:sdt>
      <w:r w:rsidR="004C4373">
        <w:t xml:space="preserve"> đã đề xuất phương pháp phân cụm dựa trên tiêu chuẩn minimun cut này. Tiêu chuẩn minimum cut là minh họa trực quan cho nguyên lí dựa trên cấu trúc hình thức trên đồ thị. Tuy nhiên, minimum cut cho kết quả phân vùng không tốt trong một số trường hợp. Phương pháp này chia nhỏ đồ thị thành tập nhỏ các đỉnh một cách cục bộ, mà khi xét trên toàn cục thì các tập con này có liên quan nhau và có thể được xét như một nhóm. Phương pháp có xu hướng cho kết quả phân vùng mịn, đặc biệt trong trường hợp dữ liệu có phần tử ngoại lai hoặc rời rạc. Có nhiều nghiên cứu được đề xuất để giải quyết vấn đề graph-cut này với nhiều hàm mục tiêu chuẩn hóa khác nhau liên quan đến lý thuyết gom nhóm đồ thị quang phổ</w:t>
      </w:r>
      <w:r>
        <w:t xml:space="preserve"> </w:t>
      </w:r>
      <w:sdt>
        <w:sdtPr>
          <w:id w:val="423781216"/>
          <w:citation/>
        </w:sdtPr>
        <w:sdtContent>
          <w:r w:rsidR="00141D88">
            <w:fldChar w:fldCharType="begin"/>
          </w:r>
          <w:r w:rsidR="00141D88">
            <w:instrText xml:space="preserve"> CITATION ZWu93 \l 1033  </w:instrText>
          </w:r>
          <w:r w:rsidR="00141D88">
            <w:fldChar w:fldCharType="separate"/>
          </w:r>
          <w:r w:rsidR="00042D38">
            <w:rPr>
              <w:noProof/>
            </w:rPr>
            <w:t>[</w:t>
          </w:r>
          <w:hyperlink w:anchor="ZWu93" w:history="1">
            <w:r w:rsidR="00042D38" w:rsidRPr="00042D38">
              <w:rPr>
                <w:rStyle w:val="ListLabel6"/>
                <w:rFonts w:cs="Times New Roman"/>
                <w:noProof/>
              </w:rPr>
              <w:t>11</w:t>
            </w:r>
          </w:hyperlink>
          <w:r w:rsidR="00042D38">
            <w:rPr>
              <w:noProof/>
            </w:rPr>
            <w:t>]</w:t>
          </w:r>
          <w:r w:rsidR="00141D88">
            <w:rPr>
              <w:noProof/>
            </w:rPr>
            <w:fldChar w:fldCharType="end"/>
          </w:r>
        </w:sdtContent>
      </w:sdt>
      <w:r w:rsidR="004C4373">
        <w:t>. Normalized Cuts là một trong những thuật toán tiêu biểu trong việc giải quyết vấn đề này.</w:t>
      </w:r>
    </w:p>
    <w:p w14:paraId="35F1B8CB" w14:textId="77777777" w:rsidR="000671CE" w:rsidRPr="00AA3AE5" w:rsidRDefault="000671CE" w:rsidP="00AA263D">
      <w:pPr>
        <w:pStyle w:val="Heading2"/>
        <w:rPr>
          <w:color w:val="00000A"/>
          <w:sz w:val="26"/>
          <w:szCs w:val="26"/>
        </w:rPr>
      </w:pPr>
      <w:bookmarkStart w:id="52" w:name="_Toc371775643"/>
      <w:bookmarkStart w:id="53" w:name="_Toc371779648"/>
      <w:bookmarkStart w:id="54" w:name="_Toc378314091"/>
      <w:r w:rsidRPr="00C012F6">
        <w:t>Thuật</w:t>
      </w:r>
      <w:r w:rsidR="00AA3AE5">
        <w:t xml:space="preserve"> toán Normalized cuts</w:t>
      </w:r>
      <w:bookmarkEnd w:id="52"/>
      <w:bookmarkEnd w:id="53"/>
      <w:bookmarkEnd w:id="54"/>
    </w:p>
    <w:p w14:paraId="35F1B8CC" w14:textId="77777777" w:rsidR="000671CE" w:rsidRDefault="000671CE" w:rsidP="00AA263D">
      <w:r>
        <w:t>Thuật toán Normalized Cuts sử dụng lý thuyết đồ thị để tìm nhóm các điểm ảnh trong không gian đặc trưng của ảnh số. Normalized Cuts là thuật toán dùng để phân đoạn một ảnh ra thành những vùng khác nhau có thuộc tính tương tự nhau. Nó còn dùng để gom nhóm các đối tượng trong một đồ thị theo một không gian thuộc tính cho trước nào đó.</w:t>
      </w:r>
    </w:p>
    <w:p w14:paraId="35F1B8CD" w14:textId="77777777" w:rsidR="000671CE" w:rsidRDefault="004E7A5E" w:rsidP="00AA263D">
      <w:r>
        <w:t>Shi và Malik</w:t>
      </w:r>
      <w:r w:rsidR="00293D9C">
        <w:t xml:space="preserve"> </w:t>
      </w:r>
      <w:sdt>
        <w:sdtPr>
          <w:id w:val="11146233"/>
          <w:citation/>
        </w:sdtPr>
        <w:sdtContent>
          <w:r w:rsidR="00141D88">
            <w:fldChar w:fldCharType="begin"/>
          </w:r>
          <w:r w:rsidR="00141D88">
            <w:instrText xml:space="preserve"> CITATION Shi00 \l 1033 </w:instrText>
          </w:r>
          <w:r w:rsidR="00141D88">
            <w:fldChar w:fldCharType="separate"/>
          </w:r>
          <w:r w:rsidR="004F603F">
            <w:rPr>
              <w:noProof/>
            </w:rPr>
            <w:t>[</w:t>
          </w:r>
          <w:hyperlink w:anchor="Shi00" w:history="1">
            <w:r w:rsidR="004F603F" w:rsidRPr="004F603F">
              <w:rPr>
                <w:rStyle w:val="ListLabel6"/>
                <w:rFonts w:cs="Times New Roman"/>
                <w:noProof/>
              </w:rPr>
              <w:t>9</w:t>
            </w:r>
          </w:hyperlink>
          <w:r w:rsidR="004F603F">
            <w:rPr>
              <w:noProof/>
            </w:rPr>
            <w:t>]</w:t>
          </w:r>
          <w:r w:rsidR="00141D88">
            <w:rPr>
              <w:noProof/>
            </w:rPr>
            <w:fldChar w:fldCharType="end"/>
          </w:r>
        </w:sdtContent>
      </w:sdt>
      <w:r w:rsidR="000671CE">
        <w:t xml:space="preserve"> đã đề xuất tiêu chuẩn mới – tiêu chuẩn Normalized Cuts (Ncut) để khắc phục trường hợp trên. Thay vì chỉ quan tâm đến giá trị tổng trọng lượng các cạnh giữa hai vùng, tiêu chuẩn normalized cut tính giá trị ‘cut’ theo tỉ số trên tổng trọng lượng kết nối đến tất cả các đỉnh trong đồ thị.</w:t>
      </w:r>
    </w:p>
    <w:p w14:paraId="35F1B8CE" w14:textId="77777777" w:rsidR="004E7A5E" w:rsidRDefault="004E7A5E" w:rsidP="004E7A5E">
      <w:pPr>
        <w:pStyle w:val="ListParagraph"/>
        <w:tabs>
          <w:tab w:val="center" w:pos="4253"/>
          <w:tab w:val="right" w:pos="8788"/>
        </w:tabs>
        <w:ind w:left="90" w:firstLine="990"/>
        <w:rPr>
          <w:szCs w:val="26"/>
        </w:rPr>
      </w:pPr>
      <w:r>
        <w:rPr>
          <w:szCs w:val="26"/>
        </w:rPr>
        <w:lastRenderedPageBreak/>
        <w:tab/>
      </w:r>
      <m:oMath>
        <m:r>
          <w:rPr>
            <w:rFonts w:ascii="Cambria Math" w:hAnsi="Cambria Math"/>
            <w:szCs w:val="26"/>
          </w:rPr>
          <m:t>Ncut</m:t>
        </m:r>
        <m:d>
          <m:dPr>
            <m:ctrlPr>
              <w:rPr>
                <w:rFonts w:ascii="Cambria Math" w:hAnsi="Cambria Math"/>
                <w:i/>
                <w:szCs w:val="26"/>
              </w:rPr>
            </m:ctrlPr>
          </m:dPr>
          <m:e>
            <m:r>
              <w:rPr>
                <w:rFonts w:ascii="Cambria Math" w:hAnsi="Cambria Math"/>
                <w:szCs w:val="26"/>
              </w:rPr>
              <m:t>A,B</m:t>
            </m:r>
          </m:e>
        </m:d>
        <m:r>
          <w:rPr>
            <w:rFonts w:ascii="Cambria Math" w:hAnsi="Cambria Math"/>
            <w:szCs w:val="26"/>
          </w:rPr>
          <m:t>=</m:t>
        </m:r>
        <m:f>
          <m:fPr>
            <m:ctrlPr>
              <w:rPr>
                <w:rFonts w:ascii="Cambria Math" w:hAnsi="Cambria Math"/>
                <w:i/>
                <w:szCs w:val="26"/>
              </w:rPr>
            </m:ctrlPr>
          </m:fPr>
          <m:num>
            <m:r>
              <w:rPr>
                <w:rFonts w:ascii="Cambria Math" w:hAnsi="Cambria Math"/>
                <w:szCs w:val="26"/>
              </w:rPr>
              <m:t>cut(A,B)</m:t>
            </m:r>
          </m:num>
          <m:den>
            <m:r>
              <w:rPr>
                <w:rFonts w:ascii="Cambria Math" w:hAnsi="Cambria Math"/>
                <w:szCs w:val="26"/>
              </w:rPr>
              <m:t>assoc(A,V)</m:t>
            </m:r>
          </m:den>
        </m:f>
        <m:r>
          <w:rPr>
            <w:rFonts w:ascii="Cambria Math" w:hAnsi="Cambria Math"/>
            <w:szCs w:val="26"/>
          </w:rPr>
          <m:t>+</m:t>
        </m:r>
        <m:f>
          <m:fPr>
            <m:ctrlPr>
              <w:rPr>
                <w:rFonts w:ascii="Cambria Math" w:hAnsi="Cambria Math"/>
                <w:i/>
                <w:szCs w:val="26"/>
              </w:rPr>
            </m:ctrlPr>
          </m:fPr>
          <m:num>
            <m:r>
              <w:rPr>
                <w:rFonts w:ascii="Cambria Math" w:hAnsi="Cambria Math"/>
                <w:szCs w:val="26"/>
              </w:rPr>
              <m:t>cut(A,B)</m:t>
            </m:r>
          </m:num>
          <m:den>
            <m:r>
              <w:rPr>
                <w:rFonts w:ascii="Cambria Math" w:hAnsi="Cambria Math"/>
                <w:szCs w:val="26"/>
              </w:rPr>
              <m:t>assoc(B,V)</m:t>
            </m:r>
          </m:den>
        </m:f>
      </m:oMath>
      <w:r>
        <w:rPr>
          <w:szCs w:val="26"/>
        </w:rPr>
        <w:tab/>
        <w:t>(2.5)</w:t>
      </w:r>
    </w:p>
    <w:p w14:paraId="35F1B8CF" w14:textId="77777777" w:rsidR="000671CE" w:rsidRDefault="000671CE" w:rsidP="00AA263D">
      <w:r>
        <w:t xml:space="preserve">Trong đó, </w:t>
      </w:r>
      <w:r w:rsidRPr="00670D74">
        <w:rPr>
          <w:position w:val="-13"/>
        </w:rPr>
        <w:object w:dxaOrig="3006" w:dyaOrig="488" w14:anchorId="35F1BB1D">
          <v:shape id="_x0000_i1028" type="#_x0000_t75" style="width:150pt;height:24.5pt" o:ole="" filled="t">
            <v:fill color2="black"/>
            <v:imagedata r:id="rId16" o:title=""/>
          </v:shape>
          <o:OLEObject Type="Embed" ProgID="Equation.3" ShapeID="_x0000_i1028" DrawAspect="Content" ObjectID="_1678647751" r:id="rId17"/>
        </w:object>
      </w:r>
      <w:r>
        <w:t>, là tổng trọng lượng của các kết nối từ các đỉnh trong A đến tất cả các đỉnh trong đồ thị. Với tỉ số này, rõ ràng giá trị ‘cut’ sẽ có giá trị phần trăm lớn đối với các ‘cut’ nhỏ và những phân vùng có tập đỉnh nhỏ sẽ không có giá trị Ncut nhỏ. Do đó, tiêu chuẩn Ncut tránh phân vùng mịn như tình trạng minimum cut như trên.</w:t>
      </w:r>
    </w:p>
    <w:p w14:paraId="35F1B8D0" w14:textId="77777777" w:rsidR="000671CE" w:rsidRDefault="000671CE" w:rsidP="00AA263D">
      <w:r>
        <w:t>Với hơn hai vùng thì tiêu chuẩn normalized cut được mở rộ</w:t>
      </w:r>
      <w:r w:rsidR="004E7A5E">
        <w:t>ng theo công thức (2.6)</w:t>
      </w:r>
    </w:p>
    <w:p w14:paraId="35F1B8D1" w14:textId="77777777" w:rsidR="000671CE" w:rsidRPr="007166E0" w:rsidRDefault="007166E0" w:rsidP="007166E0">
      <w:pPr>
        <w:pStyle w:val="ListParagraph"/>
        <w:tabs>
          <w:tab w:val="center" w:pos="4253"/>
          <w:tab w:val="right" w:pos="8788"/>
        </w:tabs>
        <w:ind w:left="90" w:firstLine="990"/>
      </w:pPr>
      <w:r>
        <w:tab/>
      </w:r>
      <m:oMath>
        <m:r>
          <w:rPr>
            <w:rFonts w:ascii="Cambria Math" w:hAnsi="Cambria Math"/>
          </w:rPr>
          <m:t>Ncut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/i=1..n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cut(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r>
                  <w:rPr>
                    <w:rFonts w:ascii="Cambria Math" w:hAnsi="Cambria Math"/>
                  </w:rPr>
                  <m:t>)</m:t>
                </m:r>
              </m:num>
              <m:den>
                <m:r>
                  <w:rPr>
                    <w:rFonts w:ascii="Cambria Math" w:hAnsi="Cambria Math"/>
                  </w:rPr>
                  <m:t>assoc(</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,V)</m:t>
                </m:r>
              </m:den>
            </m:f>
          </m:e>
        </m:nary>
      </m:oMath>
      <w:r>
        <w:tab/>
        <w:t>(2.6)</w:t>
      </w:r>
    </w:p>
    <w:p w14:paraId="35F1B8D2" w14:textId="77777777" w:rsidR="004503B7" w:rsidRDefault="000671CE" w:rsidP="004503B7">
      <w:pPr>
        <w:rPr>
          <w:szCs w:val="26"/>
        </w:rPr>
      </w:pPr>
      <w:r>
        <w:t>Giả sử tập đỉnh V là một vùng của đồ thị, cần tách thành hai tập con A, B. Đặt x là vector có N=|V| chiều, với x</w:t>
      </w:r>
      <w:r>
        <w:rPr>
          <w:vertAlign w:val="subscript"/>
        </w:rPr>
        <w:t>i</w:t>
      </w:r>
      <w:r>
        <w:t>=1 nếu đỉ</w:t>
      </w:r>
      <w:r w:rsidR="00D817FA">
        <w:t xml:space="preserve">nh i </w:t>
      </w:r>
      <w:r w:rsidR="00D817FA">
        <w:sym w:font="Symbol" w:char="F0CE"/>
      </w:r>
      <w:r w:rsidR="00D817FA">
        <w:t xml:space="preserve"> </w:t>
      </w:r>
      <w:r>
        <w:t>A và ngược</w:t>
      </w:r>
      <w:r w:rsidR="00D817FA">
        <w:t xml:space="preserve"> l</w:t>
      </w:r>
      <w:r>
        <w:t>ại x</w:t>
      </w:r>
      <w:r>
        <w:rPr>
          <w:vertAlign w:val="subscript"/>
        </w:rPr>
        <w:t>i</w:t>
      </w:r>
      <w:r>
        <w:t xml:space="preserve">=-1. Đặt </w:t>
      </w:r>
      <w:r w:rsidRPr="00670D74">
        <w:rPr>
          <w:position w:val="-13"/>
        </w:rPr>
        <w:object w:dxaOrig="1697" w:dyaOrig="488" w14:anchorId="35F1BB1E">
          <v:shape id="_x0000_i1029" type="#_x0000_t75" style="width:85pt;height:24.5pt" o:ole="" filled="t">
            <v:fill color2="black"/>
            <v:imagedata r:id="rId18" o:title=""/>
          </v:shape>
          <o:OLEObject Type="Embed" ProgID="Equation.3" ShapeID="_x0000_i1029" DrawAspect="Content" ObjectID="_1678647752" r:id="rId19"/>
        </w:object>
      </w:r>
      <w:r>
        <w:t xml:space="preserve"> là tổng kết nối từ đỉnh i đến tất cả các đỉnh khác. </w:t>
      </w:r>
    </w:p>
    <w:p w14:paraId="35F1B8D3" w14:textId="77777777" w:rsidR="000671CE" w:rsidRDefault="000671CE" w:rsidP="00AA263D">
      <w:r>
        <w:t xml:space="preserve">Việc cực tiểu hóa tiêu chuẩn Ncut như trên cho đồ thị là </w:t>
      </w:r>
      <w:r w:rsidR="00293D9C">
        <w:t>bài toán</w:t>
      </w:r>
      <w:r>
        <w:t xml:space="preserve"> NP-hard. Việc cực tiể</w:t>
      </w:r>
      <w:r w:rsidR="001E04DE">
        <w:t xml:space="preserve">u hóa phương trình </w:t>
      </w:r>
      <w:r>
        <w:t>2</w:t>
      </w:r>
      <w:r w:rsidR="00293D9C">
        <w:t>.6</w:t>
      </w:r>
      <w:r>
        <w:t xml:space="preserve"> được chuyển thành bài toán giải hệ trị riêng tổng quát. Đây cũng là đề tài nghiên cứu nổi tiếng trong lý thuyết đồ thị quang phổ</w:t>
      </w:r>
      <w:r w:rsidR="00293D9C">
        <w:t xml:space="preserve"> </w:t>
      </w:r>
      <w:sdt>
        <w:sdtPr>
          <w:id w:val="11146234"/>
          <w:citation/>
        </w:sdtPr>
        <w:sdtContent>
          <w:r w:rsidR="00141D88">
            <w:fldChar w:fldCharType="begin"/>
          </w:r>
          <w:r w:rsidR="00141D88">
            <w:instrText xml:space="preserve"> CITATION Atu \l 1033 </w:instrText>
          </w:r>
          <w:r w:rsidR="00141D88">
            <w:fldChar w:fldCharType="separate"/>
          </w:r>
          <w:r w:rsidR="00042D38">
            <w:rPr>
              <w:noProof/>
            </w:rPr>
            <w:t>[</w:t>
          </w:r>
          <w:hyperlink w:anchor="Atu" w:history="1">
            <w:r w:rsidR="00042D38" w:rsidRPr="00042D38">
              <w:rPr>
                <w:rStyle w:val="ListLabel6"/>
                <w:rFonts w:cs="Times New Roman"/>
                <w:noProof/>
              </w:rPr>
              <w:t>12</w:t>
            </w:r>
          </w:hyperlink>
          <w:r w:rsidR="00042D38">
            <w:rPr>
              <w:noProof/>
            </w:rPr>
            <w:t>]</w:t>
          </w:r>
          <w:r w:rsidR="00141D88">
            <w:rPr>
              <w:noProof/>
            </w:rPr>
            <w:fldChar w:fldCharType="end"/>
          </w:r>
        </w:sdtContent>
      </w:sdt>
      <w:r>
        <w:t xml:space="preserve">. Đặt </w:t>
      </w:r>
      <w:r w:rsidRPr="00D3279C">
        <w:rPr>
          <w:b/>
        </w:rPr>
        <w:t>W</w:t>
      </w:r>
      <w:r>
        <w:t>=(w</w:t>
      </w:r>
      <w:r>
        <w:rPr>
          <w:vertAlign w:val="subscript"/>
        </w:rPr>
        <w:t>ij</w:t>
      </w:r>
      <w:r>
        <w:t>) là ma trận đối xứng cỡ</w:t>
      </w:r>
      <w:r w:rsidR="00293D9C">
        <w:t xml:space="preserve"> N</w:t>
      </w:r>
      <w:r w:rsidR="00293D9C">
        <w:sym w:font="Symbol" w:char="F0B4"/>
      </w:r>
      <w:r>
        <w:t xml:space="preserve">N và </w:t>
      </w:r>
      <w:r w:rsidRPr="00D3279C">
        <w:rPr>
          <w:b/>
        </w:rPr>
        <w:t>D</w:t>
      </w:r>
      <w:r>
        <w:t xml:space="preserve"> = diag(d</w:t>
      </w:r>
      <w:r>
        <w:rPr>
          <w:vertAlign w:val="subscript"/>
        </w:rPr>
        <w:t>1</w:t>
      </w:r>
      <w:r>
        <w:t>, d</w:t>
      </w:r>
      <w:r>
        <w:rPr>
          <w:vertAlign w:val="subscript"/>
        </w:rPr>
        <w:t>2</w:t>
      </w:r>
      <w:r>
        <w:t>, …, d</w:t>
      </w:r>
      <w:r>
        <w:rPr>
          <w:vertAlign w:val="subscript"/>
        </w:rPr>
        <w:t>n</w:t>
      </w:r>
      <w:r>
        <w:t xml:space="preserve">) là ma trận đường chéo </w:t>
      </w:r>
      <w:r w:rsidR="00293D9C">
        <w:t>kích thước</w:t>
      </w:r>
      <w:r>
        <w:t xml:space="preserve"> N</w:t>
      </w:r>
      <w:r w:rsidR="00293D9C">
        <w:sym w:font="Symbol" w:char="F0B4"/>
      </w:r>
      <w:r>
        <w:t>N. Qua nhiều bước biến đổi toán học, tiêu chuẩn Ncut trở thành vấn đề trong giải bài toán đại số.</w:t>
      </w:r>
    </w:p>
    <w:p w14:paraId="35F1B8D4" w14:textId="77777777" w:rsidR="000671CE" w:rsidRDefault="007166E0" w:rsidP="007166E0">
      <w:pPr>
        <w:pStyle w:val="ListParagraph"/>
        <w:tabs>
          <w:tab w:val="center" w:pos="4253"/>
          <w:tab w:val="right" w:pos="8788"/>
        </w:tabs>
        <w:ind w:left="90" w:firstLine="990"/>
        <w:rPr>
          <w:szCs w:val="26"/>
        </w:rPr>
      </w:pPr>
      <w:r>
        <w:rPr>
          <w:position w:val="-21"/>
        </w:rPr>
        <w:tab/>
      </w:r>
      <w:r w:rsidR="00747F92" w:rsidRPr="00D3279C">
        <w:rPr>
          <w:position w:val="-28"/>
        </w:rPr>
        <w:object w:dxaOrig="4840" w:dyaOrig="700" w14:anchorId="35F1BB1F">
          <v:shape id="_x0000_i1030" type="#_x0000_t75" style="width:242pt;height:35.5pt" o:ole="" filled="t">
            <v:fill color2="black"/>
            <v:imagedata r:id="rId20" o:title=""/>
          </v:shape>
          <o:OLEObject Type="Embed" ProgID="Equation.3" ShapeID="_x0000_i1030" DrawAspect="Content" ObjectID="_1678647753" r:id="rId21"/>
        </w:object>
      </w:r>
      <w:r>
        <w:rPr>
          <w:position w:val="-21"/>
        </w:rPr>
        <w:tab/>
        <w:t>(2.7)</w:t>
      </w:r>
    </w:p>
    <w:p w14:paraId="35F1B8D5" w14:textId="77777777" w:rsidR="000671CE" w:rsidRDefault="000671CE" w:rsidP="000671CE">
      <w:pPr>
        <w:pStyle w:val="ListParagraph"/>
        <w:ind w:left="90"/>
        <w:rPr>
          <w:szCs w:val="26"/>
        </w:rPr>
      </w:pPr>
      <w:r>
        <w:rPr>
          <w:szCs w:val="26"/>
        </w:rPr>
        <w:t xml:space="preserve">trong đó, y = (1 + x) – b(1 – x) và b = k/ (1 – k), với </w:t>
      </w:r>
      <w:r w:rsidRPr="00670D74">
        <w:rPr>
          <w:position w:val="-40"/>
        </w:rPr>
        <w:object w:dxaOrig="1032" w:dyaOrig="1031" w14:anchorId="35F1BB20">
          <v:shape id="_x0000_i1031" type="#_x0000_t75" style="width:51.5pt;height:51.5pt" o:ole="" filled="t">
            <v:fill color2="black"/>
            <v:imagedata r:id="rId22" o:title=""/>
          </v:shape>
          <o:OLEObject Type="Embed" ProgID="Equation.3" ShapeID="_x0000_i1031" DrawAspect="Content" ObjectID="_1678647754" r:id="rId23"/>
        </w:object>
      </w:r>
    </w:p>
    <w:p w14:paraId="35F1B8D6" w14:textId="77777777" w:rsidR="000671CE" w:rsidRDefault="000671CE" w:rsidP="00AA263D">
      <w:r>
        <w:t>Công thức liên quan đến bài toán giải hệ trị riêng phổ biến trong đại số tuyế</w:t>
      </w:r>
      <w:r w:rsidR="00293D9C">
        <w:t xml:space="preserve">n tính </w:t>
      </w:r>
      <w:r w:rsidR="00293D9C" w:rsidRPr="00D3279C">
        <w:rPr>
          <w:b/>
        </w:rPr>
        <w:t>A</w:t>
      </w:r>
      <w:r w:rsidR="00293D9C">
        <w:t>x = I</w:t>
      </w:r>
      <w:r w:rsidR="00293D9C">
        <w:rPr>
          <w:vertAlign w:val="subscript"/>
        </w:rPr>
        <w:t>d</w:t>
      </w:r>
      <w:r w:rsidRPr="00D3279C">
        <w:rPr>
          <w:b/>
        </w:rPr>
        <w:t>B</w:t>
      </w:r>
      <w:r>
        <w:t>x. Với y</w:t>
      </w:r>
      <w:r w:rsidR="00293D9C">
        <w:t xml:space="preserve"> </w:t>
      </w:r>
      <w:r w:rsidR="00293D9C">
        <w:sym w:font="Symbol" w:char="F0CE"/>
      </w:r>
      <w:r w:rsidR="00293D9C">
        <w:t xml:space="preserve"> R</w:t>
      </w:r>
      <w:r w:rsidR="00293D9C">
        <w:rPr>
          <w:vertAlign w:val="superscript"/>
        </w:rPr>
        <w:t>n</w:t>
      </w:r>
      <w:r>
        <w:t>, cực tiểu hóa Ncut cũng là giải hệ trị riêng sau (</w:t>
      </w:r>
      <w:r w:rsidRPr="00D3279C">
        <w:rPr>
          <w:b/>
        </w:rPr>
        <w:t>D</w:t>
      </w:r>
      <w:r>
        <w:t>-</w:t>
      </w:r>
      <w:r w:rsidR="00293D9C" w:rsidRPr="00D3279C">
        <w:rPr>
          <w:b/>
        </w:rPr>
        <w:t>W</w:t>
      </w:r>
      <w:r w:rsidR="00293D9C">
        <w:t xml:space="preserve">)y </w:t>
      </w:r>
      <w:r w:rsidR="00D3279C">
        <w:t xml:space="preserve">= </w:t>
      </w:r>
      <w:r w:rsidR="00D3279C">
        <w:sym w:font="Symbol" w:char="F06C"/>
      </w:r>
      <w:r w:rsidR="00D3279C" w:rsidRPr="00D3279C">
        <w:rPr>
          <w:b/>
        </w:rPr>
        <w:t>D</w:t>
      </w:r>
      <w:r>
        <w:t xml:space="preserve">y. Gọi </w:t>
      </w:r>
      <w:r w:rsidRPr="00D3279C">
        <w:rPr>
          <w:b/>
        </w:rPr>
        <w:t>L</w:t>
      </w:r>
      <w:r w:rsidR="00293D9C">
        <w:t xml:space="preserve"> </w:t>
      </w:r>
      <w:r>
        <w:t>=</w:t>
      </w:r>
      <w:r w:rsidR="00293D9C">
        <w:t xml:space="preserve"> </w:t>
      </w:r>
      <w:r w:rsidRPr="00D3279C">
        <w:rPr>
          <w:b/>
        </w:rPr>
        <w:t>D</w:t>
      </w:r>
      <w:r w:rsidR="00293D9C">
        <w:t xml:space="preserve"> </w:t>
      </w:r>
      <w:r>
        <w:t>-</w:t>
      </w:r>
      <w:r w:rsidR="00293D9C">
        <w:t xml:space="preserve"> </w:t>
      </w:r>
      <w:r w:rsidRPr="00D3279C">
        <w:rPr>
          <w:b/>
        </w:rPr>
        <w:t>W</w:t>
      </w:r>
      <w:r>
        <w:t xml:space="preserve"> là ma trận Laplace của đồ thị G, trong đó</w:t>
      </w:r>
      <w:r w:rsidRPr="00D3279C">
        <w:rPr>
          <w:b/>
        </w:rPr>
        <w:t xml:space="preserve"> D</w:t>
      </w:r>
      <w:r>
        <w:t xml:space="preserve"> và </w:t>
      </w:r>
      <w:r w:rsidRPr="00D3279C">
        <w:rPr>
          <w:b/>
        </w:rPr>
        <w:t>W</w:t>
      </w:r>
      <w:r>
        <w:t xml:space="preserve"> là ma trận đường chéo và ma trận kề tương ứng của đồ thị G. Việc tối ưu hóa công thứ</w:t>
      </w:r>
      <w:r w:rsidR="001E04DE">
        <w:t xml:space="preserve">c </w:t>
      </w:r>
      <w:r w:rsidR="007166E0">
        <w:t>2.7</w:t>
      </w:r>
      <w:r>
        <w:t xml:space="preserve"> được </w:t>
      </w:r>
      <w:r>
        <w:lastRenderedPageBreak/>
        <w:t xml:space="preserve">nới rộng bằng cách loại các điều kiện rời rạc và cho y nhận các giá trị thực bất kì. Vì </w:t>
      </w:r>
      <w:r w:rsidRPr="00D3279C">
        <w:rPr>
          <w:b/>
        </w:rPr>
        <w:t>W</w:t>
      </w:r>
      <w:r>
        <w:t xml:space="preserve">, </w:t>
      </w:r>
      <w:r w:rsidRPr="00D3279C">
        <w:rPr>
          <w:b/>
        </w:rPr>
        <w:t>D</w:t>
      </w:r>
      <w:r>
        <w:t xml:space="preserve"> là ma trận rời rạc (sparse matrix) có kích cỡ lớn và có nhiều phần tử 0 nên kĩ thuật Lanczos được áp dụng cho phép tính với những ma trận này.</w:t>
      </w:r>
    </w:p>
    <w:p w14:paraId="35F1B8D7" w14:textId="77777777" w:rsidR="000671CE" w:rsidRDefault="000671CE" w:rsidP="00AA263D">
      <w:pPr>
        <w:rPr>
          <w:b/>
          <w:bCs/>
          <w:sz w:val="30"/>
        </w:rPr>
      </w:pPr>
      <w:r>
        <w:t>Theo đị</w:t>
      </w:r>
      <w:r w:rsidR="007166E0">
        <w:t>nh lí Rayleigh-Ritz</w:t>
      </w:r>
      <w:r w:rsidR="00293D9C">
        <w:t xml:space="preserve"> </w:t>
      </w:r>
      <w:sdt>
        <w:sdtPr>
          <w:id w:val="11146235"/>
          <w:citation/>
        </w:sdtPr>
        <w:sdtContent>
          <w:r w:rsidR="00141D88">
            <w:fldChar w:fldCharType="begin"/>
          </w:r>
          <w:r w:rsidR="00141D88">
            <w:instrText xml:space="preserve"> CITATION Shi00 \l 1033 </w:instrText>
          </w:r>
          <w:r w:rsidR="00141D88">
            <w:fldChar w:fldCharType="separate"/>
          </w:r>
          <w:r w:rsidR="00C35E98">
            <w:rPr>
              <w:noProof/>
            </w:rPr>
            <w:t>[</w:t>
          </w:r>
          <w:hyperlink w:anchor="Shi00" w:history="1">
            <w:r w:rsidR="00C35E98" w:rsidRPr="00C35E98">
              <w:rPr>
                <w:rStyle w:val="ListLabel6"/>
                <w:rFonts w:cs="Times New Roman"/>
                <w:noProof/>
              </w:rPr>
              <w:t>9</w:t>
            </w:r>
          </w:hyperlink>
          <w:r w:rsidR="00C35E98">
            <w:rPr>
              <w:noProof/>
            </w:rPr>
            <w:t>]</w:t>
          </w:r>
          <w:r w:rsidR="00141D88">
            <w:rPr>
              <w:noProof/>
            </w:rPr>
            <w:fldChar w:fldCharType="end"/>
          </w:r>
        </w:sdtContent>
      </w:sdt>
      <w:r>
        <w:t>, vector riêng tương ứng với giá trị riêng nhỏ nhất thứ hai của ma trận Laplace là nghiệm thực cần tìm củ</w:t>
      </w:r>
      <w:r w:rsidR="00E7525A">
        <w:t>a phương trình 2.7</w:t>
      </w:r>
      <w:r>
        <w:t>. Cuối cùng, để phân vùng đồ thị, ta có thể đặt một ngưỡng trên vector riêng này để chia đôi đồ thị và đệ qui theo kiểu two-way-cut để đạt kết quả. Đối với phân vùng theo kiểu k-way-cut, quá trình two-way-cut được thực hiện lặp đi lặp lại trên đồ thị cho tới khi đến một kết quả khả quan. Sau đây là phần trình bày giải thuật gom nhóm theo hai cách: two-way-cut và k-way-cut sử dụng tiêu chuẩn Ncut.</w:t>
      </w:r>
    </w:p>
    <w:p w14:paraId="35F1B8D8" w14:textId="77777777" w:rsidR="000671CE" w:rsidRPr="001B06CA" w:rsidRDefault="000671CE" w:rsidP="00654A45">
      <w:pPr>
        <w:pStyle w:val="Heading3"/>
      </w:pPr>
      <w:bookmarkStart w:id="55" w:name="_Toc371775644"/>
      <w:bookmarkStart w:id="56" w:name="_Toc371779649"/>
      <w:bookmarkStart w:id="57" w:name="_Toc378314092"/>
      <w:r w:rsidRPr="00C012F6">
        <w:t>Giải</w:t>
      </w:r>
      <w:r>
        <w:t xml:space="preserve"> thuật two-way-cut</w:t>
      </w:r>
      <w:bookmarkEnd w:id="55"/>
      <w:bookmarkEnd w:id="56"/>
      <w:bookmarkEnd w:id="57"/>
    </w:p>
    <w:p w14:paraId="35F1B8D9" w14:textId="77777777" w:rsidR="000671CE" w:rsidRDefault="000671CE" w:rsidP="00AA263D">
      <w:r>
        <w:t>Giải thuật sử dụng vector riêng nhỏ thứ hai cho việc phân vùng đồ thị.  Vì vector riêng có giá trị liên tục nên ta cần xác định điểm chia (splitting point) cho vector riêng đó. Giá trị 0 hoặc giá trị trung vị (median) có thể được chọn như điểm chia. Tuy nhiên, những giá trị này không chắc chắn vì lỗi xấp xỉ. Một giải pháp khác là phương pháp heuristic tìm kiếm điểm chia. Một số điểm được đánh dấu theo khoảng cách đều nhau trong vector riêng và tính giá trị Ncut cho mỗi điểm. Điểm nào có giá trị Ncut nhỏ nhất sẽ được chọn làm điểm chia. Thuật toán được áp dụng đệ qui trên mỗi phân vùng đồ thị cho đến khi vượt quá một giới hạn Ncut cho trước.</w:t>
      </w:r>
    </w:p>
    <w:p w14:paraId="35F1B8DA" w14:textId="77777777" w:rsidR="007166E0" w:rsidRDefault="007166E0" w:rsidP="000671CE">
      <w:pPr>
        <w:pStyle w:val="DefaultStyle"/>
        <w:spacing w:after="0"/>
        <w:rPr>
          <w:rFonts w:cs="Times New Roman"/>
          <w:szCs w:val="26"/>
        </w:rPr>
      </w:pPr>
      <w:r w:rsidRPr="007166E0">
        <w:rPr>
          <w:rFonts w:cs="Times New Roman"/>
          <w:b/>
          <w:szCs w:val="26"/>
        </w:rPr>
        <w:t>Thuật toán 2.1:</w:t>
      </w:r>
      <w:r>
        <w:rPr>
          <w:rFonts w:cs="Times New Roman"/>
          <w:szCs w:val="26"/>
        </w:rPr>
        <w:t xml:space="preserve"> Thuật toán Ncuts – Giải thuật 2-way cut</w:t>
      </w:r>
      <w:r w:rsidR="00D115E5">
        <w:rPr>
          <w:rFonts w:cs="Times New Roman"/>
          <w:szCs w:val="26"/>
        </w:rPr>
        <w:t xml:space="preserve"> </w:t>
      </w:r>
      <w:sdt>
        <w:sdtPr>
          <w:rPr>
            <w:rFonts w:cs="Times New Roman"/>
            <w:szCs w:val="26"/>
          </w:rPr>
          <w:id w:val="1852941"/>
          <w:citation/>
        </w:sdtPr>
        <w:sdtContent>
          <w:r w:rsidR="00F5714E">
            <w:rPr>
              <w:rFonts w:cs="Times New Roman"/>
              <w:szCs w:val="26"/>
            </w:rPr>
            <w:fldChar w:fldCharType="begin"/>
          </w:r>
          <w:r w:rsidR="00D115E5">
            <w:rPr>
              <w:rFonts w:cs="Times New Roman"/>
              <w:szCs w:val="26"/>
            </w:rPr>
            <w:instrText xml:space="preserve"> CITATION Shi00 \l 1033 </w:instrText>
          </w:r>
          <w:r w:rsidR="00F5714E">
            <w:rPr>
              <w:rFonts w:cs="Times New Roman"/>
              <w:szCs w:val="26"/>
            </w:rPr>
            <w:fldChar w:fldCharType="separate"/>
          </w:r>
          <w:r w:rsidR="00D115E5" w:rsidRPr="00D115E5">
            <w:rPr>
              <w:rFonts w:cs="Times New Roman"/>
              <w:noProof/>
              <w:szCs w:val="26"/>
            </w:rPr>
            <w:t>[</w:t>
          </w:r>
          <w:hyperlink w:anchor="Shi00" w:history="1">
            <w:r w:rsidR="00D115E5" w:rsidRPr="00D115E5">
              <w:rPr>
                <w:rStyle w:val="ListLabel6"/>
                <w:rFonts w:cs="Times New Roman"/>
                <w:noProof/>
                <w:szCs w:val="26"/>
              </w:rPr>
              <w:t>9</w:t>
            </w:r>
          </w:hyperlink>
          <w:r w:rsidR="00D115E5" w:rsidRPr="00D115E5">
            <w:rPr>
              <w:rFonts w:cs="Times New Roman"/>
              <w:noProof/>
              <w:szCs w:val="26"/>
            </w:rPr>
            <w:t>]</w:t>
          </w:r>
          <w:r w:rsidR="00F5714E">
            <w:rPr>
              <w:rFonts w:cs="Times New Roman"/>
              <w:szCs w:val="26"/>
            </w:rPr>
            <w:fldChar w:fldCharType="end"/>
          </w:r>
        </w:sdtContent>
      </w:sdt>
    </w:p>
    <w:p w14:paraId="35F1B8DB" w14:textId="77777777" w:rsidR="007166E0" w:rsidRDefault="007166E0" w:rsidP="00C92F00">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sidRPr="00F84B48">
        <w:rPr>
          <w:rFonts w:cs="Times New Roman"/>
          <w:szCs w:val="26"/>
        </w:rPr>
        <w:t>Thuật toán 2.1:</w:t>
      </w:r>
      <w:r>
        <w:rPr>
          <w:rFonts w:cs="Times New Roman"/>
          <w:szCs w:val="26"/>
        </w:rPr>
        <w:t xml:space="preserve"> Thuật toán Ncuts – Giải thuật 2-way cut</w:t>
      </w:r>
    </w:p>
    <w:p w14:paraId="35F1B8DC" w14:textId="77777777" w:rsidR="000671CE" w:rsidRDefault="000671CE" w:rsidP="00C92F00">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sidRPr="00C92F00">
        <w:rPr>
          <w:rFonts w:cs="Times New Roman"/>
          <w:szCs w:val="26"/>
          <w:u w:val="single"/>
        </w:rPr>
        <w:t>Bước 1:</w:t>
      </w:r>
      <w:r>
        <w:rPr>
          <w:rFonts w:cs="Times New Roman"/>
          <w:szCs w:val="26"/>
        </w:rPr>
        <w:t xml:space="preserve"> Ảnh vào I.</w:t>
      </w:r>
    </w:p>
    <w:p w14:paraId="35F1B8DD" w14:textId="77777777" w:rsidR="000671CE" w:rsidRDefault="000671CE" w:rsidP="00C92F00">
      <w:pPr>
        <w:pStyle w:val="DefaultStyle"/>
        <w:numPr>
          <w:ilvl w:val="0"/>
          <w:numId w:val="6"/>
        </w:numPr>
        <w:pBdr>
          <w:top w:val="single" w:sz="4" w:space="1" w:color="auto"/>
          <w:left w:val="single" w:sz="4" w:space="4" w:color="auto"/>
          <w:bottom w:val="single" w:sz="4" w:space="1" w:color="auto"/>
          <w:right w:val="single" w:sz="4" w:space="4" w:color="auto"/>
        </w:pBdr>
        <w:tabs>
          <w:tab w:val="left" w:pos="284"/>
        </w:tabs>
        <w:spacing w:after="0"/>
        <w:ind w:left="0" w:firstLine="0"/>
        <w:rPr>
          <w:rFonts w:cs="Times New Roman"/>
          <w:szCs w:val="26"/>
        </w:rPr>
      </w:pPr>
      <w:r>
        <w:rPr>
          <w:rFonts w:cs="Times New Roman"/>
          <w:szCs w:val="26"/>
        </w:rPr>
        <w:t>Lập đồ thị vô hướng có trọng số tương ứng cho ảnh G=(V, E), trong đó mỗi đỉnh của G tương ứng với mỗi điểm ảnh của ảnh I.</w:t>
      </w:r>
    </w:p>
    <w:p w14:paraId="35F1B8DE" w14:textId="77777777" w:rsidR="000671CE" w:rsidRDefault="000671CE" w:rsidP="00C92F00">
      <w:pPr>
        <w:pStyle w:val="DefaultStyle"/>
        <w:pBdr>
          <w:top w:val="single" w:sz="4" w:space="1" w:color="auto"/>
          <w:left w:val="single" w:sz="4" w:space="4" w:color="auto"/>
          <w:bottom w:val="single" w:sz="4" w:space="1" w:color="auto"/>
          <w:right w:val="single" w:sz="4" w:space="4" w:color="auto"/>
        </w:pBdr>
        <w:tabs>
          <w:tab w:val="left" w:pos="284"/>
        </w:tabs>
        <w:spacing w:after="0"/>
        <w:rPr>
          <w:rFonts w:cs="Times New Roman"/>
          <w:szCs w:val="26"/>
        </w:rPr>
      </w:pPr>
      <w:r>
        <w:rPr>
          <w:rFonts w:cs="Times New Roman"/>
          <w:szCs w:val="26"/>
        </w:rPr>
        <w:t>V = tập đỉnh của G tương ứng với tập điểm ảnh của I. Đặt N là số đỉnh (hay số điểm ảnh), ta có N=|V|.</w:t>
      </w:r>
    </w:p>
    <w:p w14:paraId="35F1B8DF" w14:textId="77777777" w:rsidR="000671CE" w:rsidRDefault="000671CE" w:rsidP="00C92F00">
      <w:pPr>
        <w:pStyle w:val="DefaultStyle"/>
        <w:pBdr>
          <w:top w:val="single" w:sz="4" w:space="1" w:color="auto"/>
          <w:left w:val="single" w:sz="4" w:space="4" w:color="auto"/>
          <w:bottom w:val="single" w:sz="4" w:space="1" w:color="auto"/>
          <w:right w:val="single" w:sz="4" w:space="4" w:color="auto"/>
        </w:pBdr>
        <w:tabs>
          <w:tab w:val="left" w:pos="284"/>
        </w:tabs>
        <w:spacing w:after="0"/>
        <w:rPr>
          <w:rFonts w:cs="Times New Roman"/>
          <w:szCs w:val="26"/>
        </w:rPr>
      </w:pPr>
      <w:r>
        <w:rPr>
          <w:rFonts w:cs="Times New Roman"/>
          <w:szCs w:val="26"/>
        </w:rPr>
        <w:t>E = tập cạnh nối giữa hai đỉnh, dựa vào độ tương đồng giữa hai điểm ảnh tương ứng (tương ứng với những đặc trưng của ảnh về độ sáng, màu, hay kết cấu …)</w:t>
      </w:r>
    </w:p>
    <w:p w14:paraId="35F1B8E0" w14:textId="77777777" w:rsidR="000671CE" w:rsidRPr="00AF1C17" w:rsidRDefault="000671CE" w:rsidP="00C92F00">
      <w:pPr>
        <w:pStyle w:val="DefaultStyle"/>
        <w:numPr>
          <w:ilvl w:val="0"/>
          <w:numId w:val="6"/>
        </w:numPr>
        <w:pBdr>
          <w:top w:val="single" w:sz="4" w:space="1" w:color="auto"/>
          <w:left w:val="single" w:sz="4" w:space="4" w:color="auto"/>
          <w:bottom w:val="single" w:sz="4" w:space="1" w:color="auto"/>
          <w:right w:val="single" w:sz="4" w:space="4" w:color="auto"/>
        </w:pBdr>
        <w:tabs>
          <w:tab w:val="left" w:pos="284"/>
        </w:tabs>
        <w:spacing w:after="0"/>
        <w:ind w:left="0" w:firstLine="0"/>
      </w:pPr>
      <w:r>
        <w:rPr>
          <w:rFonts w:cs="Times New Roman"/>
          <w:szCs w:val="26"/>
        </w:rPr>
        <w:lastRenderedPageBreak/>
        <w:t xml:space="preserve">Xây dựng ma trận tương đồng đối xứng </w:t>
      </w:r>
      <w:r w:rsidRPr="00D3279C">
        <w:rPr>
          <w:rFonts w:cs="Times New Roman"/>
          <w:b/>
          <w:szCs w:val="26"/>
        </w:rPr>
        <w:t>W</w:t>
      </w:r>
      <w:r>
        <w:rPr>
          <w:rFonts w:cs="Times New Roman"/>
          <w:szCs w:val="26"/>
        </w:rPr>
        <w:t xml:space="preserve"> = (w</w:t>
      </w:r>
      <w:r>
        <w:rPr>
          <w:rFonts w:cs="Times New Roman"/>
          <w:szCs w:val="26"/>
          <w:vertAlign w:val="subscript"/>
        </w:rPr>
        <w:t>ij</w:t>
      </w:r>
      <w:r>
        <w:rPr>
          <w:rFonts w:cs="Times New Roman"/>
          <w:szCs w:val="26"/>
        </w:rPr>
        <w:t>) cỡ NxN theo công thứ</w:t>
      </w:r>
      <w:r w:rsidR="00C92F00">
        <w:rPr>
          <w:rFonts w:cs="Times New Roman"/>
          <w:szCs w:val="26"/>
        </w:rPr>
        <w:t>c (2.8)</w:t>
      </w:r>
    </w:p>
    <w:p w14:paraId="35F1B8E1" w14:textId="77777777" w:rsidR="000671CE" w:rsidRPr="00AF1C17" w:rsidRDefault="005A276D" w:rsidP="004438E9">
      <w:pPr>
        <w:pStyle w:val="DefaultStyle"/>
        <w:pBdr>
          <w:top w:val="single" w:sz="4" w:space="1" w:color="auto"/>
          <w:left w:val="single" w:sz="4" w:space="4" w:color="auto"/>
          <w:bottom w:val="single" w:sz="4" w:space="1" w:color="auto"/>
          <w:right w:val="single" w:sz="4" w:space="4" w:color="auto"/>
        </w:pBdr>
        <w:tabs>
          <w:tab w:val="left" w:pos="284"/>
          <w:tab w:val="right" w:pos="8788"/>
        </w:tabs>
        <w:spacing w:after="0"/>
        <w:jc w:val="center"/>
      </w:pPr>
      <m:oMath>
        <m:sSub>
          <m:sSubPr>
            <m:ctrlPr>
              <w:rPr>
                <w:rFonts w:ascii="Cambria Math" w:eastAsiaTheme="minorHAnsi" w:hAnsi="Cambria Math" w:cstheme="minorBidi"/>
                <w:i/>
                <w:color w:val="auto"/>
                <w:kern w:val="0"/>
                <w:sz w:val="22"/>
              </w:rPr>
            </m:ctrlPr>
          </m:sSubPr>
          <m:e>
            <m:r>
              <w:rPr>
                <w:rFonts w:ascii="Cambria Math" w:hAnsi="Cambria Math"/>
              </w:rPr>
              <m:t>w</m:t>
            </m:r>
          </m:e>
          <m:sub>
            <m:r>
              <w:rPr>
                <w:rFonts w:ascii="Cambria Math" w:hAnsi="Cambria Math"/>
              </w:rPr>
              <m:t>ij</m:t>
            </m:r>
          </m:sub>
        </m:sSub>
        <m:r>
          <w:rPr>
            <w:rFonts w:ascii="Cambria Math" w:hAnsi="Cambria Math"/>
          </w:rPr>
          <m:t>=exp</m:t>
        </m:r>
        <m:f>
          <m:fPr>
            <m:ctrlPr>
              <w:rPr>
                <w:rFonts w:ascii="Cambria Math" w:eastAsiaTheme="minorHAnsi" w:hAnsi="Cambria Math" w:cstheme="minorBidi"/>
                <w:i/>
                <w:color w:val="auto"/>
                <w:kern w:val="0"/>
                <w:sz w:val="22"/>
              </w:rPr>
            </m:ctrlPr>
          </m:fPr>
          <m:num>
            <m:r>
              <w:rPr>
                <w:rFonts w:ascii="Cambria Math" w:hAnsi="Cambria Math"/>
              </w:rPr>
              <m:t>-</m:t>
            </m:r>
            <m:sSubSup>
              <m:sSubSupPr>
                <m:ctrlPr>
                  <w:rPr>
                    <w:rFonts w:ascii="Cambria Math" w:eastAsiaTheme="minorHAnsi" w:hAnsi="Cambria Math" w:cstheme="minorBidi"/>
                    <w:i/>
                    <w:color w:val="auto"/>
                    <w:kern w:val="0"/>
                    <w:sz w:val="22"/>
                  </w:rPr>
                </m:ctrlPr>
              </m:sSubSupPr>
              <m:e>
                <m:d>
                  <m:dPr>
                    <m:begChr m:val="‖"/>
                    <m:endChr m:val="‖"/>
                    <m:ctrlPr>
                      <w:rPr>
                        <w:rFonts w:ascii="Cambria Math" w:eastAsiaTheme="minorHAnsi" w:hAnsi="Cambria Math" w:cstheme="minorBidi"/>
                        <w:i/>
                        <w:color w:val="auto"/>
                        <w:kern w:val="0"/>
                        <w:sz w:val="22"/>
                      </w:rPr>
                    </m:ctrlPr>
                  </m:dPr>
                  <m:e>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-F</m:t>
                    </m:r>
                    <m:d>
                      <m:dPr>
                        <m:ctrlPr>
                          <w:rPr>
                            <w:rFonts w:ascii="Cambria Math" w:hAnsi="Cambria Math"/>
                            <w:i/>
                          </w:rPr>
                        </m:ctrlPr>
                      </m:dPr>
                      <m:e>
                        <m:r>
                          <w:rPr>
                            <w:rFonts w:ascii="Cambria Math" w:hAnsi="Cambria Math"/>
                          </w:rPr>
                          <m:t>j</m:t>
                        </m:r>
                      </m:e>
                    </m:d>
                  </m:e>
                </m:d>
              </m:e>
              <m:sub>
                <m:r>
                  <w:rPr>
                    <w:rFonts w:ascii="Cambria Math" w:hAnsi="Cambria Math"/>
                  </w:rPr>
                  <m:t>2</m:t>
                </m:r>
              </m:sub>
              <m:sup>
                <m:r>
                  <w:rPr>
                    <w:rFonts w:ascii="Cambria Math" w:hAnsi="Cambria Math"/>
                  </w:rPr>
                  <m:t>2</m:t>
                </m:r>
              </m:sup>
            </m:sSubSup>
          </m:num>
          <m:den>
            <m:sSubSup>
              <m:sSubSupPr>
                <m:ctrlPr>
                  <w:rPr>
                    <w:rFonts w:ascii="Cambria Math" w:eastAsiaTheme="minorHAnsi" w:hAnsi="Cambria Math" w:cstheme="minorBidi"/>
                    <w:i/>
                    <w:color w:val="auto"/>
                    <w:kern w:val="0"/>
                    <w:sz w:val="22"/>
                  </w:rPr>
                </m:ctrlPr>
              </m:sSubSupPr>
              <m:e>
                <m:r>
                  <w:rPr>
                    <w:rFonts w:ascii="Cambria Math" w:hAnsi="Cambria Math"/>
                  </w:rPr>
                  <m:t>σ</m:t>
                </m:r>
              </m:e>
              <m:sub>
                <m:r>
                  <w:rPr>
                    <w:rFonts w:ascii="Cambria Math" w:hAnsi="Cambria Math"/>
                  </w:rPr>
                  <m:t>I</m:t>
                </m:r>
              </m:sub>
              <m:sup>
                <m:r>
                  <w:rPr>
                    <w:rFonts w:ascii="Cambria Math" w:hAnsi="Cambria Math"/>
                  </w:rPr>
                  <m:t>2</m:t>
                </m:r>
              </m:sup>
            </m:sSubSup>
          </m:den>
        </m:f>
        <m:r>
          <w:rPr>
            <w:rFonts w:ascii="Cambria Math" w:eastAsiaTheme="minorEastAsia" w:hAnsi="Cambria Math"/>
          </w:rPr>
          <m:t>*</m:t>
        </m:r>
        <m:d>
          <m:dPr>
            <m:begChr m:val="{"/>
            <m:endChr m:val=""/>
            <m:ctrlPr>
              <w:rPr>
                <w:rFonts w:ascii="Cambria Math" w:eastAsiaTheme="minorEastAsia" w:hAnsi="Cambria Math" w:cstheme="minorBidi"/>
                <w:i/>
                <w:color w:val="auto"/>
                <w:kern w:val="0"/>
                <w:sz w:val="22"/>
              </w:rPr>
            </m:ctrlPr>
          </m:dPr>
          <m:e>
            <m:eqArr>
              <m:eqArrPr>
                <m:ctrlPr>
                  <w:rPr>
                    <w:rFonts w:ascii="Cambria Math" w:eastAsiaTheme="minorEastAsia" w:hAnsi="Cambria Math" w:cstheme="minorBidi"/>
                    <w:i/>
                    <w:color w:val="auto"/>
                    <w:kern w:val="0"/>
                    <w:sz w:val="22"/>
                  </w:rPr>
                </m:ctrlPr>
              </m:eqArrPr>
              <m:e>
                <m:r>
                  <w:rPr>
                    <w:rFonts w:ascii="Cambria Math" w:eastAsiaTheme="minorEastAsia" w:hAnsi="Cambria Math"/>
                  </w:rPr>
                  <m:t>exp</m:t>
                </m:r>
                <m:f>
                  <m:fPr>
                    <m:ctrlPr>
                      <w:rPr>
                        <w:rFonts w:ascii="Cambria Math" w:eastAsiaTheme="minorEastAsia" w:hAnsi="Cambria Math" w:cstheme="minorBidi"/>
                        <w:i/>
                        <w:color w:val="auto"/>
                        <w:kern w:val="0"/>
                        <w:sz w:val="22"/>
                      </w:rPr>
                    </m:ctrlPr>
                  </m:fPr>
                  <m:num>
                    <m:r>
                      <w:rPr>
                        <w:rFonts w:ascii="Cambria Math" w:eastAsiaTheme="minorEastAsia" w:hAnsi="Cambria Math"/>
                      </w:rPr>
                      <m:t>-</m:t>
                    </m:r>
                    <m:sSubSup>
                      <m:sSubSupPr>
                        <m:ctrlPr>
                          <w:rPr>
                            <w:rFonts w:ascii="Cambria Math" w:eastAsiaTheme="minorEastAsia" w:hAnsi="Cambria Math" w:cstheme="minorBidi"/>
                            <w:i/>
                            <w:color w:val="auto"/>
                            <w:kern w:val="0"/>
                            <w:sz w:val="22"/>
                          </w:rPr>
                        </m:ctrlPr>
                      </m:sSubSupPr>
                      <m:e>
                        <m:d>
                          <m:dPr>
                            <m:begChr m:val="‖"/>
                            <m:endChr m:val="‖"/>
                            <m:ctrlPr>
                              <w:rPr>
                                <w:rFonts w:ascii="Cambria Math" w:eastAsiaTheme="minorEastAsia" w:hAnsi="Cambria Math" w:cstheme="minorBidi"/>
                                <w:i/>
                                <w:color w:val="auto"/>
                                <w:kern w:val="0"/>
                                <w:sz w:val="22"/>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j</m:t>
                                </m:r>
                              </m:e>
                            </m:d>
                          </m:e>
                        </m:d>
                      </m:e>
                      <m:sub>
                        <m:r>
                          <w:rPr>
                            <w:rFonts w:ascii="Cambria Math" w:eastAsiaTheme="minorEastAsia" w:hAnsi="Cambria Math"/>
                          </w:rPr>
                          <m:t>2</m:t>
                        </m:r>
                      </m:sub>
                      <m:sup>
                        <m:r>
                          <w:rPr>
                            <w:rFonts w:ascii="Cambria Math" w:eastAsiaTheme="minorEastAsia" w:hAnsi="Cambria Math"/>
                          </w:rPr>
                          <m:t>2</m:t>
                        </m:r>
                      </m:sup>
                    </m:sSubSup>
                  </m:num>
                  <m:den>
                    <m:sSubSup>
                      <m:sSubSupPr>
                        <m:ctrlPr>
                          <w:rPr>
                            <w:rFonts w:ascii="Cambria Math" w:eastAsiaTheme="minorEastAsia" w:hAnsi="Cambria Math" w:cstheme="minorBidi"/>
                            <w:i/>
                            <w:color w:val="auto"/>
                            <w:kern w:val="0"/>
                            <w:sz w:val="22"/>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den>
                </m:f>
                <m:r>
                  <w:rPr>
                    <w:rFonts w:ascii="Cambria Math" w:eastAsiaTheme="minorEastAsia" w:hAnsi="Cambria Math"/>
                  </w:rPr>
                  <m:t xml:space="preserve">   nếu </m:t>
                </m:r>
                <m:sSub>
                  <m:sSubPr>
                    <m:ctrlPr>
                      <w:rPr>
                        <w:rFonts w:ascii="Cambria Math" w:eastAsiaTheme="minorEastAsia" w:hAnsi="Cambria Math" w:cstheme="minorBidi"/>
                        <w:i/>
                        <w:color w:val="auto"/>
                        <w:kern w:val="0"/>
                        <w:sz w:val="22"/>
                      </w:rPr>
                    </m:ctrlPr>
                  </m:sSubPr>
                  <m:e>
                    <m:d>
                      <m:dPr>
                        <m:begChr m:val="‖"/>
                        <m:endChr m:val="‖"/>
                        <m:ctrlPr>
                          <w:rPr>
                            <w:rFonts w:ascii="Cambria Math" w:eastAsiaTheme="minorEastAsia" w:hAnsi="Cambria Math" w:cstheme="minorBidi"/>
                            <w:i/>
                            <w:color w:val="auto"/>
                            <w:kern w:val="0"/>
                            <w:sz w:val="22"/>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j</m:t>
                            </m:r>
                          </m:e>
                        </m:d>
                      </m:e>
                    </m:d>
                  </m:e>
                  <m:sub>
                    <m:r>
                      <w:rPr>
                        <w:rFonts w:ascii="Cambria Math" w:eastAsiaTheme="minorEastAsia" w:hAnsi="Cambria Math"/>
                      </w:rPr>
                      <m:t>2</m:t>
                    </m:r>
                  </m:sub>
                </m:sSub>
                <m:r>
                  <w:rPr>
                    <w:rFonts w:ascii="Cambria Math" w:eastAsiaTheme="minorEastAsia" w:hAnsi="Cambria Math"/>
                  </w:rPr>
                  <m:t>&lt;r</m:t>
                </m:r>
              </m:e>
              <m:e>
                <m:r>
                  <w:rPr>
                    <w:rFonts w:ascii="Cambria Math" w:eastAsiaTheme="minorEastAsia" w:hAnsi="Cambria Math"/>
                  </w:rPr>
                  <m:t xml:space="preserve">                 0            nếu  </m:t>
                </m:r>
                <m:sSub>
                  <m:sSubPr>
                    <m:ctrlPr>
                      <w:rPr>
                        <w:rFonts w:ascii="Cambria Math" w:eastAsiaTheme="minorEastAsia" w:hAnsi="Cambria Math" w:cstheme="minorBidi"/>
                        <w:i/>
                        <w:color w:val="auto"/>
                        <w:kern w:val="0"/>
                        <w:sz w:val="22"/>
                      </w:rPr>
                    </m:ctrlPr>
                  </m:sSubPr>
                  <m:e>
                    <m:d>
                      <m:dPr>
                        <m:begChr m:val="‖"/>
                        <m:endChr m:val="‖"/>
                        <m:ctrlPr>
                          <w:rPr>
                            <w:rFonts w:ascii="Cambria Math" w:eastAsiaTheme="minorEastAsia" w:hAnsi="Cambria Math" w:cstheme="minorBidi"/>
                            <w:i/>
                            <w:color w:val="auto"/>
                            <w:kern w:val="0"/>
                            <w:sz w:val="22"/>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j</m:t>
                            </m:r>
                          </m:e>
                        </m:d>
                      </m:e>
                    </m:d>
                  </m:e>
                  <m:sub>
                    <m:r>
                      <w:rPr>
                        <w:rFonts w:ascii="Cambria Math" w:eastAsiaTheme="minorEastAsia" w:hAnsi="Cambria Math"/>
                      </w:rPr>
                      <m:t>2</m:t>
                    </m:r>
                  </m:sub>
                </m:sSub>
                <m:r>
                  <w:rPr>
                    <w:rFonts w:ascii="Cambria Math" w:eastAsiaTheme="minorEastAsia" w:hAnsi="Cambria Math"/>
                  </w:rPr>
                  <m:t>≥ r</m:t>
                </m:r>
              </m:e>
            </m:eqArr>
          </m:e>
        </m:d>
      </m:oMath>
      <w:r w:rsidR="004438E9">
        <w:rPr>
          <w:color w:val="auto"/>
          <w:kern w:val="0"/>
          <w:sz w:val="22"/>
        </w:rPr>
        <w:t xml:space="preserve"> </w:t>
      </w:r>
      <w:r w:rsidR="004438E9">
        <w:rPr>
          <w:color w:val="auto"/>
          <w:kern w:val="0"/>
          <w:sz w:val="22"/>
        </w:rPr>
        <w:tab/>
        <w:t>(2.8)</w:t>
      </w:r>
    </w:p>
    <w:p w14:paraId="35F1B8E2" w14:textId="77777777" w:rsidR="000671CE" w:rsidRDefault="00C92F00" w:rsidP="00C92F00">
      <w:pPr>
        <w:pStyle w:val="DefaultStyle"/>
        <w:pBdr>
          <w:top w:val="single" w:sz="4" w:space="1" w:color="auto"/>
          <w:left w:val="single" w:sz="4" w:space="4" w:color="auto"/>
          <w:bottom w:val="single" w:sz="4" w:space="1" w:color="auto"/>
          <w:right w:val="single" w:sz="4" w:space="4" w:color="auto"/>
        </w:pBdr>
        <w:tabs>
          <w:tab w:val="left" w:pos="284"/>
        </w:tabs>
        <w:spacing w:after="0"/>
        <w:rPr>
          <w:szCs w:val="26"/>
        </w:rPr>
      </w:pPr>
      <w:r>
        <w:t xml:space="preserve">Trong đó, X(i) </w:t>
      </w:r>
      <w:r w:rsidRPr="00C92F00">
        <w:rPr>
          <w:rFonts w:cs="Times New Roman"/>
          <w:szCs w:val="26"/>
        </w:rPr>
        <w:t>là</w:t>
      </w:r>
      <w:r>
        <w:t xml:space="preserve"> tọa độ không gian của ảnh gốc I, và F(i) là vector đặc trưng được xác định theo thuật toán 2.2.</w:t>
      </w:r>
    </w:p>
    <w:p w14:paraId="35F1B8E3" w14:textId="77777777" w:rsidR="000671CE" w:rsidRDefault="000671CE" w:rsidP="00C92F00">
      <w:pPr>
        <w:pStyle w:val="DefaultStyle"/>
        <w:numPr>
          <w:ilvl w:val="0"/>
          <w:numId w:val="6"/>
        </w:numPr>
        <w:pBdr>
          <w:top w:val="single" w:sz="4" w:space="1" w:color="auto"/>
          <w:left w:val="single" w:sz="4" w:space="4" w:color="auto"/>
          <w:bottom w:val="single" w:sz="4" w:space="1" w:color="auto"/>
          <w:right w:val="single" w:sz="4" w:space="4" w:color="auto"/>
        </w:pBdr>
        <w:tabs>
          <w:tab w:val="left" w:pos="284"/>
        </w:tabs>
        <w:spacing w:after="0"/>
        <w:ind w:left="0" w:firstLine="0"/>
        <w:rPr>
          <w:rFonts w:cs="Times New Roman"/>
          <w:szCs w:val="26"/>
        </w:rPr>
      </w:pPr>
      <w:r>
        <w:rPr>
          <w:rFonts w:cs="Times New Roman"/>
          <w:szCs w:val="26"/>
        </w:rPr>
        <w:t xml:space="preserve">Đặt </w:t>
      </w:r>
      <w:r w:rsidRPr="00670D74">
        <w:rPr>
          <w:position w:val="-13"/>
        </w:rPr>
        <w:object w:dxaOrig="1098" w:dyaOrig="488" w14:anchorId="35F1BB21">
          <v:shape id="_x0000_i1032" type="#_x0000_t75" style="width:55pt;height:24.5pt" o:ole="" filled="t">
            <v:fill color2="black"/>
            <v:imagedata r:id="rId24" o:title=""/>
          </v:shape>
          <o:OLEObject Type="Embed" ProgID="Equation.3" ShapeID="_x0000_i1032" DrawAspect="Content" ObjectID="_1678647755" r:id="rId25"/>
        </w:object>
      </w:r>
      <w:r>
        <w:rPr>
          <w:rFonts w:cs="Times New Roman"/>
          <w:szCs w:val="26"/>
        </w:rPr>
        <w:t xml:space="preserve"> là tổng các kết nối từ đỉnh i đến tất cả các đỉnh còn lại. Xây dựng ma trận đường chéo </w:t>
      </w:r>
      <w:r w:rsidRPr="00D3279C">
        <w:rPr>
          <w:rFonts w:cs="Times New Roman"/>
          <w:b/>
          <w:szCs w:val="26"/>
        </w:rPr>
        <w:t>D</w:t>
      </w:r>
      <w:r>
        <w:rPr>
          <w:rFonts w:cs="Times New Roman"/>
          <w:szCs w:val="26"/>
        </w:rPr>
        <w:t xml:space="preserve"> với d</w:t>
      </w:r>
      <w:r>
        <w:rPr>
          <w:rFonts w:cs="Times New Roman"/>
          <w:szCs w:val="26"/>
          <w:vertAlign w:val="subscript"/>
        </w:rPr>
        <w:t>i</w:t>
      </w:r>
      <w:r>
        <w:rPr>
          <w:rFonts w:cs="Times New Roman"/>
          <w:szCs w:val="26"/>
        </w:rPr>
        <w:t xml:space="preserve"> là giá trị đường chéo.</w:t>
      </w:r>
    </w:p>
    <w:p w14:paraId="35F1B8E4" w14:textId="77777777" w:rsidR="000671CE" w:rsidRDefault="000671CE" w:rsidP="00C92F00">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sidRPr="00C92F00">
        <w:rPr>
          <w:rFonts w:cs="Times New Roman"/>
          <w:szCs w:val="26"/>
          <w:u w:val="single"/>
        </w:rPr>
        <w:t>Bước 2:</w:t>
      </w:r>
      <w:r>
        <w:rPr>
          <w:rFonts w:cs="Times New Roman"/>
          <w:szCs w:val="26"/>
        </w:rPr>
        <w:t xml:space="preserve"> Giải hệ trị riêng tổng quát </w:t>
      </w:r>
      <w:r w:rsidR="00D115E5">
        <w:rPr>
          <w:rFonts w:cs="Times New Roman"/>
          <w:szCs w:val="26"/>
        </w:rPr>
        <w:t>(</w:t>
      </w:r>
      <w:r w:rsidR="00D115E5" w:rsidRPr="00D3279C">
        <w:rPr>
          <w:rFonts w:cs="Times New Roman"/>
          <w:b/>
          <w:szCs w:val="26"/>
        </w:rPr>
        <w:t>D</w:t>
      </w:r>
      <w:r w:rsidR="00D115E5">
        <w:rPr>
          <w:rFonts w:cs="Times New Roman"/>
          <w:szCs w:val="26"/>
        </w:rPr>
        <w:t>-</w:t>
      </w:r>
      <w:r w:rsidR="00D115E5" w:rsidRPr="00D3279C">
        <w:rPr>
          <w:rFonts w:cs="Times New Roman"/>
          <w:b/>
          <w:szCs w:val="26"/>
        </w:rPr>
        <w:t>W</w:t>
      </w:r>
      <w:r w:rsidR="00D3279C">
        <w:rPr>
          <w:rFonts w:cs="Times New Roman"/>
          <w:szCs w:val="26"/>
        </w:rPr>
        <w:t xml:space="preserve">)x =  </w:t>
      </w:r>
      <w:r w:rsidR="00D3279C">
        <w:rPr>
          <w:rFonts w:cs="Times New Roman"/>
          <w:szCs w:val="26"/>
        </w:rPr>
        <w:sym w:font="Symbol" w:char="F06C"/>
      </w:r>
      <w:r w:rsidRPr="00D3279C">
        <w:rPr>
          <w:rFonts w:cs="Times New Roman"/>
          <w:b/>
          <w:szCs w:val="26"/>
        </w:rPr>
        <w:t>D</w:t>
      </w:r>
      <w:r w:rsidRPr="00AA263D">
        <w:rPr>
          <w:rFonts w:cs="Times New Roman"/>
          <w:szCs w:val="26"/>
        </w:rPr>
        <w:t>x</w:t>
      </w:r>
      <w:r>
        <w:rPr>
          <w:rFonts w:cs="Times New Roman"/>
          <w:szCs w:val="26"/>
        </w:rPr>
        <w:t xml:space="preserve"> và tìm vector riêng có trị riêng nhỏ thứ hai.</w:t>
      </w:r>
    </w:p>
    <w:p w14:paraId="35F1B8E5" w14:textId="77777777" w:rsidR="000671CE" w:rsidRDefault="000671CE" w:rsidP="00C92F00">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sidRPr="00C92F00">
        <w:rPr>
          <w:rFonts w:cs="Times New Roman"/>
          <w:szCs w:val="26"/>
          <w:u w:val="single"/>
        </w:rPr>
        <w:t>Bước 3:</w:t>
      </w:r>
      <w:r>
        <w:rPr>
          <w:rFonts w:cs="Times New Roman"/>
          <w:szCs w:val="26"/>
        </w:rPr>
        <w:t xml:space="preserve"> Dùng vector riêng này chia đôi đồ thị. Trong trường hợp lý tưởng, vector riêng này chỉ nhận hai giá trị rời rạc, và dựa vào dấu để xác định phân vùng (ví dụ A = {V</w:t>
      </w:r>
      <w:r w:rsidRPr="000D68AE">
        <w:rPr>
          <w:rFonts w:cs="Times New Roman"/>
          <w:szCs w:val="26"/>
          <w:vertAlign w:val="subscript"/>
        </w:rPr>
        <w:t>i</w:t>
      </w:r>
      <w:r>
        <w:rPr>
          <w:rFonts w:cs="Times New Roman"/>
          <w:szCs w:val="26"/>
        </w:rPr>
        <w:t xml:space="preserve"> | y</w:t>
      </w:r>
      <w:r w:rsidRPr="000D68AE">
        <w:rPr>
          <w:rFonts w:cs="Times New Roman"/>
          <w:szCs w:val="26"/>
          <w:vertAlign w:val="subscript"/>
        </w:rPr>
        <w:t>i</w:t>
      </w:r>
      <w:r>
        <w:rPr>
          <w:rFonts w:cs="Times New Roman"/>
          <w:szCs w:val="26"/>
        </w:rPr>
        <w:t xml:space="preserve"> &gt; 0}, và B = {V</w:t>
      </w:r>
      <w:r w:rsidRPr="000D68AE">
        <w:rPr>
          <w:rFonts w:cs="Times New Roman"/>
          <w:szCs w:val="26"/>
          <w:vertAlign w:val="subscript"/>
        </w:rPr>
        <w:t>i</w:t>
      </w:r>
      <w:r>
        <w:rPr>
          <w:rFonts w:cs="Times New Roman"/>
          <w:szCs w:val="26"/>
        </w:rPr>
        <w:t>| y</w:t>
      </w:r>
      <w:r w:rsidRPr="000D68AE">
        <w:rPr>
          <w:rFonts w:cs="Times New Roman"/>
          <w:szCs w:val="26"/>
          <w:vertAlign w:val="subscript"/>
        </w:rPr>
        <w:t>i</w:t>
      </w:r>
      <w:r w:rsidRPr="00AA263D">
        <w:rPr>
          <w:rFonts w:cs="Times New Roman"/>
          <w:szCs w:val="26"/>
        </w:rPr>
        <w:t xml:space="preserve"> </w:t>
      </w:r>
      <w:r>
        <w:rPr>
          <w:rFonts w:cs="Times New Roman"/>
          <w:szCs w:val="26"/>
        </w:rPr>
        <w:t>&lt; 0}). Tuy nhiên y nhận những giá trị thực liên tục, vì thế cần chọn điểm chia phù hợp. Có nhiều cách để chọn điểm chia, ví dụ chọn giá trị 0 hoặc giá trị trung vị làm điểm chia. Tuy nhiên như đã nói trên, phương pháp heuristic được áp dụng tối ưu hơn, tìm kiếm điểm chia sao cho giá trị Ncut cực tiểu theo công thứ</w:t>
      </w:r>
      <w:r w:rsidR="00C92F00">
        <w:rPr>
          <w:rFonts w:cs="Times New Roman"/>
          <w:szCs w:val="26"/>
        </w:rPr>
        <w:t>c (2.5</w:t>
      </w:r>
      <w:r>
        <w:rPr>
          <w:rFonts w:cs="Times New Roman"/>
          <w:szCs w:val="26"/>
        </w:rPr>
        <w:t>).</w:t>
      </w:r>
    </w:p>
    <w:p w14:paraId="35F1B8E6" w14:textId="77777777" w:rsidR="00C92F00" w:rsidRDefault="00C92F00" w:rsidP="00C92F00">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sidRPr="00C92F00">
        <w:rPr>
          <w:rFonts w:cs="Times New Roman"/>
          <w:szCs w:val="26"/>
          <w:u w:val="single"/>
        </w:rPr>
        <w:t>Bước 4:</w:t>
      </w:r>
      <w:r>
        <w:rPr>
          <w:rFonts w:cs="Times New Roman"/>
          <w:szCs w:val="26"/>
        </w:rPr>
        <w:t xml:space="preserve"> Lặp lại đệ qui chia đôi mỗi phân vùng cho đến khi giá trị </w:t>
      </w:r>
      <w:r w:rsidRPr="00CE67E6">
        <w:rPr>
          <w:rFonts w:cs="Times New Roman"/>
          <w:szCs w:val="26"/>
          <w:highlight w:val="yellow"/>
        </w:rPr>
        <w:t>Ncut lớn hơn ngưỡng cho trước.</w:t>
      </w:r>
    </w:p>
    <w:p w14:paraId="35F1B8E7" w14:textId="77777777" w:rsidR="00C92F00" w:rsidRDefault="00C92F00" w:rsidP="000671CE">
      <w:pPr>
        <w:pStyle w:val="DefaultStyle"/>
        <w:spacing w:after="0"/>
        <w:rPr>
          <w:rFonts w:cs="Times New Roman"/>
          <w:szCs w:val="26"/>
        </w:rPr>
      </w:pPr>
    </w:p>
    <w:p w14:paraId="35F1B8E8" w14:textId="77777777" w:rsidR="000671CE" w:rsidRDefault="00C92F00" w:rsidP="000671CE">
      <w:pPr>
        <w:pStyle w:val="DefaultStyle"/>
        <w:spacing w:after="0"/>
        <w:rPr>
          <w:rFonts w:cs="Times New Roman"/>
          <w:szCs w:val="26"/>
        </w:rPr>
      </w:pPr>
      <w:r w:rsidRPr="00F84B48">
        <w:rPr>
          <w:rFonts w:cs="Times New Roman"/>
          <w:b/>
          <w:szCs w:val="26"/>
        </w:rPr>
        <w:t>Thuật toán 2.2</w:t>
      </w:r>
      <w:r>
        <w:rPr>
          <w:rFonts w:cs="Times New Roman"/>
          <w:szCs w:val="26"/>
        </w:rPr>
        <w:t>: Tính vector đặc trưng F(i)</w:t>
      </w:r>
    </w:p>
    <w:p w14:paraId="35F1B8E9" w14:textId="77777777" w:rsidR="00C92F00" w:rsidRDefault="00C92F00" w:rsidP="001E04DE">
      <w:pPr>
        <w:pStyle w:val="DefaultStyle"/>
        <w:pBdr>
          <w:top w:val="single" w:sz="4" w:space="1" w:color="auto"/>
          <w:left w:val="single" w:sz="4" w:space="4" w:color="auto"/>
          <w:bottom w:val="single" w:sz="4" w:space="1" w:color="auto"/>
          <w:right w:val="single" w:sz="4" w:space="4" w:color="auto"/>
        </w:pBdr>
        <w:spacing w:after="0"/>
        <w:ind w:right="566"/>
        <w:rPr>
          <w:rFonts w:cs="Times New Roman"/>
          <w:szCs w:val="26"/>
        </w:rPr>
      </w:pPr>
      <w:r>
        <w:rPr>
          <w:rFonts w:cs="Times New Roman"/>
          <w:szCs w:val="26"/>
        </w:rPr>
        <w:t>Thuật toán 2.2: Tính vector đặc trưng F(i)</w:t>
      </w:r>
    </w:p>
    <w:p w14:paraId="35F1B8EA" w14:textId="77777777" w:rsidR="00C92F00" w:rsidRPr="00C92F00" w:rsidRDefault="00F84B48" w:rsidP="001E04DE">
      <w:pPr>
        <w:widowControl/>
        <w:pBdr>
          <w:top w:val="single" w:sz="4" w:space="1" w:color="auto"/>
          <w:left w:val="single" w:sz="4" w:space="4" w:color="auto"/>
          <w:bottom w:val="single" w:sz="4" w:space="1" w:color="auto"/>
          <w:right w:val="single" w:sz="4" w:space="4" w:color="auto"/>
        </w:pBdr>
        <w:spacing w:after="0"/>
        <w:ind w:right="566" w:firstLine="0"/>
        <w:rPr>
          <w:szCs w:val="26"/>
        </w:rPr>
      </w:pPr>
      <w:r>
        <w:rPr>
          <w:szCs w:val="26"/>
        </w:rPr>
        <w:t xml:space="preserve">- </w:t>
      </w:r>
      <w:r w:rsidR="00C92F00" w:rsidRPr="00C92F00">
        <w:rPr>
          <w:szCs w:val="26"/>
        </w:rPr>
        <w:t xml:space="preserve">Nếu dữ liệu </w:t>
      </w:r>
      <w:r w:rsidR="00C92F00" w:rsidRPr="00CE67E6">
        <w:rPr>
          <w:szCs w:val="26"/>
          <w:highlight w:val="yellow"/>
        </w:rPr>
        <w:t>là tập điểm</w:t>
      </w:r>
      <w:r w:rsidR="00C92F00" w:rsidRPr="00C92F00">
        <w:rPr>
          <w:szCs w:val="26"/>
        </w:rPr>
        <w:t xml:space="preserve"> thì F(i) = 1.</w:t>
      </w:r>
    </w:p>
    <w:p w14:paraId="35F1B8EB" w14:textId="77777777" w:rsidR="00C92F00" w:rsidRPr="00C92F00" w:rsidRDefault="00F84B48" w:rsidP="001E04DE">
      <w:pPr>
        <w:widowControl/>
        <w:pBdr>
          <w:top w:val="single" w:sz="4" w:space="1" w:color="auto"/>
          <w:left w:val="single" w:sz="4" w:space="4" w:color="auto"/>
          <w:bottom w:val="single" w:sz="4" w:space="1" w:color="auto"/>
          <w:right w:val="single" w:sz="4" w:space="4" w:color="auto"/>
        </w:pBdr>
        <w:spacing w:after="0"/>
        <w:ind w:right="566" w:firstLine="0"/>
        <w:rPr>
          <w:szCs w:val="26"/>
        </w:rPr>
      </w:pPr>
      <w:r>
        <w:rPr>
          <w:szCs w:val="26"/>
        </w:rPr>
        <w:t xml:space="preserve">- </w:t>
      </w:r>
      <w:r w:rsidR="00C92F00" w:rsidRPr="00C92F00">
        <w:rPr>
          <w:szCs w:val="26"/>
        </w:rPr>
        <w:t xml:space="preserve">Nếu dữ liệu được xác định theo giá trị cường độ ảnh cho việc phân đoạn ảnh, ví dụ cho ảnh sáng hay ảnh xám thì </w:t>
      </w:r>
      <w:r w:rsidR="00C92F00" w:rsidRPr="00C92F00">
        <w:rPr>
          <w:i/>
          <w:szCs w:val="26"/>
        </w:rPr>
        <w:t>F(i) = I(i).</w:t>
      </w:r>
    </w:p>
    <w:p w14:paraId="35F1B8EC" w14:textId="77777777" w:rsidR="00C92F00" w:rsidRPr="00C92F00" w:rsidRDefault="00F84B48" w:rsidP="001E04DE">
      <w:pPr>
        <w:widowControl/>
        <w:pBdr>
          <w:top w:val="single" w:sz="4" w:space="1" w:color="auto"/>
          <w:left w:val="single" w:sz="4" w:space="4" w:color="auto"/>
          <w:bottom w:val="single" w:sz="4" w:space="1" w:color="auto"/>
          <w:right w:val="single" w:sz="4" w:space="4" w:color="auto"/>
        </w:pBdr>
        <w:spacing w:after="0"/>
        <w:ind w:right="566" w:firstLine="0"/>
      </w:pPr>
      <w:r>
        <w:rPr>
          <w:szCs w:val="26"/>
        </w:rPr>
        <w:t xml:space="preserve">- </w:t>
      </w:r>
      <w:r w:rsidR="00C92F00" w:rsidRPr="00C92F00">
        <w:rPr>
          <w:szCs w:val="26"/>
        </w:rPr>
        <w:t xml:space="preserve">Nếu dữ liệu được xác định cho phân đoạn ảnh màu thì </w:t>
      </w:r>
      <w:r w:rsidR="00C92F00" w:rsidRPr="00670D74">
        <w:rPr>
          <w:position w:val="-5"/>
        </w:rPr>
        <w:object w:dxaOrig="3598" w:dyaOrig="323" w14:anchorId="35F1BB22">
          <v:shape id="_x0000_i1033" type="#_x0000_t75" style="width:180pt;height:17pt" o:ole="" filled="t">
            <v:fill color2="black"/>
            <v:imagedata r:id="rId26" o:title=""/>
          </v:shape>
          <o:OLEObject Type="Embed" ProgID="Equation.3" ShapeID="_x0000_i1033" DrawAspect="Content" ObjectID="_1678647756" r:id="rId27"/>
        </w:object>
      </w:r>
      <w:r w:rsidR="00C92F00" w:rsidRPr="00C92F00">
        <w:rPr>
          <w:szCs w:val="26"/>
        </w:rPr>
        <w:t>, trong đó h, s, v là giá trị màu HSV.</w:t>
      </w:r>
    </w:p>
    <w:p w14:paraId="35F1B8ED" w14:textId="77777777" w:rsidR="00C92F00" w:rsidRPr="00C92F00" w:rsidRDefault="00F84B48" w:rsidP="001E04DE">
      <w:pPr>
        <w:widowControl/>
        <w:pBdr>
          <w:top w:val="single" w:sz="4" w:space="1" w:color="auto"/>
          <w:left w:val="single" w:sz="4" w:space="4" w:color="auto"/>
          <w:bottom w:val="single" w:sz="4" w:space="1" w:color="auto"/>
          <w:right w:val="single" w:sz="4" w:space="4" w:color="auto"/>
        </w:pBdr>
        <w:spacing w:after="0"/>
        <w:ind w:right="566" w:firstLine="0"/>
        <w:rPr>
          <w:b/>
          <w:bCs/>
          <w:sz w:val="30"/>
          <w:szCs w:val="26"/>
        </w:rPr>
      </w:pPr>
      <w:r>
        <w:rPr>
          <w:szCs w:val="26"/>
        </w:rPr>
        <w:lastRenderedPageBreak/>
        <w:t xml:space="preserve">- </w:t>
      </w:r>
      <w:r w:rsidR="00C92F00" w:rsidRPr="00C92F00">
        <w:rPr>
          <w:szCs w:val="26"/>
        </w:rPr>
        <w:t xml:space="preserve">Nếu dữ liệu được xác định cho phân đoạn ảnh theo kết cấu thì </w:t>
      </w:r>
      <w:r w:rsidR="00C92F00" w:rsidRPr="004503B7">
        <w:rPr>
          <w:position w:val="-12"/>
        </w:rPr>
        <w:object w:dxaOrig="2540" w:dyaOrig="360" w14:anchorId="35F1BB23">
          <v:shape id="_x0000_i1034" type="#_x0000_t75" style="width:126pt;height:19pt" o:ole="" filled="t">
            <v:fill color2="black"/>
            <v:imagedata r:id="rId28" o:title=""/>
          </v:shape>
          <o:OLEObject Type="Embed" ProgID="Equation.3" ShapeID="_x0000_i1034" DrawAspect="Content" ObjectID="_1678647757" r:id="rId29"/>
        </w:object>
      </w:r>
      <w:r w:rsidR="00C92F00" w:rsidRPr="00C92F00">
        <w:rPr>
          <w:szCs w:val="26"/>
        </w:rPr>
        <w:t xml:space="preserve">, trong đó </w:t>
      </w:r>
      <w:r w:rsidR="00C92F00" w:rsidRPr="00C92F00">
        <w:rPr>
          <w:i/>
          <w:szCs w:val="26"/>
        </w:rPr>
        <w:t>f</w:t>
      </w:r>
      <w:r w:rsidR="00C92F00" w:rsidRPr="00C92F00">
        <w:rPr>
          <w:i/>
          <w:szCs w:val="26"/>
          <w:vertAlign w:val="subscript"/>
        </w:rPr>
        <w:t>i</w:t>
      </w:r>
      <w:r w:rsidR="00C92F00" w:rsidRPr="00C92F00">
        <w:rPr>
          <w:szCs w:val="26"/>
        </w:rPr>
        <w:t xml:space="preserve"> là hàm lọc DOOG cho phân đoạn ảnh theo kết cấu.</w:t>
      </w:r>
    </w:p>
    <w:p w14:paraId="35F1B8EE" w14:textId="77777777" w:rsidR="000671CE" w:rsidRPr="00AA263D" w:rsidRDefault="000671CE" w:rsidP="00654A45">
      <w:pPr>
        <w:pStyle w:val="Heading3"/>
      </w:pPr>
      <w:bookmarkStart w:id="58" w:name="_Toc371775645"/>
      <w:bookmarkStart w:id="59" w:name="_Toc371779650"/>
      <w:bookmarkStart w:id="60" w:name="_Toc378314093"/>
      <w:r w:rsidRPr="00AA263D">
        <w:t>Giải thuật k-way cut</w:t>
      </w:r>
      <w:bookmarkEnd w:id="58"/>
      <w:bookmarkEnd w:id="59"/>
      <w:bookmarkEnd w:id="60"/>
    </w:p>
    <w:p w14:paraId="35F1B8EF" w14:textId="77777777" w:rsidR="000671CE" w:rsidRDefault="000671CE" w:rsidP="00AA263D">
      <w:r>
        <w:t>Tiêu chuẩn cố định của đệ qui two-way-cut đảm bảo được tính dao động của các vector riêng. Tuy nhiên, chỉ vector riêng nhỏ thứ hai được sử dụng và bỏ qua các vector sau đó mà có thể cũng chứa thông tin phân vùng tốt. Thay vì chỉ tìm phân vùng sử dụng đệ qui two-way-cut với vector riêng nhỏ thứ hai như trên, phương pháp k-way-cut sử dụng những vector riêng nhỏ nhất đầu tiên một cách đồng thời cho phân vùng k-way.</w:t>
      </w:r>
    </w:p>
    <w:p w14:paraId="35F1B8F0" w14:textId="77777777" w:rsidR="00F84B48" w:rsidRDefault="00F84B48" w:rsidP="00F84B48">
      <w:pPr>
        <w:ind w:firstLine="0"/>
      </w:pPr>
      <w:r w:rsidRPr="00F84B48">
        <w:rPr>
          <w:b/>
        </w:rPr>
        <w:t>Thuật toán 2.3:</w:t>
      </w:r>
      <w:r>
        <w:t xml:space="preserve"> Thuật toán Ncuts cho giải thuật k-way cut</w:t>
      </w:r>
      <w:r w:rsidR="00D115E5">
        <w:t xml:space="preserve"> </w:t>
      </w:r>
      <w:sdt>
        <w:sdtPr>
          <w:id w:val="1852940"/>
          <w:citation/>
        </w:sdtPr>
        <w:sdtContent>
          <w:r w:rsidR="00141D88">
            <w:fldChar w:fldCharType="begin"/>
          </w:r>
          <w:r w:rsidR="00141D88">
            <w:instrText xml:space="preserve"> CITATION Shi00 \l 1033 </w:instrText>
          </w:r>
          <w:r w:rsidR="00141D88">
            <w:fldChar w:fldCharType="separate"/>
          </w:r>
          <w:r w:rsidR="00D115E5">
            <w:rPr>
              <w:noProof/>
            </w:rPr>
            <w:t>[</w:t>
          </w:r>
          <w:hyperlink w:anchor="Shi00" w:history="1">
            <w:r w:rsidR="00D115E5" w:rsidRPr="00D115E5">
              <w:rPr>
                <w:rStyle w:val="ListLabel6"/>
                <w:rFonts w:cs="Times New Roman"/>
                <w:noProof/>
              </w:rPr>
              <w:t>9</w:t>
            </w:r>
          </w:hyperlink>
          <w:r w:rsidR="00D115E5">
            <w:rPr>
              <w:noProof/>
            </w:rPr>
            <w:t>]</w:t>
          </w:r>
          <w:r w:rsidR="00141D88">
            <w:rPr>
              <w:noProof/>
            </w:rPr>
            <w:fldChar w:fldCharType="end"/>
          </w:r>
        </w:sdtContent>
      </w:sdt>
    </w:p>
    <w:p w14:paraId="35F1B8F1" w14:textId="77777777" w:rsidR="00F84B48" w:rsidRDefault="00F84B48" w:rsidP="00F84B48">
      <w:pPr>
        <w:pBdr>
          <w:top w:val="single" w:sz="4" w:space="1" w:color="auto"/>
          <w:left w:val="single" w:sz="4" w:space="4" w:color="auto"/>
          <w:bottom w:val="single" w:sz="4" w:space="1" w:color="auto"/>
          <w:right w:val="single" w:sz="4" w:space="4" w:color="auto"/>
        </w:pBdr>
        <w:ind w:firstLine="0"/>
      </w:pPr>
      <w:r>
        <w:t>Thuật toán 2.3: Thuật toán k-way cut</w:t>
      </w:r>
    </w:p>
    <w:p w14:paraId="35F1B8F2" w14:textId="77777777" w:rsidR="000671CE" w:rsidRDefault="000671CE" w:rsidP="00F84B48">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t xml:space="preserve">Bước 1: Ảnh vào I. Lập đồ thị G=(V, E) như ở two-way-cut. </w:t>
      </w:r>
    </w:p>
    <w:p w14:paraId="35F1B8F3" w14:textId="77777777" w:rsidR="000671CE" w:rsidRDefault="000671CE" w:rsidP="00F84B48">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t>Bước 2: Giải hệ trị</w:t>
      </w:r>
      <w:r w:rsidR="00D3279C">
        <w:rPr>
          <w:rFonts w:cs="Times New Roman"/>
          <w:szCs w:val="26"/>
        </w:rPr>
        <w:t xml:space="preserve"> riêng (</w:t>
      </w:r>
      <w:r w:rsidR="00D3279C" w:rsidRPr="00D3279C">
        <w:rPr>
          <w:rFonts w:cs="Times New Roman"/>
          <w:b/>
          <w:szCs w:val="26"/>
        </w:rPr>
        <w:t>D</w:t>
      </w:r>
      <w:r w:rsidR="00D3279C">
        <w:rPr>
          <w:rFonts w:cs="Times New Roman"/>
          <w:szCs w:val="26"/>
        </w:rPr>
        <w:t>-</w:t>
      </w:r>
      <w:r w:rsidR="00D3279C" w:rsidRPr="00D3279C">
        <w:rPr>
          <w:rFonts w:cs="Times New Roman"/>
          <w:b/>
          <w:szCs w:val="26"/>
        </w:rPr>
        <w:t>W</w:t>
      </w:r>
      <w:r w:rsidR="00D3279C">
        <w:rPr>
          <w:rFonts w:cs="Times New Roman"/>
          <w:szCs w:val="26"/>
        </w:rPr>
        <w:t xml:space="preserve">)x = </w:t>
      </w:r>
      <w:r w:rsidR="00D3279C">
        <w:rPr>
          <w:rFonts w:cs="Times New Roman"/>
          <w:szCs w:val="26"/>
        </w:rPr>
        <w:sym w:font="Symbol" w:char="F06C"/>
      </w:r>
      <w:r w:rsidRPr="00D3279C">
        <w:rPr>
          <w:rFonts w:cs="Times New Roman"/>
          <w:b/>
          <w:szCs w:val="26"/>
        </w:rPr>
        <w:t>D</w:t>
      </w:r>
      <w:r>
        <w:rPr>
          <w:rFonts w:cs="Times New Roman"/>
          <w:szCs w:val="26"/>
        </w:rPr>
        <w:t>x. Sử dụng n vector riêng (lớn nhất hoặc nhỏ nhất) đầu tiên làm vector chỉ định n chiều cho mỗi điểm ảnh.</w:t>
      </w:r>
    </w:p>
    <w:p w14:paraId="35F1B8F4" w14:textId="77777777" w:rsidR="000671CE" w:rsidRDefault="000671CE" w:rsidP="00F84B48">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t>Bước 3: Dùng thuật toán gom cụm (K-means hoặc FCM) để nhóm các vùng của ảnh thành k’ nhóm (k’&gt;k, k là số phân vùng cho trước) trên ma trận trị riêng.</w:t>
      </w:r>
    </w:p>
    <w:p w14:paraId="35F1B8F5" w14:textId="77777777" w:rsidR="000671CE" w:rsidRDefault="000671CE" w:rsidP="00F84B48">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t>Bước 4: Thực hiệ</w:t>
      </w:r>
      <w:r w:rsidR="00F84B48">
        <w:rPr>
          <w:rFonts w:cs="Times New Roman"/>
          <w:szCs w:val="26"/>
        </w:rPr>
        <w:t>n phân vùng theo giải thuật 2.4 hoặc 2.5</w:t>
      </w:r>
    </w:p>
    <w:p w14:paraId="35F1B8F6" w14:textId="77777777" w:rsidR="001E04DE" w:rsidRDefault="000671CE" w:rsidP="000671CE">
      <w:pPr>
        <w:pStyle w:val="DefaultStyle"/>
        <w:rPr>
          <w:rFonts w:cs="Times New Roman"/>
          <w:szCs w:val="26"/>
        </w:rPr>
      </w:pPr>
      <w:r>
        <w:rPr>
          <w:rFonts w:cs="Times New Roman"/>
          <w:szCs w:val="26"/>
        </w:rPr>
        <w:tab/>
      </w:r>
    </w:p>
    <w:p w14:paraId="35F1B8F7" w14:textId="77777777" w:rsidR="000671CE" w:rsidRDefault="00F84B48" w:rsidP="001E04DE">
      <w:pPr>
        <w:pStyle w:val="DefaultStyle"/>
        <w:pBdr>
          <w:top w:val="single" w:sz="4" w:space="1" w:color="auto"/>
          <w:left w:val="single" w:sz="4" w:space="4" w:color="auto"/>
          <w:bottom w:val="single" w:sz="4" w:space="1" w:color="auto"/>
          <w:right w:val="single" w:sz="4" w:space="4" w:color="auto"/>
        </w:pBdr>
        <w:rPr>
          <w:rFonts w:cs="Times New Roman"/>
          <w:szCs w:val="26"/>
        </w:rPr>
      </w:pPr>
      <w:r w:rsidRPr="00F84B48">
        <w:rPr>
          <w:rFonts w:cs="Times New Roman"/>
          <w:b/>
          <w:szCs w:val="26"/>
        </w:rPr>
        <w:t>Giải thuật 2.4</w:t>
      </w:r>
      <w:r w:rsidR="000671CE" w:rsidRPr="00F84B48">
        <w:rPr>
          <w:rFonts w:cs="Times New Roman"/>
          <w:b/>
          <w:szCs w:val="26"/>
        </w:rPr>
        <w:t>:</w:t>
      </w:r>
      <w:r w:rsidR="000671CE">
        <w:rPr>
          <w:rFonts w:cs="Times New Roman"/>
          <w:szCs w:val="26"/>
        </w:rPr>
        <w:t xml:space="preserve"> Thực hiện trộn 2 nhóm (trong k’ nhóm) cho tới khi còn lại k nhóm (k là số phân vùng cần xác định trước) theo chuẩ</w:t>
      </w:r>
      <w:r w:rsidR="001E04DE">
        <w:rPr>
          <w:rFonts w:cs="Times New Roman"/>
          <w:szCs w:val="26"/>
        </w:rPr>
        <w:t>n k-way Ncut, công thức 2.8</w:t>
      </w:r>
    </w:p>
    <w:p w14:paraId="35F1B8F8" w14:textId="77777777" w:rsidR="00F84B48" w:rsidRDefault="00F84B48" w:rsidP="001E04DE">
      <w:pPr>
        <w:pStyle w:val="DefaultStyle"/>
        <w:pBdr>
          <w:top w:val="single" w:sz="4" w:space="1" w:color="auto"/>
          <w:left w:val="single" w:sz="4" w:space="4" w:color="auto"/>
          <w:bottom w:val="single" w:sz="4" w:space="1" w:color="auto"/>
          <w:right w:val="single" w:sz="4" w:space="4" w:color="auto"/>
        </w:pBdr>
        <w:tabs>
          <w:tab w:val="center" w:pos="4536"/>
          <w:tab w:val="right" w:pos="8788"/>
        </w:tabs>
        <w:rPr>
          <w:rFonts w:cs="Times New Roman"/>
          <w:szCs w:val="26"/>
        </w:rPr>
      </w:pPr>
      <w:r>
        <w:rPr>
          <w:rFonts w:cs="Times New Roman"/>
          <w:szCs w:val="26"/>
        </w:rPr>
        <w:tab/>
      </w:r>
      <m:oMath>
        <m:sSub>
          <m:sSubPr>
            <m:ctrlPr>
              <w:rPr>
                <w:rFonts w:ascii="Cambria Math" w:hAnsi="Cambria Math" w:cs="Times New Roman"/>
                <w:i/>
                <w:szCs w:val="26"/>
              </w:rPr>
            </m:ctrlPr>
          </m:sSubPr>
          <m:e>
            <m:r>
              <w:rPr>
                <w:rFonts w:ascii="Cambria Math" w:hAnsi="Cambria Math" w:cs="Times New Roman"/>
                <w:szCs w:val="26"/>
              </w:rPr>
              <m:t>Ncut</m:t>
            </m:r>
          </m:e>
          <m:sub>
            <m:r>
              <w:rPr>
                <w:rFonts w:ascii="Cambria Math" w:hAnsi="Cambria Math" w:cs="Times New Roman"/>
                <w:szCs w:val="26"/>
              </w:rPr>
              <m:t>k</m:t>
            </m:r>
          </m:sub>
        </m:sSub>
        <m:r>
          <w:rPr>
            <w:rFonts w:ascii="Cambria Math" w:hAnsi="Cambria Math" w:cs="Times New Roman"/>
            <w:szCs w:val="26"/>
          </w:rPr>
          <m:t>=</m:t>
        </m:r>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k</m:t>
            </m:r>
          </m:sup>
          <m:e>
            <m:f>
              <m:fPr>
                <m:ctrlPr>
                  <w:rPr>
                    <w:rFonts w:ascii="Cambria Math" w:hAnsi="Cambria Math" w:cs="Times New Roman"/>
                    <w:i/>
                    <w:szCs w:val="26"/>
                  </w:rPr>
                </m:ctrlPr>
              </m:fPr>
              <m:num>
                <m:r>
                  <w:rPr>
                    <w:rFonts w:ascii="Cambria Math" w:hAnsi="Cambria Math" w:cs="Times New Roman"/>
                    <w:szCs w:val="26"/>
                  </w:rPr>
                  <m:t>cut(</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r>
                  <w:rPr>
                    <w:rFonts w:ascii="Cambria Math" w:hAnsi="Cambria Math" w:cs="Times New Roman"/>
                    <w:szCs w:val="26"/>
                  </w:rPr>
                  <m:t>)</m:t>
                </m:r>
              </m:num>
              <m:den>
                <m:r>
                  <w:rPr>
                    <w:rFonts w:ascii="Cambria Math" w:hAnsi="Cambria Math" w:cs="Times New Roman"/>
                    <w:szCs w:val="26"/>
                  </w:rPr>
                  <m:t>assoc(</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i</m:t>
                    </m:r>
                  </m:sub>
                </m:sSub>
                <m:r>
                  <w:rPr>
                    <w:rFonts w:ascii="Cambria Math" w:hAnsi="Cambria Math" w:cs="Times New Roman"/>
                    <w:szCs w:val="26"/>
                  </w:rPr>
                  <m:t>,V)</m:t>
                </m:r>
              </m:den>
            </m:f>
          </m:e>
        </m:nary>
      </m:oMath>
      <w:r>
        <w:rPr>
          <w:szCs w:val="26"/>
        </w:rPr>
        <w:tab/>
        <w:t>(2.8)</w:t>
      </w:r>
    </w:p>
    <w:p w14:paraId="35F1B8F9" w14:textId="77777777" w:rsidR="000671CE" w:rsidRDefault="000671CE" w:rsidP="001E04DE">
      <w:pPr>
        <w:pStyle w:val="DefaultStyle"/>
        <w:pBdr>
          <w:top w:val="single" w:sz="4" w:space="1" w:color="auto"/>
          <w:left w:val="single" w:sz="4" w:space="4" w:color="auto"/>
          <w:bottom w:val="single" w:sz="4" w:space="1" w:color="auto"/>
          <w:right w:val="single" w:sz="4" w:space="4" w:color="auto"/>
        </w:pBdr>
        <w:rPr>
          <w:rFonts w:cs="Times New Roman"/>
          <w:szCs w:val="26"/>
        </w:rPr>
      </w:pPr>
      <w:r>
        <w:rPr>
          <w:rFonts w:cs="Times New Roman"/>
          <w:szCs w:val="26"/>
        </w:rPr>
        <w:t>trong đó A</w:t>
      </w:r>
      <w:r>
        <w:rPr>
          <w:rFonts w:cs="Times New Roman"/>
          <w:szCs w:val="26"/>
          <w:vertAlign w:val="subscript"/>
        </w:rPr>
        <w:t>i</w:t>
      </w:r>
      <w:r>
        <w:rPr>
          <w:rFonts w:cs="Times New Roman"/>
          <w:szCs w:val="26"/>
        </w:rPr>
        <w:t xml:space="preserve"> : tập con thứ i của V. Sau mỗi bước trộn hai nhóm, cập nhật lại ma trận trọng số W</w:t>
      </w:r>
      <w:r>
        <w:rPr>
          <w:rFonts w:cs="Times New Roman"/>
          <w:szCs w:val="26"/>
          <w:vertAlign w:val="superscript"/>
        </w:rPr>
        <w:t>c</w:t>
      </w:r>
      <w:r>
        <w:rPr>
          <w:rFonts w:cs="Times New Roman"/>
          <w:szCs w:val="26"/>
        </w:rPr>
        <w:t>:   W</w:t>
      </w:r>
      <w:r>
        <w:rPr>
          <w:rFonts w:cs="Times New Roman"/>
          <w:szCs w:val="26"/>
          <w:vertAlign w:val="superscript"/>
        </w:rPr>
        <w:t>c</w:t>
      </w:r>
      <w:r>
        <w:rPr>
          <w:rFonts w:cs="Times New Roman"/>
          <w:szCs w:val="26"/>
        </w:rPr>
        <w:t>(i,j) = assoc(A</w:t>
      </w:r>
      <w:r>
        <w:rPr>
          <w:rFonts w:cs="Times New Roman"/>
          <w:szCs w:val="26"/>
          <w:vertAlign w:val="subscript"/>
        </w:rPr>
        <w:t>i</w:t>
      </w:r>
      <w:r>
        <w:rPr>
          <w:rFonts w:cs="Times New Roman"/>
          <w:szCs w:val="26"/>
        </w:rPr>
        <w:t>, A</w:t>
      </w:r>
      <w:r>
        <w:rPr>
          <w:rFonts w:cs="Times New Roman"/>
          <w:szCs w:val="26"/>
          <w:vertAlign w:val="subscript"/>
        </w:rPr>
        <w:t>j</w:t>
      </w:r>
      <w:r>
        <w:rPr>
          <w:rFonts w:cs="Times New Roman"/>
          <w:szCs w:val="26"/>
        </w:rPr>
        <w:t>).</w:t>
      </w:r>
    </w:p>
    <w:p w14:paraId="35F1B8FA" w14:textId="77777777" w:rsidR="000671CE" w:rsidRPr="008E1486" w:rsidRDefault="00F84B48" w:rsidP="001E04DE">
      <w:pPr>
        <w:pStyle w:val="DefaultStyle"/>
        <w:keepNext/>
        <w:pBdr>
          <w:top w:val="single" w:sz="4" w:space="1" w:color="auto"/>
          <w:left w:val="single" w:sz="4" w:space="4" w:color="auto"/>
          <w:bottom w:val="single" w:sz="4" w:space="1" w:color="auto"/>
          <w:right w:val="single" w:sz="4" w:space="4" w:color="auto"/>
        </w:pBdr>
        <w:rPr>
          <w:rFonts w:cs="Times New Roman"/>
          <w:i/>
          <w:szCs w:val="26"/>
          <w:u w:val="single"/>
        </w:rPr>
      </w:pPr>
      <w:r w:rsidRPr="00F84B48">
        <w:rPr>
          <w:rFonts w:cs="Times New Roman"/>
          <w:b/>
          <w:szCs w:val="26"/>
        </w:rPr>
        <w:lastRenderedPageBreak/>
        <w:t>Giải thuật 2.5</w:t>
      </w:r>
      <w:r w:rsidR="000671CE" w:rsidRPr="00F84B48">
        <w:rPr>
          <w:rFonts w:cs="Times New Roman"/>
          <w:b/>
          <w:szCs w:val="26"/>
        </w:rPr>
        <w:t>:</w:t>
      </w:r>
      <w:r w:rsidR="000671CE">
        <w:rPr>
          <w:rFonts w:cs="Times New Roman"/>
          <w:szCs w:val="26"/>
        </w:rPr>
        <w:t xml:space="preserve"> Với k’ vùng ở bước 3, xây dựng đồ thị thu gọn G</w:t>
      </w:r>
      <w:r w:rsidR="000671CE">
        <w:rPr>
          <w:rFonts w:cs="Times New Roman"/>
          <w:szCs w:val="26"/>
          <w:vertAlign w:val="subscript"/>
        </w:rPr>
        <w:t>c</w:t>
      </w:r>
      <w:r w:rsidR="000671CE">
        <w:rPr>
          <w:rFonts w:cs="Times New Roman"/>
          <w:szCs w:val="26"/>
        </w:rPr>
        <w:t>=(V</w:t>
      </w:r>
      <w:r w:rsidR="000671CE">
        <w:rPr>
          <w:rFonts w:cs="Times New Roman"/>
          <w:szCs w:val="26"/>
          <w:vertAlign w:val="subscript"/>
        </w:rPr>
        <w:t>c</w:t>
      </w:r>
      <w:r w:rsidR="000671CE">
        <w:rPr>
          <w:rFonts w:cs="Times New Roman"/>
          <w:szCs w:val="26"/>
        </w:rPr>
        <w:t>, E</w:t>
      </w:r>
      <w:r w:rsidR="000671CE">
        <w:rPr>
          <w:rFonts w:cs="Times New Roman"/>
          <w:szCs w:val="26"/>
          <w:vertAlign w:val="subscript"/>
        </w:rPr>
        <w:t>c</w:t>
      </w:r>
      <w:r w:rsidR="000671CE">
        <w:rPr>
          <w:rFonts w:cs="Times New Roman"/>
          <w:szCs w:val="26"/>
        </w:rPr>
        <w:t>, W</w:t>
      </w:r>
      <w:r w:rsidR="000671CE">
        <w:rPr>
          <w:rFonts w:cs="Times New Roman"/>
          <w:szCs w:val="26"/>
          <w:vertAlign w:val="subscript"/>
        </w:rPr>
        <w:t>c</w:t>
      </w:r>
      <w:r w:rsidR="000671CE">
        <w:rPr>
          <w:rFonts w:cs="Times New Roman"/>
          <w:szCs w:val="26"/>
        </w:rPr>
        <w:t>). Trong đó, tập đỉnh V</w:t>
      </w:r>
      <w:r w:rsidR="000671CE">
        <w:rPr>
          <w:rFonts w:cs="Times New Roman"/>
          <w:szCs w:val="26"/>
          <w:vertAlign w:val="subscript"/>
        </w:rPr>
        <w:t>c</w:t>
      </w:r>
      <w:r w:rsidR="000671CE">
        <w:rPr>
          <w:rFonts w:cs="Times New Roman"/>
          <w:szCs w:val="26"/>
        </w:rPr>
        <w:t xml:space="preserve"> là tập k’ vùng ở bước 3. Sau đó thực hiện đệ qui chia đôi đồ thị G</w:t>
      </w:r>
      <w:r w:rsidR="000671CE">
        <w:rPr>
          <w:rFonts w:cs="Times New Roman"/>
          <w:szCs w:val="26"/>
          <w:vertAlign w:val="superscript"/>
        </w:rPr>
        <w:t>c</w:t>
      </w:r>
      <w:r w:rsidR="000671CE">
        <w:rPr>
          <w:rFonts w:cs="Times New Roman"/>
          <w:szCs w:val="26"/>
        </w:rPr>
        <w:t xml:space="preserve"> theo tiêu chuẩn 2-way-cut.</w:t>
      </w:r>
    </w:p>
    <w:p w14:paraId="35F1B8FB" w14:textId="77777777" w:rsidR="000671CE" w:rsidRDefault="000671CE" w:rsidP="00AA263D">
      <w:r>
        <w:t xml:space="preserve">Thuật toán Normalized Cuts cho phân đoạn ảnh được phát triển dựa trên các khái niệm và tính chất từ lý thuyết đồ thị quang phổ. Các phép tính toán và biến đổi của phương pháp sử dụng các tính chất đại số tuyến tính của ma trận W và ma trận Laplace </w:t>
      </w:r>
      <w:r w:rsidRPr="00D3279C">
        <w:rPr>
          <w:b/>
        </w:rPr>
        <w:t>D</w:t>
      </w:r>
      <w:r>
        <w:t>-</w:t>
      </w:r>
      <w:r w:rsidRPr="00D3279C">
        <w:rPr>
          <w:b/>
        </w:rPr>
        <w:t>W</w:t>
      </w:r>
      <w:r>
        <w:t xml:space="preserve"> của đồ thị và tạo mối liên hệ với những tính chất khác nhau của đồ thị. Tiêu chuẩn </w:t>
      </w:r>
      <w:r>
        <w:rPr>
          <w:i/>
        </w:rPr>
        <w:t>normalized cut</w:t>
      </w:r>
      <w:r>
        <w:t xml:space="preserve"> có mối liên hệ với tính chất của Markov Random Walk, ma trận tương đồng W được chuẩn hóa để định nghĩa từ biến đổi ma trận xác suất P của random walk cho điểm ảnh[meila]. Phương pháp với ý tưởng sử dụng những vector riêng của ma trận Laplace để tìm những phân vùng của đồ thị. Đã có nhiều công trình liên quan dựa trên tính chất phân vùng đồ thị quang phổ tương tự</w:t>
      </w:r>
      <w:r w:rsidR="00D115E5">
        <w:t xml:space="preserve"> Ncut như Ratio Cut </w:t>
      </w:r>
      <w:sdt>
        <w:sdtPr>
          <w:id w:val="1852942"/>
          <w:citation/>
        </w:sdtPr>
        <w:sdtContent>
          <w:r w:rsidR="00141D88">
            <w:fldChar w:fldCharType="begin"/>
          </w:r>
          <w:r w:rsidR="00141D88">
            <w:instrText xml:space="preserve"> CITATION Son03 \l 1033 </w:instrText>
          </w:r>
          <w:r w:rsidR="00141D88">
            <w:fldChar w:fldCharType="separate"/>
          </w:r>
          <w:r w:rsidR="00D115E5">
            <w:rPr>
              <w:noProof/>
            </w:rPr>
            <w:t>[</w:t>
          </w:r>
          <w:hyperlink w:anchor="Son03" w:history="1">
            <w:r w:rsidR="00D115E5" w:rsidRPr="00D115E5">
              <w:rPr>
                <w:rStyle w:val="ListLabel6"/>
                <w:rFonts w:cs="Times New Roman"/>
                <w:noProof/>
              </w:rPr>
              <w:t>7</w:t>
            </w:r>
          </w:hyperlink>
          <w:r w:rsidR="00D115E5">
            <w:rPr>
              <w:noProof/>
            </w:rPr>
            <w:t>]</w:t>
          </w:r>
          <w:r w:rsidR="00141D88">
            <w:rPr>
              <w:noProof/>
            </w:rPr>
            <w:fldChar w:fldCharType="end"/>
          </w:r>
        </w:sdtContent>
      </w:sdt>
      <w:r w:rsidR="00D115E5">
        <w:t xml:space="preserve">, Average Cut </w:t>
      </w:r>
      <w:sdt>
        <w:sdtPr>
          <w:id w:val="1852943"/>
          <w:citation/>
        </w:sdtPr>
        <w:sdtContent>
          <w:r w:rsidR="00141D88">
            <w:fldChar w:fldCharType="begin"/>
          </w:r>
          <w:r w:rsidR="00141D88">
            <w:instrText xml:space="preserve"> CITATION Sis01 \l 1033 </w:instrText>
          </w:r>
          <w:r w:rsidR="00141D88">
            <w:fldChar w:fldCharType="separate"/>
          </w:r>
          <w:r w:rsidR="00D115E5">
            <w:rPr>
              <w:noProof/>
            </w:rPr>
            <w:t>[</w:t>
          </w:r>
          <w:hyperlink w:anchor="Sis01" w:history="1">
            <w:r w:rsidR="00D115E5" w:rsidRPr="00D115E5">
              <w:rPr>
                <w:rStyle w:val="ListLabel6"/>
                <w:rFonts w:cs="Times New Roman"/>
                <w:noProof/>
              </w:rPr>
              <w:t>6</w:t>
            </w:r>
          </w:hyperlink>
          <w:r w:rsidR="00D115E5">
            <w:rPr>
              <w:noProof/>
            </w:rPr>
            <w:t>]</w:t>
          </w:r>
          <w:r w:rsidR="00141D88">
            <w:rPr>
              <w:noProof/>
            </w:rPr>
            <w:fldChar w:fldCharType="end"/>
          </w:r>
        </w:sdtContent>
      </w:sdt>
      <w:r w:rsidR="001E04DE">
        <w:t xml:space="preserve">. Phương pháp Ncut đầu tiên năm 1997 </w:t>
      </w:r>
      <w:sdt>
        <w:sdtPr>
          <w:id w:val="11146240"/>
          <w:citation/>
        </w:sdtPr>
        <w:sdtContent>
          <w:r w:rsidR="00141D88">
            <w:fldChar w:fldCharType="begin"/>
          </w:r>
          <w:r w:rsidR="00141D88">
            <w:instrText xml:space="preserve"> CITATION Shi00 \l 1033 </w:instrText>
          </w:r>
          <w:r w:rsidR="00141D88">
            <w:fldChar w:fldCharType="separate"/>
          </w:r>
          <w:r w:rsidR="00C35E98">
            <w:rPr>
              <w:noProof/>
            </w:rPr>
            <w:t>[</w:t>
          </w:r>
          <w:hyperlink w:anchor="Shi00" w:history="1">
            <w:r w:rsidR="00C35E98" w:rsidRPr="00C35E98">
              <w:rPr>
                <w:rStyle w:val="ListLabel6"/>
                <w:rFonts w:cs="Times New Roman"/>
                <w:noProof/>
              </w:rPr>
              <w:t>9</w:t>
            </w:r>
          </w:hyperlink>
          <w:r w:rsidR="00C35E98">
            <w:rPr>
              <w:noProof/>
            </w:rPr>
            <w:t>]</w:t>
          </w:r>
          <w:r w:rsidR="00141D88">
            <w:rPr>
              <w:noProof/>
            </w:rPr>
            <w:fldChar w:fldCharType="end"/>
          </w:r>
        </w:sdtContent>
      </w:sdt>
      <w:r>
        <w:t xml:space="preserve"> được xem là đại diện cho ứng dụng đầu tiên của phân vùng quang phổ trong lĩnh vực thị giác máy tính cũng như xử lý ảnh. Nhìn chung, các thuật toán phân vùng quang phổ phổ biến nhất được phát triển theo bước chung, và các thuật toán khác nhau phụ thuộc vào cách xây dựng và sử dụng tính chất ma trậ</w:t>
      </w:r>
      <w:r w:rsidR="00D115E5">
        <w:t xml:space="preserve">n Laplace </w:t>
      </w:r>
      <w:sdt>
        <w:sdtPr>
          <w:id w:val="1852944"/>
          <w:citation/>
        </w:sdtPr>
        <w:sdtContent>
          <w:r w:rsidR="00141D88">
            <w:fldChar w:fldCharType="begin"/>
          </w:r>
          <w:r w:rsidR="00141D88">
            <w:instrText xml:space="preserve"> CITATION Atu \l 1033 </w:instrText>
          </w:r>
          <w:r w:rsidR="00141D88">
            <w:fldChar w:fldCharType="separate"/>
          </w:r>
          <w:r w:rsidR="00D115E5">
            <w:rPr>
              <w:noProof/>
            </w:rPr>
            <w:t>[</w:t>
          </w:r>
          <w:hyperlink w:anchor="Atu" w:history="1">
            <w:r w:rsidR="00D115E5" w:rsidRPr="00D115E5">
              <w:rPr>
                <w:rStyle w:val="ListLabel6"/>
                <w:rFonts w:cs="Times New Roman"/>
                <w:noProof/>
              </w:rPr>
              <w:t>12</w:t>
            </w:r>
          </w:hyperlink>
          <w:r w:rsidR="00D115E5">
            <w:rPr>
              <w:noProof/>
            </w:rPr>
            <w:t>]</w:t>
          </w:r>
          <w:r w:rsidR="00141D88">
            <w:rPr>
              <w:noProof/>
            </w:rPr>
            <w:fldChar w:fldCharType="end"/>
          </w:r>
        </w:sdtContent>
      </w:sdt>
      <w:r>
        <w:t>.</w:t>
      </w:r>
    </w:p>
    <w:p w14:paraId="35F1B8FC" w14:textId="77777777" w:rsidR="008E1486" w:rsidRDefault="008E1486" w:rsidP="008E1486">
      <w:pPr>
        <w:ind w:firstLine="0"/>
      </w:pPr>
      <w:r w:rsidRPr="008E1486">
        <w:rPr>
          <w:b/>
        </w:rPr>
        <w:t>Thuật toán 2.6:</w:t>
      </w:r>
      <w:r>
        <w:t xml:space="preserve"> Thuật toán phân vùng quang phổ</w:t>
      </w:r>
      <w:r w:rsidR="00D115E5">
        <w:t xml:space="preserve"> </w:t>
      </w:r>
      <w:sdt>
        <w:sdtPr>
          <w:id w:val="1852945"/>
          <w:citation/>
        </w:sdtPr>
        <w:sdtContent>
          <w:r w:rsidR="00141D88">
            <w:fldChar w:fldCharType="begin"/>
          </w:r>
          <w:r w:rsidR="00141D88">
            <w:instrText xml:space="preserve"> CITATION Atu \l 1033 </w:instrText>
          </w:r>
          <w:r w:rsidR="00141D88">
            <w:fldChar w:fldCharType="separate"/>
          </w:r>
          <w:r w:rsidR="004F603F">
            <w:rPr>
              <w:noProof/>
            </w:rPr>
            <w:t>[</w:t>
          </w:r>
          <w:hyperlink w:anchor="Atu" w:history="1">
            <w:r w:rsidR="004F603F" w:rsidRPr="004F603F">
              <w:rPr>
                <w:rStyle w:val="ListLabel6"/>
                <w:rFonts w:cs="Times New Roman"/>
                <w:noProof/>
              </w:rPr>
              <w:t>12</w:t>
            </w:r>
          </w:hyperlink>
          <w:r w:rsidR="004F603F">
            <w:rPr>
              <w:noProof/>
            </w:rPr>
            <w:t>]</w:t>
          </w:r>
          <w:r w:rsidR="00141D88">
            <w:rPr>
              <w:noProof/>
            </w:rPr>
            <w:fldChar w:fldCharType="end"/>
          </w:r>
        </w:sdtContent>
      </w:sdt>
    </w:p>
    <w:p w14:paraId="35F1B8FD" w14:textId="77777777" w:rsidR="008E1486" w:rsidRDefault="008E1486" w:rsidP="008E1486">
      <w:pPr>
        <w:pBdr>
          <w:top w:val="single" w:sz="4" w:space="1" w:color="auto"/>
          <w:left w:val="single" w:sz="4" w:space="4" w:color="auto"/>
          <w:bottom w:val="single" w:sz="4" w:space="1" w:color="auto"/>
          <w:right w:val="single" w:sz="4" w:space="4" w:color="auto"/>
        </w:pBdr>
        <w:ind w:firstLine="0"/>
      </w:pPr>
      <w:r>
        <w:t>Thuật toán 2.6: Thuật toán phân vùng quang phổ</w:t>
      </w:r>
    </w:p>
    <w:p w14:paraId="35F1B8FE" w14:textId="77777777" w:rsidR="000671CE" w:rsidRDefault="000671CE" w:rsidP="008E1486">
      <w:pPr>
        <w:pStyle w:val="DefaultStyle"/>
        <w:pBdr>
          <w:top w:val="single" w:sz="4" w:space="1" w:color="auto"/>
          <w:left w:val="single" w:sz="4" w:space="4" w:color="auto"/>
          <w:bottom w:val="single" w:sz="4" w:space="1" w:color="auto"/>
          <w:right w:val="single" w:sz="4" w:space="4" w:color="auto"/>
        </w:pBdr>
        <w:rPr>
          <w:rFonts w:cs="Times New Roman"/>
          <w:szCs w:val="26"/>
        </w:rPr>
      </w:pPr>
      <w:r>
        <w:rPr>
          <w:rFonts w:cs="Times New Roman"/>
          <w:szCs w:val="26"/>
        </w:rPr>
        <w:t>Input: Ảnh cần phân vùng I hoặc tập dữ liệu (x</w:t>
      </w:r>
      <w:r>
        <w:rPr>
          <w:rFonts w:cs="Times New Roman"/>
          <w:szCs w:val="26"/>
          <w:vertAlign w:val="subscript"/>
        </w:rPr>
        <w:t>i</w:t>
      </w:r>
      <w:r>
        <w:rPr>
          <w:rFonts w:cs="Times New Roman"/>
          <w:szCs w:val="26"/>
        </w:rPr>
        <w:t>), k là số nhóm hay số phân vùng cần cho bài toán.</w:t>
      </w:r>
    </w:p>
    <w:p w14:paraId="35F1B8FF" w14:textId="77777777" w:rsidR="008E1486" w:rsidRDefault="008E1486" w:rsidP="008E1486">
      <w:pPr>
        <w:pStyle w:val="DefaultStyle"/>
        <w:pBdr>
          <w:top w:val="single" w:sz="4" w:space="1" w:color="auto"/>
          <w:left w:val="single" w:sz="4" w:space="4" w:color="auto"/>
          <w:bottom w:val="single" w:sz="4" w:space="1" w:color="auto"/>
          <w:right w:val="single" w:sz="4" w:space="4" w:color="auto"/>
        </w:pBdr>
        <w:rPr>
          <w:rFonts w:cs="Times New Roman"/>
          <w:szCs w:val="26"/>
        </w:rPr>
      </w:pPr>
      <w:r>
        <w:rPr>
          <w:rFonts w:cs="Times New Roman"/>
          <w:szCs w:val="26"/>
        </w:rPr>
        <w:t>Output: Các phân vùng của ảnh vào.</w:t>
      </w:r>
    </w:p>
    <w:p w14:paraId="35F1B900" w14:textId="77777777" w:rsidR="000671CE" w:rsidRDefault="000671CE" w:rsidP="008E1486">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t>B</w:t>
      </w:r>
      <w:r w:rsidR="00AA263D">
        <w:rPr>
          <w:rFonts w:cs="Times New Roman"/>
          <w:szCs w:val="26"/>
        </w:rPr>
        <w:t xml:space="preserve">ước </w:t>
      </w:r>
      <w:r>
        <w:rPr>
          <w:rFonts w:cs="Times New Roman"/>
          <w:szCs w:val="26"/>
        </w:rPr>
        <w:t>1: Xây dựng đồ thị tương tự G = (V, E), vớ</w:t>
      </w:r>
      <w:r w:rsidR="004503B7">
        <w:rPr>
          <w:rFonts w:cs="Times New Roman"/>
          <w:szCs w:val="26"/>
        </w:rPr>
        <w:t xml:space="preserve">i </w:t>
      </w:r>
      <w:r w:rsidR="004503B7" w:rsidRPr="00D3279C">
        <w:rPr>
          <w:rFonts w:cs="Times New Roman"/>
          <w:b/>
          <w:szCs w:val="26"/>
        </w:rPr>
        <w:t>W</w:t>
      </w:r>
      <w:r w:rsidR="004503B7">
        <w:rPr>
          <w:rFonts w:cs="Times New Roman"/>
          <w:szCs w:val="26"/>
        </w:rPr>
        <w:t xml:space="preserve"> </w:t>
      </w:r>
      <w:r w:rsidR="004503B7">
        <w:rPr>
          <w:rFonts w:cs="Times New Roman"/>
          <w:szCs w:val="26"/>
        </w:rPr>
        <w:sym w:font="Symbol" w:char="F0CE"/>
      </w:r>
      <w:r>
        <w:rPr>
          <w:rFonts w:cs="Times New Roman"/>
          <w:szCs w:val="26"/>
        </w:rPr>
        <w:t xml:space="preserve"> R</w:t>
      </w:r>
      <w:r w:rsidRPr="004503B7">
        <w:rPr>
          <w:rFonts w:cs="Times New Roman"/>
          <w:szCs w:val="26"/>
          <w:vertAlign w:val="superscript"/>
        </w:rPr>
        <w:t>n x n</w:t>
      </w:r>
      <w:r>
        <w:rPr>
          <w:rFonts w:cs="Times New Roman"/>
          <w:szCs w:val="26"/>
        </w:rPr>
        <w:t xml:space="preserve"> là ma trận trọng số của đồ thị, và là ma trận kề tương đồng.</w:t>
      </w:r>
    </w:p>
    <w:p w14:paraId="35F1B901" w14:textId="77777777" w:rsidR="000671CE" w:rsidRDefault="00AA263D" w:rsidP="008E1486">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t xml:space="preserve">Bước </w:t>
      </w:r>
      <w:r w:rsidR="000671CE">
        <w:rPr>
          <w:rFonts w:cs="Times New Roman"/>
          <w:szCs w:val="26"/>
        </w:rPr>
        <w:t xml:space="preserve">2: Tính ma trận Laplace </w:t>
      </w:r>
      <w:r w:rsidR="000671CE" w:rsidRPr="00D3279C">
        <w:rPr>
          <w:rFonts w:cs="Times New Roman"/>
          <w:b/>
          <w:szCs w:val="26"/>
        </w:rPr>
        <w:t>L</w:t>
      </w:r>
      <w:r w:rsidR="000671CE">
        <w:rPr>
          <w:rFonts w:cs="Times New Roman"/>
          <w:szCs w:val="26"/>
        </w:rPr>
        <w:t>. (Ncut với ma trận random walk L</w:t>
      </w:r>
      <w:r w:rsidR="000671CE" w:rsidRPr="004503B7">
        <w:rPr>
          <w:rFonts w:cs="Times New Roman"/>
          <w:szCs w:val="26"/>
          <w:vertAlign w:val="subscript"/>
        </w:rPr>
        <w:t>rw</w:t>
      </w:r>
      <w:r w:rsidR="000671CE">
        <w:rPr>
          <w:rFonts w:cs="Times New Roman"/>
          <w:szCs w:val="26"/>
        </w:rPr>
        <w:t>)</w:t>
      </w:r>
    </w:p>
    <w:p w14:paraId="35F1B902" w14:textId="77777777" w:rsidR="000671CE" w:rsidRDefault="00AA263D" w:rsidP="008E1486">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t xml:space="preserve">Bước </w:t>
      </w:r>
      <w:r w:rsidR="000671CE">
        <w:rPr>
          <w:rFonts w:cs="Times New Roman"/>
          <w:szCs w:val="26"/>
        </w:rPr>
        <w:t>3: Tính k vector riêng đầu tiên (có các trị riêng nhỏ nhất tương ứng) u</w:t>
      </w:r>
      <w:r w:rsidR="000671CE" w:rsidRPr="00D3279C">
        <w:rPr>
          <w:rFonts w:cs="Times New Roman"/>
          <w:szCs w:val="26"/>
          <w:vertAlign w:val="subscript"/>
        </w:rPr>
        <w:t>1</w:t>
      </w:r>
      <w:r w:rsidR="000671CE">
        <w:rPr>
          <w:rFonts w:cs="Times New Roman"/>
          <w:szCs w:val="26"/>
        </w:rPr>
        <w:t>, …, u</w:t>
      </w:r>
      <w:r w:rsidR="000671CE" w:rsidRPr="00D3279C">
        <w:rPr>
          <w:rFonts w:cs="Times New Roman"/>
          <w:szCs w:val="26"/>
          <w:vertAlign w:val="subscript"/>
        </w:rPr>
        <w:t>k</w:t>
      </w:r>
      <w:r w:rsidR="000671CE">
        <w:rPr>
          <w:rFonts w:cs="Times New Roman"/>
          <w:szCs w:val="26"/>
        </w:rPr>
        <w:t xml:space="preserve"> của ma trận </w:t>
      </w:r>
      <w:r w:rsidR="000671CE" w:rsidRPr="00D3279C">
        <w:rPr>
          <w:rFonts w:cs="Times New Roman"/>
          <w:b/>
          <w:szCs w:val="26"/>
        </w:rPr>
        <w:t>L</w:t>
      </w:r>
      <w:r w:rsidR="000671CE">
        <w:rPr>
          <w:rFonts w:cs="Times New Roman"/>
          <w:szCs w:val="26"/>
        </w:rPr>
        <w:t>.</w:t>
      </w:r>
    </w:p>
    <w:p w14:paraId="35F1B903" w14:textId="77777777" w:rsidR="000671CE" w:rsidRDefault="00AA263D" w:rsidP="008E1486">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t xml:space="preserve">Bước </w:t>
      </w:r>
      <w:r w:rsidR="000671CE">
        <w:rPr>
          <w:rFonts w:cs="Times New Roman"/>
          <w:szCs w:val="26"/>
        </w:rPr>
        <w:t>4: Đặ</w:t>
      </w:r>
      <w:r w:rsidR="004503B7">
        <w:rPr>
          <w:rFonts w:cs="Times New Roman"/>
          <w:szCs w:val="26"/>
        </w:rPr>
        <w:t xml:space="preserve">t U </w:t>
      </w:r>
      <w:r w:rsidR="004503B7">
        <w:rPr>
          <w:rFonts w:cs="Times New Roman"/>
          <w:szCs w:val="26"/>
        </w:rPr>
        <w:sym w:font="Symbol" w:char="F0CE"/>
      </w:r>
      <w:r w:rsidR="000671CE">
        <w:rPr>
          <w:rFonts w:cs="Times New Roman"/>
          <w:szCs w:val="26"/>
        </w:rPr>
        <w:t xml:space="preserve"> R</w:t>
      </w:r>
      <w:r w:rsidR="000671CE" w:rsidRPr="004503B7">
        <w:rPr>
          <w:rFonts w:cs="Times New Roman"/>
          <w:szCs w:val="26"/>
          <w:vertAlign w:val="superscript"/>
        </w:rPr>
        <w:t>n x k</w:t>
      </w:r>
      <w:r w:rsidR="000671CE">
        <w:rPr>
          <w:rFonts w:cs="Times New Roman"/>
          <w:szCs w:val="26"/>
        </w:rPr>
        <w:t xml:space="preserve"> là ma trận chứa k vector u</w:t>
      </w:r>
      <w:r w:rsidR="000671CE" w:rsidRPr="00D3279C">
        <w:rPr>
          <w:rFonts w:cs="Times New Roman"/>
          <w:szCs w:val="26"/>
          <w:vertAlign w:val="subscript"/>
        </w:rPr>
        <w:t>1</w:t>
      </w:r>
      <w:r w:rsidR="000671CE">
        <w:rPr>
          <w:rFonts w:cs="Times New Roman"/>
          <w:szCs w:val="26"/>
        </w:rPr>
        <w:t>, …, u</w:t>
      </w:r>
      <w:r w:rsidR="000671CE" w:rsidRPr="00D3279C">
        <w:rPr>
          <w:rFonts w:cs="Times New Roman"/>
          <w:szCs w:val="26"/>
          <w:vertAlign w:val="subscript"/>
        </w:rPr>
        <w:t>k</w:t>
      </w:r>
      <w:r w:rsidR="000671CE">
        <w:rPr>
          <w:rFonts w:cs="Times New Roman"/>
          <w:szCs w:val="26"/>
        </w:rPr>
        <w:t xml:space="preserve"> theo cột.</w:t>
      </w:r>
    </w:p>
    <w:p w14:paraId="35F1B904" w14:textId="77777777" w:rsidR="000671CE" w:rsidRDefault="00AA263D" w:rsidP="008E1486">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lastRenderedPageBreak/>
        <w:t xml:space="preserve">Bước </w:t>
      </w:r>
      <w:r w:rsidR="000671CE">
        <w:rPr>
          <w:rFonts w:cs="Times New Roman"/>
          <w:szCs w:val="26"/>
        </w:rPr>
        <w:t>5: Đặt y</w:t>
      </w:r>
      <w:r w:rsidR="000671CE" w:rsidRPr="00EE5822">
        <w:rPr>
          <w:rFonts w:cs="Times New Roman"/>
          <w:szCs w:val="26"/>
          <w:vertAlign w:val="subscript"/>
        </w:rPr>
        <w:t>i</w:t>
      </w:r>
      <w:r w:rsidR="000671CE" w:rsidRPr="00AA263D">
        <w:rPr>
          <w:rFonts w:cs="Times New Roman"/>
          <w:szCs w:val="26"/>
        </w:rPr>
        <w:t xml:space="preserve"> (i=1..n)</w:t>
      </w:r>
      <w:r w:rsidR="004503B7">
        <w:rPr>
          <w:rFonts w:cs="Times New Roman"/>
          <w:szCs w:val="26"/>
        </w:rPr>
        <w:t xml:space="preserve"> </w:t>
      </w:r>
      <w:r w:rsidR="004503B7">
        <w:rPr>
          <w:rFonts w:cs="Times New Roman"/>
          <w:szCs w:val="26"/>
        </w:rPr>
        <w:sym w:font="Symbol" w:char="F0CE"/>
      </w:r>
      <w:r w:rsidR="000671CE">
        <w:rPr>
          <w:rFonts w:cs="Times New Roman"/>
          <w:szCs w:val="26"/>
        </w:rPr>
        <w:t xml:space="preserve"> R</w:t>
      </w:r>
      <w:r w:rsidR="000671CE" w:rsidRPr="004503B7">
        <w:rPr>
          <w:rFonts w:cs="Times New Roman"/>
          <w:szCs w:val="26"/>
          <w:vertAlign w:val="superscript"/>
        </w:rPr>
        <w:t>k</w:t>
      </w:r>
      <w:r w:rsidR="000671CE">
        <w:rPr>
          <w:rFonts w:cs="Times New Roman"/>
          <w:szCs w:val="26"/>
        </w:rPr>
        <w:t xml:space="preserve"> là vector tương ứng với dòng thứ i của U.</w:t>
      </w:r>
    </w:p>
    <w:p w14:paraId="35F1B905" w14:textId="77777777" w:rsidR="000671CE" w:rsidRDefault="00AA263D" w:rsidP="008E1486">
      <w:pPr>
        <w:pStyle w:val="DefaultStyle"/>
        <w:pBdr>
          <w:top w:val="single" w:sz="4" w:space="1" w:color="auto"/>
          <w:left w:val="single" w:sz="4" w:space="4" w:color="auto"/>
          <w:bottom w:val="single" w:sz="4" w:space="1" w:color="auto"/>
          <w:right w:val="single" w:sz="4" w:space="4" w:color="auto"/>
        </w:pBdr>
        <w:spacing w:after="0"/>
        <w:rPr>
          <w:rFonts w:cs="Times New Roman"/>
          <w:szCs w:val="26"/>
        </w:rPr>
      </w:pPr>
      <w:r>
        <w:rPr>
          <w:rFonts w:cs="Times New Roman"/>
          <w:szCs w:val="26"/>
        </w:rPr>
        <w:t xml:space="preserve">Bước </w:t>
      </w:r>
      <w:r w:rsidR="000671CE">
        <w:rPr>
          <w:rFonts w:cs="Times New Roman"/>
          <w:szCs w:val="26"/>
        </w:rPr>
        <w:t>6: Sử dụng thuật toán gom nhóm K-means để phân nhóm (y</w:t>
      </w:r>
      <w:r w:rsidR="000671CE" w:rsidRPr="00EE5822">
        <w:rPr>
          <w:rFonts w:cs="Times New Roman"/>
          <w:szCs w:val="26"/>
          <w:vertAlign w:val="subscript"/>
        </w:rPr>
        <w:t>i</w:t>
      </w:r>
      <w:r w:rsidR="000671CE">
        <w:rPr>
          <w:rFonts w:cs="Times New Roman"/>
          <w:szCs w:val="26"/>
        </w:rPr>
        <w:t>)</w:t>
      </w:r>
      <w:r w:rsidR="000671CE" w:rsidRPr="00AA263D">
        <w:rPr>
          <w:rFonts w:cs="Times New Roman"/>
          <w:szCs w:val="26"/>
        </w:rPr>
        <w:t>i=1..n</w:t>
      </w:r>
      <w:r w:rsidR="004503B7">
        <w:rPr>
          <w:rFonts w:cs="Times New Roman"/>
          <w:szCs w:val="26"/>
        </w:rPr>
        <w:t xml:space="preserve"> </w:t>
      </w:r>
      <w:r w:rsidR="004503B7">
        <w:rPr>
          <w:rFonts w:cs="Times New Roman"/>
          <w:szCs w:val="26"/>
        </w:rPr>
        <w:sym w:font="Symbol" w:char="F0CE"/>
      </w:r>
      <w:r w:rsidR="000671CE">
        <w:rPr>
          <w:rFonts w:cs="Times New Roman"/>
          <w:szCs w:val="26"/>
        </w:rPr>
        <w:t xml:space="preserve"> R</w:t>
      </w:r>
      <w:r w:rsidR="000671CE" w:rsidRPr="004503B7">
        <w:rPr>
          <w:rFonts w:cs="Times New Roman"/>
          <w:szCs w:val="26"/>
          <w:vertAlign w:val="superscript"/>
        </w:rPr>
        <w:t>k</w:t>
      </w:r>
      <w:r w:rsidR="000671CE">
        <w:rPr>
          <w:rFonts w:cs="Times New Roman"/>
          <w:szCs w:val="26"/>
        </w:rPr>
        <w:t xml:space="preserve"> thành k nhóm C</w:t>
      </w:r>
      <w:r w:rsidR="000671CE" w:rsidRPr="004503B7">
        <w:rPr>
          <w:rFonts w:cs="Times New Roman"/>
          <w:szCs w:val="26"/>
          <w:vertAlign w:val="subscript"/>
        </w:rPr>
        <w:t>1</w:t>
      </w:r>
      <w:r w:rsidR="000671CE">
        <w:rPr>
          <w:rFonts w:cs="Times New Roman"/>
          <w:szCs w:val="26"/>
        </w:rPr>
        <w:t>, …, C</w:t>
      </w:r>
      <w:r w:rsidR="000671CE" w:rsidRPr="004503B7">
        <w:rPr>
          <w:rFonts w:cs="Times New Roman"/>
          <w:szCs w:val="26"/>
          <w:vertAlign w:val="subscript"/>
        </w:rPr>
        <w:t>k</w:t>
      </w:r>
      <w:r w:rsidR="000671CE">
        <w:rPr>
          <w:rFonts w:cs="Times New Roman"/>
          <w:szCs w:val="26"/>
        </w:rPr>
        <w:t>.</w:t>
      </w:r>
    </w:p>
    <w:p w14:paraId="35F1B906" w14:textId="77777777" w:rsidR="000671CE" w:rsidRDefault="00AA263D" w:rsidP="008E1486">
      <w:pPr>
        <w:pStyle w:val="DefaultStyle"/>
        <w:pBdr>
          <w:top w:val="single" w:sz="4" w:space="1" w:color="auto"/>
          <w:left w:val="single" w:sz="4" w:space="4" w:color="auto"/>
          <w:bottom w:val="single" w:sz="4" w:space="1" w:color="auto"/>
          <w:right w:val="single" w:sz="4" w:space="4" w:color="auto"/>
        </w:pBdr>
        <w:spacing w:after="0"/>
        <w:rPr>
          <w:rFonts w:cs="Times New Roman"/>
          <w:b/>
          <w:sz w:val="32"/>
          <w:szCs w:val="32"/>
        </w:rPr>
      </w:pPr>
      <w:r>
        <w:rPr>
          <w:rFonts w:cs="Times New Roman"/>
          <w:szCs w:val="26"/>
        </w:rPr>
        <w:t xml:space="preserve">Bước </w:t>
      </w:r>
      <w:r w:rsidR="000671CE">
        <w:rPr>
          <w:rFonts w:cs="Times New Roman"/>
          <w:szCs w:val="26"/>
        </w:rPr>
        <w:t>7: Các nhóm hay phân vùng cuối cùng A</w:t>
      </w:r>
      <w:r w:rsidR="000671CE" w:rsidRPr="004503B7">
        <w:rPr>
          <w:rFonts w:cs="Times New Roman"/>
          <w:szCs w:val="26"/>
          <w:vertAlign w:val="subscript"/>
        </w:rPr>
        <w:t>1</w:t>
      </w:r>
      <w:r w:rsidR="000671CE">
        <w:rPr>
          <w:rFonts w:cs="Times New Roman"/>
          <w:szCs w:val="26"/>
        </w:rPr>
        <w:t>, …, A</w:t>
      </w:r>
      <w:r w:rsidR="000671CE" w:rsidRPr="004503B7">
        <w:rPr>
          <w:rFonts w:cs="Times New Roman"/>
          <w:szCs w:val="26"/>
          <w:vertAlign w:val="subscript"/>
        </w:rPr>
        <w:t>k</w:t>
      </w:r>
      <w:r w:rsidR="000671CE">
        <w:rPr>
          <w:rFonts w:cs="Times New Roman"/>
          <w:szCs w:val="26"/>
        </w:rPr>
        <w:t>, với A</w:t>
      </w:r>
      <w:r w:rsidR="000671CE" w:rsidRPr="00EE5822">
        <w:rPr>
          <w:rFonts w:cs="Times New Roman"/>
          <w:szCs w:val="26"/>
          <w:vertAlign w:val="subscript"/>
        </w:rPr>
        <w:t>i</w:t>
      </w:r>
      <w:r w:rsidR="000671CE">
        <w:rPr>
          <w:rFonts w:cs="Times New Roman"/>
          <w:szCs w:val="26"/>
        </w:rPr>
        <w:t xml:space="preserve"> = {j / y</w:t>
      </w:r>
      <w:r w:rsidR="000671CE" w:rsidRPr="004503B7">
        <w:rPr>
          <w:rFonts w:cs="Times New Roman"/>
          <w:szCs w:val="26"/>
          <w:vertAlign w:val="subscript"/>
        </w:rPr>
        <w:t>j</w:t>
      </w:r>
      <w:r w:rsidR="004503B7">
        <w:rPr>
          <w:rFonts w:cs="Times New Roman"/>
          <w:szCs w:val="26"/>
        </w:rPr>
        <w:t xml:space="preserve"> </w:t>
      </w:r>
      <w:r w:rsidR="004503B7">
        <w:rPr>
          <w:rFonts w:cs="Times New Roman"/>
          <w:szCs w:val="26"/>
        </w:rPr>
        <w:sym w:font="Symbol" w:char="F0CE"/>
      </w:r>
      <w:r w:rsidR="000671CE">
        <w:rPr>
          <w:rFonts w:cs="Times New Roman"/>
          <w:szCs w:val="26"/>
        </w:rPr>
        <w:t xml:space="preserve"> C</w:t>
      </w:r>
      <w:r w:rsidR="000671CE" w:rsidRPr="004503B7">
        <w:rPr>
          <w:rFonts w:cs="Times New Roman"/>
          <w:szCs w:val="26"/>
          <w:vertAlign w:val="subscript"/>
        </w:rPr>
        <w:t>i</w:t>
      </w:r>
      <w:r w:rsidR="000671CE">
        <w:rPr>
          <w:rFonts w:cs="Times New Roman"/>
          <w:szCs w:val="26"/>
        </w:rPr>
        <w:t>}.</w:t>
      </w:r>
    </w:p>
    <w:p w14:paraId="35F1B907" w14:textId="77777777" w:rsidR="000671CE" w:rsidRPr="00AA3AE5" w:rsidRDefault="000671CE" w:rsidP="00AA07F0">
      <w:pPr>
        <w:pStyle w:val="Heading2"/>
        <w:rPr>
          <w:color w:val="00000A"/>
          <w:sz w:val="26"/>
          <w:szCs w:val="26"/>
        </w:rPr>
      </w:pPr>
      <w:bookmarkStart w:id="61" w:name="_Toc371775646"/>
      <w:bookmarkStart w:id="62" w:name="_Toc371779651"/>
      <w:bookmarkStart w:id="63" w:name="_Toc378314094"/>
      <w:r>
        <w:t>Thuật toán gom nhóm trong phân đoạn ảnh</w:t>
      </w:r>
      <w:bookmarkEnd w:id="61"/>
      <w:bookmarkEnd w:id="62"/>
      <w:bookmarkEnd w:id="63"/>
    </w:p>
    <w:p w14:paraId="35F1B908" w14:textId="77777777" w:rsidR="000671CE" w:rsidRDefault="000671CE" w:rsidP="00AA07F0">
      <w:r>
        <w:t>Quá trình gom cụm trong phân đoạn ảnh được định nghĩa như quá trình xác định các nhóm có tính tương đồng nhau trong ảnh ban đầu. Kĩ thuật gom cụm được phân vào hai loại: gom cụm có giám sát – đòi hỏi có sự tương tác của con người để quyết định các tiêu chí cho việc gom nhóm; và gom cụm không giám sát – tự quyết định tiêu chí gom nhóm cho chính nó. Trong phân đoạn ảnh, quá trình gom cụm thường là quá trình tìm các nhóm có tính tương đồng nhau dựa trên thuộc tính của nó. Vì vậy, một cụm là một tập các đối tượng hay một nhóm các điểm ảnh có tính tương đồng nhau trong nhóm và tính không tương đồng giữa các cụm với nhau. Tuy nhiên trong phân đoạn ảnh dựa trên phân vùng quang phổ như đã trình bày trên, thuật toán gom cụm được sử dụng như bước cuối để từ đó tạo phân vùng cuối cùng từ ma trận U tạo bởi các vector riêng.</w:t>
      </w:r>
    </w:p>
    <w:p w14:paraId="35F1B909" w14:textId="77777777" w:rsidR="000671CE" w:rsidRDefault="000671CE" w:rsidP="00AA07F0">
      <w:r>
        <w:t>Rõ ràng, về thực nghiệm các thuật toán phân vùng quang phổ cần phải tính k vector riêng đầu tiên của ma trận Laplace. Với kích cỡ dữ liệu ảnh lớn, ma trận Laplace thường có kích thước lớn. Tuy nhiên, ma trận này có thể được biến đổi thành ma trận rời rạc trong quá trình xây dựng đồ thị, cụ thể sử dụng đồ thị</w:t>
      </w:r>
      <w:r w:rsidR="00EF7DCB">
        <w:t xml:space="preserve"> k-nearest neighbor hay </w:t>
      </w:r>
      <w:r w:rsidR="00EF7DCB">
        <w:sym w:font="Symbol" w:char="F065"/>
      </w:r>
      <w:r>
        <w:t xml:space="preserve">-neighborhood. Cho đến nay, đã có nhiều công trình với các kĩ thuật tìm vector riêng của ma trận (các eigensolver) tính k vector riêng đầu tiên cho ma trận rời rạc hiệu quả. Một điều đáng lưu ý là các vector trong các cơ sở trực giao của không gian riêng được mở rộng bởi các vector xác định cụm </w:t>
      </w:r>
      <w:r w:rsidRPr="00670D74">
        <w:rPr>
          <w:position w:val="-5"/>
        </w:rPr>
        <w:object w:dxaOrig="362" w:dyaOrig="322" w14:anchorId="35F1BB24">
          <v:shape id="_x0000_i1035" type="#_x0000_t75" style="width:17pt;height:15.5pt" o:ole="" filled="t">
            <v:fill color2="black"/>
            <v:imagedata r:id="rId30" o:title=""/>
          </v:shape>
          <o:OLEObject Type="Embed" ProgID="Equation.3" ShapeID="_x0000_i1035" DrawAspect="Content" ObjectID="_1678647758" r:id="rId31"/>
        </w:object>
      </w:r>
      <w:r>
        <w:t xml:space="preserve"> theo dạng </w:t>
      </w:r>
      <w:r w:rsidR="00EF7DCB" w:rsidRPr="00EF7DCB">
        <w:rPr>
          <w:position w:val="-28"/>
        </w:rPr>
        <w:object w:dxaOrig="1219" w:dyaOrig="680" w14:anchorId="35F1BB25">
          <v:shape id="_x0000_i1036" type="#_x0000_t75" style="width:60.5pt;height:34pt" o:ole="" filled="t">
            <v:fill color2="black"/>
            <v:imagedata r:id="rId32" o:title=""/>
          </v:shape>
          <o:OLEObject Type="Embed" ProgID="Equation.3" ShapeID="_x0000_i1036" DrawAspect="Content" ObjectID="_1678647759" r:id="rId33"/>
        </w:object>
      </w:r>
      <w:r>
        <w:t xml:space="preserve">, với </w:t>
      </w:r>
      <w:r>
        <w:rPr>
          <w:i/>
        </w:rPr>
        <w:t>a</w:t>
      </w:r>
      <w:r>
        <w:rPr>
          <w:i/>
          <w:vertAlign w:val="subscript"/>
        </w:rPr>
        <w:t>i</w:t>
      </w:r>
      <w:r>
        <w:t xml:space="preserve"> là hệ số. Điều này có nghĩa là các vector này là hằng theo từng đoạn (piecewise constant) trên từng nhóm. Vì vậy các vector riêng được tính bở</w:t>
      </w:r>
      <w:r w:rsidR="00956A0B">
        <w:t xml:space="preserve">i các eigensolver </w:t>
      </w:r>
      <w:r>
        <w:t xml:space="preserve">có thể cho thông tin về các nhóm. Và sau đó thuật toán gom nhóm có thể </w:t>
      </w:r>
      <w:r>
        <w:lastRenderedPageBreak/>
        <w:t>được sử dụng để tạo lại các nhóm hay phân vùng.</w:t>
      </w:r>
    </w:p>
    <w:p w14:paraId="35F1B90A" w14:textId="77777777" w:rsidR="000671CE" w:rsidRPr="00EE64D1" w:rsidRDefault="000671CE" w:rsidP="00AA07F0">
      <w:pPr>
        <w:rPr>
          <w:b/>
          <w:sz w:val="30"/>
        </w:rPr>
      </w:pPr>
      <w:r>
        <w:t xml:space="preserve">Đề tài chọn áp dụng hai thuật toán gom nhóm phổ biến nhất vào Ncut, nhằm </w:t>
      </w:r>
      <w:r w:rsidR="00E7525A">
        <w:t>so sánh sự</w:t>
      </w:r>
      <w:r>
        <w:t xml:space="preserve"> </w:t>
      </w:r>
      <w:r w:rsidR="00E7525A">
        <w:t>khác biệt</w:t>
      </w:r>
      <w:r>
        <w:t xml:space="preserve"> của hai thuậ</w:t>
      </w:r>
      <w:r w:rsidR="00EE64D1">
        <w:t>t toán gom nhóm k-Means và FCM khi áp dụng vào thuật toán phân vùng quang phổ áp dụng trong thuật toán phân đoạn ảnh Ncuts.</w:t>
      </w:r>
    </w:p>
    <w:p w14:paraId="35F1B90B" w14:textId="77777777" w:rsidR="000671CE" w:rsidRPr="00AA3AE5" w:rsidRDefault="000671CE" w:rsidP="00654A45">
      <w:pPr>
        <w:pStyle w:val="Heading3"/>
        <w:rPr>
          <w:color w:val="00000A"/>
        </w:rPr>
      </w:pPr>
      <w:bookmarkStart w:id="64" w:name="_Toc371775647"/>
      <w:bookmarkStart w:id="65" w:name="_Toc371779652"/>
      <w:bookmarkStart w:id="66" w:name="_Toc378314095"/>
      <w:r>
        <w:t xml:space="preserve">Thuật </w:t>
      </w:r>
      <w:r w:rsidRPr="0099359E">
        <w:t>toán</w:t>
      </w:r>
      <w:r>
        <w:t xml:space="preserve"> k-Means</w:t>
      </w:r>
      <w:bookmarkEnd w:id="64"/>
      <w:bookmarkEnd w:id="65"/>
      <w:bookmarkEnd w:id="66"/>
    </w:p>
    <w:p w14:paraId="35F1B90C" w14:textId="77777777" w:rsidR="000671CE" w:rsidRDefault="008E1486" w:rsidP="00EE64D1">
      <w:r>
        <w:t xml:space="preserve">k-Means </w:t>
      </w:r>
      <w:sdt>
        <w:sdtPr>
          <w:id w:val="1852926"/>
          <w:citation/>
        </w:sdtPr>
        <w:sdtContent>
          <w:r w:rsidR="00141D88">
            <w:fldChar w:fldCharType="begin"/>
          </w:r>
          <w:r w:rsidR="00141D88">
            <w:instrText xml:space="preserve"> CITATION Sou13 \l 1033 </w:instrText>
          </w:r>
          <w:r w:rsidR="00141D88">
            <w:fldChar w:fldCharType="separate"/>
          </w:r>
          <w:r w:rsidR="004F603F">
            <w:rPr>
              <w:noProof/>
            </w:rPr>
            <w:t>[</w:t>
          </w:r>
          <w:hyperlink w:anchor="Sou13" w:history="1">
            <w:r w:rsidR="004F603F" w:rsidRPr="004F603F">
              <w:rPr>
                <w:rStyle w:val="ListLabel6"/>
                <w:rFonts w:cs="Times New Roman"/>
                <w:noProof/>
              </w:rPr>
              <w:t>13</w:t>
            </w:r>
          </w:hyperlink>
          <w:r w:rsidR="004F603F">
            <w:rPr>
              <w:noProof/>
            </w:rPr>
            <w:t>]</w:t>
          </w:r>
          <w:r w:rsidR="00141D88">
            <w:rPr>
              <w:noProof/>
            </w:rPr>
            <w:fldChar w:fldCharType="end"/>
          </w:r>
        </w:sdtContent>
      </w:sdt>
      <w:r w:rsidR="000671CE">
        <w:t xml:space="preserve"> là một trong những thuật toán học không giám sát đơn giản nhất. Thuật toán chủ yếu phân nhóm tập dữ liệu d-chiều cho sẵn thành k nhóm (với k là số nguyên dương cho trước cố định). Ý thưởng chính của thuật toán là xác định k mẫu hay tâm cụm cho mỗi nhóm. Mỗi điểm dữ liệu sẽ được gán vào nhóm có tâm cụm tương ứng gần nhất. Giá trị của k tâm cụm này được tính lại sau mỗi bước gom nhóm. Như vậy, k tâm cụm thay đổi vị trí qua từng bước lặp cho tới khi không còn thay đổi. Quá trình gom nhóm chủ yếu là quá trình lặp thực hiện cực tiểu hóa hàm mục tiêu, tính lại k tâm cụm và gán điểm dữ liệu vào nhóm có tâm cụm gần nhất tương ứng. Hàm mục tiêu là hàm tổng sai số bình phương giữa điểm dữ liệu và tâm cụm củ</w:t>
      </w:r>
      <w:r>
        <w:t>a nhóm tính theo công thứ</w:t>
      </w:r>
      <w:r w:rsidR="001E04DE">
        <w:t>c (2.9</w:t>
      </w:r>
      <w:r>
        <w:t>)</w:t>
      </w:r>
    </w:p>
    <w:p w14:paraId="35F1B90D" w14:textId="77777777" w:rsidR="000671CE" w:rsidRDefault="008E1486" w:rsidP="008E1486">
      <w:pPr>
        <w:pStyle w:val="DefaultStyle"/>
        <w:tabs>
          <w:tab w:val="center" w:pos="4536"/>
          <w:tab w:val="right" w:pos="8788"/>
        </w:tabs>
        <w:rPr>
          <w:rFonts w:cs="Times New Roman"/>
          <w:szCs w:val="26"/>
        </w:rPr>
      </w:pPr>
      <w:r>
        <w:rPr>
          <w:position w:val="-21"/>
        </w:rPr>
        <w:tab/>
      </w:r>
      <w:r w:rsidR="000671CE" w:rsidRPr="00670D74">
        <w:rPr>
          <w:position w:val="-21"/>
        </w:rPr>
        <w:object w:dxaOrig="2727" w:dyaOrig="646" w14:anchorId="35F1BB26">
          <v:shape id="_x0000_i1037" type="#_x0000_t75" style="width:136.5pt;height:32pt" o:ole="" filled="t">
            <v:fill color2="black"/>
            <v:imagedata r:id="rId34" o:title=""/>
          </v:shape>
          <o:OLEObject Type="Embed" ProgID="Equation.3" ShapeID="_x0000_i1037" DrawAspect="Content" ObjectID="_1678647760" r:id="rId35"/>
        </w:object>
      </w:r>
      <w:r>
        <w:rPr>
          <w:position w:val="-21"/>
        </w:rPr>
        <w:tab/>
        <w:t>(2.9)</w:t>
      </w:r>
    </w:p>
    <w:p w14:paraId="35F1B90E" w14:textId="77777777" w:rsidR="008E1486" w:rsidRDefault="000671CE" w:rsidP="00EE64D1">
      <w:r>
        <w:t xml:space="preserve">Trong đó, </w:t>
      </w:r>
      <w:r w:rsidRPr="00670D74">
        <w:rPr>
          <w:position w:val="-5"/>
        </w:rPr>
        <w:object w:dxaOrig="1292" w:dyaOrig="335" w14:anchorId="35F1BB27">
          <v:shape id="_x0000_i1038" type="#_x0000_t75" style="width:64.5pt;height:17pt" o:ole="" filled="t">
            <v:fill color2="black"/>
            <v:imagedata r:id="rId36" o:title=""/>
          </v:shape>
          <o:OLEObject Type="Embed" ProgID="Equation.3" ShapeID="_x0000_i1038" DrawAspect="Content" ObjectID="_1678647761" r:id="rId37"/>
        </w:object>
      </w:r>
      <w:r>
        <w:t xml:space="preserve"> là khoảng cách Euclide giữa mỗi điểm dữ liệu </w:t>
      </w:r>
      <w:r w:rsidRPr="00670D74">
        <w:rPr>
          <w:position w:val="-5"/>
        </w:rPr>
        <w:object w:dxaOrig="410" w:dyaOrig="334" w14:anchorId="35F1BB28">
          <v:shape id="_x0000_i1039" type="#_x0000_t75" style="width:20.5pt;height:17pt" o:ole="" filled="t">
            <v:fill color2="black"/>
            <v:imagedata r:id="rId38" o:title=""/>
          </v:shape>
          <o:OLEObject Type="Embed" ProgID="Equation.3" ShapeID="_x0000_i1039" DrawAspect="Content" ObjectID="_1678647762" r:id="rId39"/>
        </w:object>
      </w:r>
      <w:r>
        <w:t xml:space="preserve"> và tâm cụm </w:t>
      </w:r>
      <w:r w:rsidRPr="00670D74">
        <w:rPr>
          <w:position w:val="-4"/>
        </w:rPr>
        <w:object w:dxaOrig="312" w:dyaOrig="301" w14:anchorId="35F1BB29">
          <v:shape id="_x0000_i1040" type="#_x0000_t75" style="width:15.5pt;height:15pt" o:ole="" filled="t">
            <v:fill color2="black"/>
            <v:imagedata r:id="rId40" o:title=""/>
          </v:shape>
          <o:OLEObject Type="Embed" ProgID="Equation.3" ShapeID="_x0000_i1040" DrawAspect="Content" ObjectID="_1678647763" r:id="rId41"/>
        </w:object>
      </w:r>
      <w:r>
        <w:t>. Giá trị của hàm mục tiêu J là để đo mức độ xấp xỉ của n điểm dữ liệu vớ</w:t>
      </w:r>
      <w:r w:rsidR="008E1486">
        <w:t>i k nhóm.</w:t>
      </w:r>
    </w:p>
    <w:p w14:paraId="35F1B90F" w14:textId="77777777" w:rsidR="000671CE" w:rsidRDefault="008E1486" w:rsidP="008E1486">
      <w:pPr>
        <w:ind w:firstLine="0"/>
      </w:pPr>
      <w:r w:rsidRPr="008E1486">
        <w:rPr>
          <w:b/>
        </w:rPr>
        <w:t>Thuật toán 2.7:</w:t>
      </w:r>
      <w:r>
        <w:t xml:space="preserve"> Thuật toán k-means</w:t>
      </w:r>
    </w:p>
    <w:p w14:paraId="35F1B910" w14:textId="77777777" w:rsidR="008E1486" w:rsidRDefault="008E1486" w:rsidP="008E1486">
      <w:pPr>
        <w:pBdr>
          <w:top w:val="single" w:sz="4" w:space="1" w:color="auto"/>
          <w:left w:val="single" w:sz="4" w:space="4" w:color="auto"/>
          <w:bottom w:val="single" w:sz="4" w:space="1" w:color="auto"/>
          <w:right w:val="single" w:sz="4" w:space="4" w:color="auto"/>
        </w:pBdr>
        <w:ind w:firstLine="0"/>
      </w:pPr>
      <w:r>
        <w:t>Thuật toán 2.7: Thuật toán k-means</w:t>
      </w:r>
    </w:p>
    <w:p w14:paraId="35F1B911" w14:textId="77777777" w:rsidR="000671CE" w:rsidRDefault="000671CE" w:rsidP="008E1486">
      <w:pPr>
        <w:pBdr>
          <w:top w:val="single" w:sz="4" w:space="1" w:color="auto"/>
          <w:left w:val="single" w:sz="4" w:space="4" w:color="auto"/>
          <w:bottom w:val="single" w:sz="4" w:space="1" w:color="auto"/>
          <w:right w:val="single" w:sz="4" w:space="4" w:color="auto"/>
        </w:pBdr>
      </w:pPr>
      <w:r>
        <w:t>Bước 1: Chọn k điểm ngẫu nhiên trong không gian dữ liệu làm k tâm cụm khởi tạo.</w:t>
      </w:r>
    </w:p>
    <w:p w14:paraId="35F1B912" w14:textId="77777777" w:rsidR="000671CE" w:rsidRDefault="000671CE" w:rsidP="008E1486">
      <w:pPr>
        <w:pBdr>
          <w:top w:val="single" w:sz="4" w:space="1" w:color="auto"/>
          <w:left w:val="single" w:sz="4" w:space="4" w:color="auto"/>
          <w:bottom w:val="single" w:sz="4" w:space="1" w:color="auto"/>
          <w:right w:val="single" w:sz="4" w:space="4" w:color="auto"/>
        </w:pBdr>
      </w:pPr>
      <w:r>
        <w:t>Bước 2: Mỗi điểm dữ liệu được gán vào một nhóm có tâm cụm tương ứng gần nhất.</w:t>
      </w:r>
    </w:p>
    <w:p w14:paraId="35F1B913" w14:textId="77777777" w:rsidR="000671CE" w:rsidRDefault="000671CE" w:rsidP="008E1486">
      <w:pPr>
        <w:pBdr>
          <w:top w:val="single" w:sz="4" w:space="1" w:color="auto"/>
          <w:left w:val="single" w:sz="4" w:space="4" w:color="auto"/>
          <w:bottom w:val="single" w:sz="4" w:space="1" w:color="auto"/>
          <w:right w:val="single" w:sz="4" w:space="4" w:color="auto"/>
        </w:pBdr>
      </w:pPr>
      <w:r>
        <w:t>Bước 3: Khi tất cả các điểm dữ liệu đã được gán, tính lại vị trí cho k tâm cụm mới cho k nhóm mới.</w:t>
      </w:r>
    </w:p>
    <w:p w14:paraId="35F1B914" w14:textId="77777777" w:rsidR="000671CE" w:rsidRDefault="000671CE" w:rsidP="008E1486">
      <w:pPr>
        <w:pBdr>
          <w:top w:val="single" w:sz="4" w:space="1" w:color="auto"/>
          <w:left w:val="single" w:sz="4" w:space="4" w:color="auto"/>
          <w:bottom w:val="single" w:sz="4" w:space="1" w:color="auto"/>
          <w:right w:val="single" w:sz="4" w:space="4" w:color="auto"/>
        </w:pBdr>
        <w:rPr>
          <w:u w:val="single"/>
        </w:rPr>
      </w:pPr>
      <w:r>
        <w:lastRenderedPageBreak/>
        <w:t>Bước 4: Lặp lại bước 2 và 3 cho tới khi không có sự thay đổi tâm cụm của các nhóm nữa và mỗi phần tử đều thuộc về một nhóm.</w:t>
      </w:r>
    </w:p>
    <w:p w14:paraId="35F1B915" w14:textId="77777777" w:rsidR="000671CE" w:rsidRDefault="000671CE" w:rsidP="00EE64D1">
      <w:r>
        <w:t>Mặc dù thuật toán được chứng minh là luôn có kết thúc ở bước lặp, nhìn chung k-Means đã không đạt được phân nhóm tối ưu trên toàn cục tương ứng với cực tiểu hóa toàn cục hàm mục tiêu. Mặc dù có những hạn chế, k-Means vẫn thường được chọn cho nhiều ứng dụng vì tính đơn giản và dễ cài đặt. Hơn nữa, k-Means là nền tảng cho các thuật toán cải tiến hơn với các dữ liệu có đặc trưng mờ.</w:t>
      </w:r>
    </w:p>
    <w:p w14:paraId="35F1B916" w14:textId="77777777" w:rsidR="000671CE" w:rsidRPr="00AA3AE5" w:rsidRDefault="000671CE" w:rsidP="00654A45">
      <w:pPr>
        <w:pStyle w:val="Heading3"/>
      </w:pPr>
      <w:bookmarkStart w:id="67" w:name="_Toc371775648"/>
      <w:bookmarkStart w:id="68" w:name="_Toc371779653"/>
      <w:bookmarkStart w:id="69" w:name="_Toc378314096"/>
      <w:r>
        <w:t>Thuật toán FCM</w:t>
      </w:r>
      <w:bookmarkEnd w:id="67"/>
      <w:bookmarkEnd w:id="68"/>
      <w:bookmarkEnd w:id="69"/>
    </w:p>
    <w:p w14:paraId="35F1B917" w14:textId="77777777" w:rsidR="004438E9" w:rsidRDefault="000671CE" w:rsidP="004438E9">
      <w:r>
        <w:t>Thuật toán gom nhóm Fuzzy c-Means (FCM) đượ</w:t>
      </w:r>
      <w:r w:rsidR="008E1486">
        <w:t>c Dunn</w:t>
      </w:r>
      <w:r w:rsidR="00F518E8">
        <w:t xml:space="preserve"> </w:t>
      </w:r>
      <w:sdt>
        <w:sdtPr>
          <w:id w:val="1852928"/>
          <w:citation/>
        </w:sdtPr>
        <w:sdtContent>
          <w:r w:rsidR="00141D88">
            <w:fldChar w:fldCharType="begin"/>
          </w:r>
          <w:r w:rsidR="00141D88">
            <w:instrText xml:space="preserve"> CITATION Sou13 \l 1033 </w:instrText>
          </w:r>
          <w:r w:rsidR="00141D88">
            <w:fldChar w:fldCharType="separate"/>
          </w:r>
          <w:r w:rsidR="00F518E8">
            <w:rPr>
              <w:noProof/>
            </w:rPr>
            <w:t>[</w:t>
          </w:r>
          <w:hyperlink w:anchor="Sou13" w:history="1">
            <w:r w:rsidR="00F518E8" w:rsidRPr="00F518E8">
              <w:rPr>
                <w:rStyle w:val="ListLabel6"/>
                <w:rFonts w:cs="Times New Roman"/>
                <w:noProof/>
              </w:rPr>
              <w:t>13</w:t>
            </w:r>
          </w:hyperlink>
          <w:r w:rsidR="00F518E8">
            <w:rPr>
              <w:noProof/>
            </w:rPr>
            <w:t>]</w:t>
          </w:r>
          <w:r w:rsidR="00141D88">
            <w:rPr>
              <w:noProof/>
            </w:rPr>
            <w:fldChar w:fldCharType="end"/>
          </w:r>
        </w:sdtContent>
      </w:sdt>
      <w:r w:rsidR="008E1486">
        <w:t xml:space="preserve"> </w:t>
      </w:r>
      <w:r>
        <w:t>phát triển và sau đó được tổng quát bở</w:t>
      </w:r>
      <w:r w:rsidR="004438E9">
        <w:t>i Bezdek</w:t>
      </w:r>
      <w:r>
        <w:t>. Thuật toán FCM cũng tương tự với k-Means. Tuy nhiên, với k-Means mỗi điểm chỉ thuộc vào một phân vùng duy nhất. Trong khi đó với FCM, một điểm có thể thuộc vào một hay nhiều nhóm tùy thuộc vào mức độ của hàm thuộc của mỗi điểm ứng với tâm của các nhóm (sử dụng logic mờ). Chính vì vậy, FCM có tính linh hoạt hơn với tập dữ liệu có các cụm dữ liệu chồng nhau (tính tương đồng cao với ảnh). Thuật toán chủ yếu dựa trên việc tối ưu hóa hàm mục tiêu</w:t>
      </w:r>
      <w:r w:rsidR="008E1486">
        <w:t xml:space="preserve"> theo công thức (2.10)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4"/>
        <w:gridCol w:w="1364"/>
      </w:tblGrid>
      <w:tr w:rsidR="00D759C9" w14:paraId="35F1B91A" w14:textId="77777777" w:rsidTr="00956A0B">
        <w:trPr>
          <w:trHeight w:val="886"/>
        </w:trPr>
        <w:tc>
          <w:tcPr>
            <w:tcW w:w="7621" w:type="dxa"/>
            <w:vAlign w:val="center"/>
          </w:tcPr>
          <w:p w14:paraId="35F1B918" w14:textId="77777777" w:rsidR="00D759C9" w:rsidRDefault="005A276D" w:rsidP="00D759C9">
            <w:pPr>
              <w:numPr>
                <w:ilvl w:val="0"/>
                <w:numId w:val="0"/>
              </w:numPr>
              <w:jc w:val="center"/>
            </w:pPr>
            <m:oMathPara>
              <m:oMath>
                <m:sSub>
                  <m:sSubPr>
                    <m:ctrlPr>
                      <w:rPr>
                        <w:rFonts w:ascii="Cambria Math" w:hAnsi="Cambria Math"/>
                        <w:i/>
                      </w:rPr>
                    </m:ctrlPr>
                  </m:sSubPr>
                  <m:e>
                    <m:r>
                      <w:rPr>
                        <w:rFonts w:ascii="Cambria Math" w:hAnsi="Cambria Math"/>
                      </w:rPr>
                      <m:t>J</m:t>
                    </m:r>
                  </m:e>
                  <m:sub>
                    <m:r>
                      <w:rPr>
                        <w:rFonts w:ascii="Cambria Math" w:hAnsi="Cambria Math"/>
                      </w:rPr>
                      <m:t>fcm</m:t>
                    </m:r>
                  </m:sub>
                </m:sSub>
                <m:d>
                  <m:dPr>
                    <m:ctrlPr>
                      <w:rPr>
                        <w:rFonts w:ascii="Cambria Math" w:hAnsi="Cambria Math"/>
                        <w:i/>
                      </w:rPr>
                    </m:ctrlPr>
                  </m:dPr>
                  <m:e>
                    <m:r>
                      <w:rPr>
                        <w:rFonts w:ascii="Cambria Math" w:hAnsi="Cambria Math"/>
                      </w:rPr>
                      <m:t>Z,U,V</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u</m:t>
                            </m:r>
                          </m:e>
                          <m:sub>
                            <m:r>
                              <w:rPr>
                                <w:rFonts w:ascii="Cambria Math" w:hAnsi="Cambria Math"/>
                              </w:rPr>
                              <m:t>ij</m:t>
                            </m:r>
                          </m:sub>
                          <m:sup>
                            <m:r>
                              <w:rPr>
                                <w:rFonts w:ascii="Cambria Math" w:hAnsi="Cambria Math"/>
                              </w:rPr>
                              <m:t>m</m:t>
                            </m:r>
                          </m:sup>
                        </m:sSub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e>
                    </m:nary>
                  </m:e>
                </m:nary>
              </m:oMath>
            </m:oMathPara>
          </w:p>
        </w:tc>
        <w:tc>
          <w:tcPr>
            <w:tcW w:w="1383" w:type="dxa"/>
            <w:vAlign w:val="center"/>
          </w:tcPr>
          <w:p w14:paraId="35F1B919" w14:textId="77777777" w:rsidR="00D759C9" w:rsidRDefault="00D759C9" w:rsidP="00D759C9">
            <w:pPr>
              <w:numPr>
                <w:ilvl w:val="0"/>
                <w:numId w:val="0"/>
              </w:numPr>
              <w:tabs>
                <w:tab w:val="right" w:pos="2726"/>
              </w:tabs>
              <w:jc w:val="right"/>
            </w:pPr>
            <w:r>
              <w:t>(2.10)</w:t>
            </w:r>
          </w:p>
        </w:tc>
      </w:tr>
    </w:tbl>
    <w:p w14:paraId="35F1B91B" w14:textId="77777777" w:rsidR="000671CE" w:rsidRDefault="000671CE" w:rsidP="00EE1EDD">
      <w:pPr>
        <w:rPr>
          <w:i/>
        </w:rPr>
      </w:pPr>
      <w:r>
        <w:t xml:space="preserve">Trong đó, ma trận thuộc </w:t>
      </w:r>
      <w:r>
        <w:rPr>
          <w:i/>
        </w:rPr>
        <w:t>U=[u</w:t>
      </w:r>
      <w:r>
        <w:rPr>
          <w:i/>
          <w:vertAlign w:val="subscript"/>
        </w:rPr>
        <w:t>ij</w:t>
      </w:r>
      <w:r w:rsidR="004503B7">
        <w:rPr>
          <w:i/>
        </w:rPr>
        <w:t xml:space="preserve">] </w:t>
      </w:r>
      <w:r w:rsidR="004503B7">
        <w:rPr>
          <w:i/>
        </w:rPr>
        <w:sym w:font="Symbol" w:char="F0CE"/>
      </w:r>
      <w:r>
        <w:rPr>
          <w:i/>
        </w:rPr>
        <w:t xml:space="preserve"> M</w:t>
      </w:r>
      <w:r>
        <w:rPr>
          <w:i/>
          <w:vertAlign w:val="subscript"/>
        </w:rPr>
        <w:t>fcm</w:t>
      </w:r>
      <w:r>
        <w:t xml:space="preserve"> là phân vùng mờ của tập dữ liệu Z, u</w:t>
      </w:r>
      <w:r>
        <w:rPr>
          <w:vertAlign w:val="subscript"/>
        </w:rPr>
        <w:t>ij</w:t>
      </w:r>
      <w:r w:rsidR="004503B7">
        <w:t xml:space="preserve"> </w:t>
      </w:r>
      <w:r w:rsidR="004503B7">
        <w:sym w:font="Symbol" w:char="F0CE"/>
      </w:r>
      <w:r>
        <w:t xml:space="preserve"> [0,1] chỉ độ phụ thuộc của điểm x</w:t>
      </w:r>
      <w:r>
        <w:rPr>
          <w:vertAlign w:val="subscript"/>
        </w:rPr>
        <w:t>i</w:t>
      </w:r>
      <w:r>
        <w:t xml:space="preserve"> vào cluster thứ j, với </w:t>
      </w:r>
      <w:r w:rsidRPr="00670D74">
        <w:rPr>
          <w:position w:val="-21"/>
        </w:rPr>
        <w:object w:dxaOrig="1434" w:dyaOrig="646" w14:anchorId="35F1BB2A">
          <v:shape id="_x0000_i1041" type="#_x0000_t75" style="width:1in;height:32pt" o:ole="" filled="t">
            <v:fill color2="black"/>
            <v:imagedata r:id="rId42" o:title=""/>
          </v:shape>
          <o:OLEObject Type="Embed" ProgID="Equation.3" ShapeID="_x0000_i1041" DrawAspect="Content" ObjectID="_1678647764" r:id="rId43"/>
        </w:object>
      </w:r>
      <w:r>
        <w:t>.</w:t>
      </w:r>
    </w:p>
    <w:p w14:paraId="35F1B91C" w14:textId="77777777" w:rsidR="000671CE" w:rsidRDefault="000671CE" w:rsidP="00EE1EDD">
      <w:r>
        <w:rPr>
          <w:i/>
        </w:rPr>
        <w:t>V = [c</w:t>
      </w:r>
      <w:r>
        <w:rPr>
          <w:i/>
          <w:vertAlign w:val="subscript"/>
        </w:rPr>
        <w:t>1</w:t>
      </w:r>
      <w:r>
        <w:rPr>
          <w:i/>
        </w:rPr>
        <w:t>, c</w:t>
      </w:r>
      <w:r>
        <w:rPr>
          <w:i/>
          <w:vertAlign w:val="subscript"/>
        </w:rPr>
        <w:t>2</w:t>
      </w:r>
      <w:r>
        <w:rPr>
          <w:i/>
        </w:rPr>
        <w:t>, …, c</w:t>
      </w:r>
      <w:r>
        <w:rPr>
          <w:i/>
          <w:vertAlign w:val="subscript"/>
        </w:rPr>
        <w:t>c</w:t>
      </w:r>
      <w:r>
        <w:rPr>
          <w:i/>
        </w:rPr>
        <w:t>]</w:t>
      </w:r>
      <w:r>
        <w:t xml:space="preserve"> là vector mẫu hay tâm cụm của các C nhóm, được tính theo chuẩn khoảng cách</w:t>
      </w:r>
      <m:oMath>
        <m:sSub>
          <m:sSubPr>
            <m:ctrlPr>
              <w:rPr>
                <w:rFonts w:ascii="Cambria Math" w:hAnsi="Cambria Math"/>
                <w:i/>
              </w:rPr>
            </m:ctrlPr>
          </m:sSubPr>
          <m:e>
            <m:r>
              <w:rPr>
                <w:rFonts w:ascii="Cambria Math" w:hAnsi="Cambria Math"/>
              </w:rPr>
              <m:t xml:space="preserve"> D</m:t>
            </m:r>
          </m:e>
          <m:sub>
            <m:r>
              <w:rPr>
                <w:rFonts w:ascii="Cambria Math" w:hAnsi="Cambria Math"/>
              </w:rPr>
              <m:t>ij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-c</m:t>
                </m:r>
              </m:e>
            </m:d>
          </m:e>
          <m:sup>
            <m:r>
              <w:rPr>
                <w:rFonts w:ascii="Cambria Math" w:hAnsi="Cambria Math"/>
              </w:rPr>
              <m:t>2</m:t>
            </m:r>
          </m:sup>
        </m:sSup>
      </m:oMath>
      <w:r>
        <w:t xml:space="preserve">; </w:t>
      </w:r>
      <w:r w:rsidRPr="00670D74">
        <w:rPr>
          <w:position w:val="-3"/>
        </w:rPr>
        <w:object w:dxaOrig="1115" w:dyaOrig="293" w14:anchorId="35F1BB2B">
          <v:shape id="_x0000_i1042" type="#_x0000_t75" style="width:55pt;height:15pt" o:ole="" filled="t">
            <v:fill color2="black"/>
            <v:imagedata r:id="rId44" o:title=""/>
          </v:shape>
          <o:OLEObject Type="Embed" ProgID="Equation.3" ShapeID="_x0000_i1042" DrawAspect="Content" ObjectID="_1678647765" r:id="rId45"/>
        </w:object>
      </w:r>
      <w:r>
        <w:t xml:space="preserve"> là số mũ xác định độ mờ của việc phân nhóm.</w:t>
      </w:r>
    </w:p>
    <w:p w14:paraId="35F1B91D" w14:textId="77777777" w:rsidR="000671CE" w:rsidRDefault="008E1486" w:rsidP="008E1486">
      <w:pPr>
        <w:ind w:firstLine="0"/>
      </w:pPr>
      <w:r w:rsidRPr="00B05616">
        <w:rPr>
          <w:b/>
        </w:rPr>
        <w:t>T</w:t>
      </w:r>
      <w:r w:rsidR="000671CE" w:rsidRPr="00B05616">
        <w:rPr>
          <w:b/>
        </w:rPr>
        <w:t>huật toán</w:t>
      </w:r>
      <w:r w:rsidRPr="00B05616">
        <w:rPr>
          <w:b/>
        </w:rPr>
        <w:t xml:space="preserve"> 2.8:</w:t>
      </w:r>
      <w:r>
        <w:t xml:space="preserve"> Thuật toán FCM</w:t>
      </w:r>
    </w:p>
    <w:p w14:paraId="35F1B91E" w14:textId="77777777" w:rsidR="008E1486" w:rsidRDefault="008E1486" w:rsidP="00B05616">
      <w:pPr>
        <w:pBdr>
          <w:top w:val="single" w:sz="4" w:space="1" w:color="auto"/>
          <w:left w:val="single" w:sz="4" w:space="4" w:color="auto"/>
          <w:bottom w:val="single" w:sz="4" w:space="1" w:color="auto"/>
          <w:right w:val="single" w:sz="4" w:space="4" w:color="auto"/>
        </w:pBdr>
        <w:ind w:firstLine="0"/>
      </w:pPr>
      <w:r>
        <w:t>Thuật toán 2.8: Thuật toán FCM</w:t>
      </w:r>
    </w:p>
    <w:p w14:paraId="35F1B91F" w14:textId="77777777" w:rsidR="000671CE" w:rsidRDefault="000671CE" w:rsidP="00B05616">
      <w:pPr>
        <w:pBdr>
          <w:top w:val="single" w:sz="4" w:space="1" w:color="auto"/>
          <w:left w:val="single" w:sz="4" w:space="4" w:color="auto"/>
          <w:bottom w:val="single" w:sz="4" w:space="1" w:color="auto"/>
          <w:right w:val="single" w:sz="4" w:space="4" w:color="auto"/>
        </w:pBdr>
      </w:pPr>
      <w:r>
        <w:t xml:space="preserve">Bước 1: Tạo ngẫu nhiên C </w:t>
      </w:r>
      <w:r w:rsidR="001E04DE">
        <w:t>nhóm</w:t>
      </w:r>
      <w:r>
        <w:t xml:space="preserve"> với C tâm tương ứng. Khởi tạo ma trận thuộc </w:t>
      </w:r>
      <w:r>
        <w:lastRenderedPageBreak/>
        <w:t>U</w:t>
      </w:r>
      <w:r>
        <w:rPr>
          <w:vertAlign w:val="superscript"/>
        </w:rPr>
        <w:t>(0)</w:t>
      </w:r>
      <w:r>
        <w:t>.</w:t>
      </w:r>
    </w:p>
    <w:p w14:paraId="35F1B920" w14:textId="77777777" w:rsidR="000671CE" w:rsidRPr="00B05616" w:rsidRDefault="000671CE" w:rsidP="00B05616">
      <w:pPr>
        <w:pBdr>
          <w:top w:val="single" w:sz="4" w:space="1" w:color="auto"/>
          <w:left w:val="single" w:sz="4" w:space="4" w:color="auto"/>
          <w:bottom w:val="single" w:sz="4" w:space="1" w:color="auto"/>
          <w:right w:val="single" w:sz="4" w:space="4" w:color="auto"/>
        </w:pBdr>
      </w:pPr>
      <w:r>
        <w:t>Bước 2: Tính lại tâm</w:t>
      </w:r>
      <w:r w:rsidR="00B05616">
        <w:t xml:space="preserve"> c</w:t>
      </w:r>
      <w:r w:rsidR="00B05616">
        <w:rPr>
          <w:vertAlign w:val="subscript"/>
        </w:rPr>
        <w:t>j</w:t>
      </w:r>
      <w:r>
        <w:t xml:space="preserve"> và ma trận thuộ</w:t>
      </w:r>
      <w:r w:rsidR="00B05616">
        <w:t>c u</w:t>
      </w:r>
      <w:r w:rsidR="00B05616">
        <w:rPr>
          <w:vertAlign w:val="subscript"/>
        </w:rPr>
        <w:t>ij</w:t>
      </w:r>
      <w:r w:rsidR="00B05616">
        <w:t xml:space="preserve"> theo công thức (2.11) và (2.12)</w:t>
      </w:r>
    </w:p>
    <w:p w14:paraId="35F1B921" w14:textId="77777777" w:rsidR="00B05616" w:rsidRDefault="00B05616" w:rsidP="00B05616">
      <w:pPr>
        <w:pBdr>
          <w:top w:val="single" w:sz="4" w:space="1" w:color="auto"/>
          <w:left w:val="single" w:sz="4" w:space="4" w:color="auto"/>
          <w:bottom w:val="single" w:sz="4" w:space="1" w:color="auto"/>
          <w:right w:val="single" w:sz="4" w:space="4" w:color="auto"/>
        </w:pBdr>
        <w:tabs>
          <w:tab w:val="center" w:pos="4536"/>
          <w:tab w:val="right" w:pos="8788"/>
        </w:tabs>
        <w:ind w:firstLine="0"/>
      </w:pPr>
      <w:r>
        <w:tab/>
        <w:t xml:space="preserve"> </w:t>
      </w:r>
      <w:r w:rsidRPr="00B05616">
        <w:rPr>
          <w:noProof/>
        </w:rPr>
        <w:drawing>
          <wp:inline distT="0" distB="0" distL="0" distR="0" wp14:anchorId="35F1BB2C" wp14:editId="35F1BB2D">
            <wp:extent cx="853440" cy="838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6"/>
                    <a:srcRect/>
                    <a:stretch>
                      <a:fillRect/>
                    </a:stretch>
                  </pic:blipFill>
                  <pic:spPr bwMode="auto">
                    <a:xfrm>
                      <a:off x="0" y="0"/>
                      <a:ext cx="853440" cy="838200"/>
                    </a:xfrm>
                    <a:prstGeom prst="rect">
                      <a:avLst/>
                    </a:prstGeom>
                    <a:noFill/>
                    <a:ln w="9525">
                      <a:noFill/>
                      <a:miter lim="800000"/>
                      <a:headEnd/>
                      <a:tailEnd/>
                    </a:ln>
                  </pic:spPr>
                </pic:pic>
              </a:graphicData>
            </a:graphic>
          </wp:inline>
        </w:drawing>
      </w:r>
      <w:r>
        <w:t xml:space="preserve"> </w:t>
      </w:r>
      <w:r>
        <w:tab/>
        <w:t>(2.11)</w:t>
      </w:r>
    </w:p>
    <w:p w14:paraId="35F1B922" w14:textId="77777777" w:rsidR="00B05616" w:rsidRDefault="00B05616" w:rsidP="00B05616">
      <w:pPr>
        <w:pBdr>
          <w:top w:val="single" w:sz="4" w:space="1" w:color="auto"/>
          <w:left w:val="single" w:sz="4" w:space="4" w:color="auto"/>
          <w:bottom w:val="single" w:sz="4" w:space="1" w:color="auto"/>
          <w:right w:val="single" w:sz="4" w:space="4" w:color="auto"/>
        </w:pBdr>
        <w:tabs>
          <w:tab w:val="center" w:pos="4536"/>
          <w:tab w:val="right" w:pos="8788"/>
        </w:tabs>
        <w:ind w:firstLine="0"/>
        <w:rPr>
          <w:lang w:val="fr-FR"/>
        </w:rPr>
      </w:pPr>
      <w:r>
        <w:rPr>
          <w:lang w:val="fr-FR"/>
        </w:rPr>
        <w:tab/>
      </w:r>
      <w:r w:rsidRPr="00B05616">
        <w:rPr>
          <w:noProof/>
        </w:rPr>
        <w:drawing>
          <wp:inline distT="0" distB="0" distL="0" distR="0" wp14:anchorId="35F1BB2E" wp14:editId="35F1BB2F">
            <wp:extent cx="1432560" cy="6858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47"/>
                    <a:srcRect/>
                    <a:stretch>
                      <a:fillRect/>
                    </a:stretch>
                  </pic:blipFill>
                  <pic:spPr bwMode="auto">
                    <a:xfrm>
                      <a:off x="0" y="0"/>
                      <a:ext cx="1432560" cy="685800"/>
                    </a:xfrm>
                    <a:prstGeom prst="rect">
                      <a:avLst/>
                    </a:prstGeom>
                    <a:noFill/>
                    <a:ln w="9525">
                      <a:noFill/>
                      <a:miter lim="800000"/>
                      <a:headEnd/>
                      <a:tailEnd/>
                    </a:ln>
                  </pic:spPr>
                </pic:pic>
              </a:graphicData>
            </a:graphic>
          </wp:inline>
        </w:drawing>
      </w:r>
      <w:r>
        <w:rPr>
          <w:lang w:val="fr-FR"/>
        </w:rPr>
        <w:tab/>
        <w:t>(2.12)</w:t>
      </w:r>
    </w:p>
    <w:p w14:paraId="35F1B923" w14:textId="77777777" w:rsidR="000671CE" w:rsidRDefault="000671CE" w:rsidP="00B05616">
      <w:pPr>
        <w:pBdr>
          <w:top w:val="single" w:sz="4" w:space="1" w:color="auto"/>
          <w:left w:val="single" w:sz="4" w:space="4" w:color="auto"/>
          <w:bottom w:val="single" w:sz="4" w:space="1" w:color="auto"/>
          <w:right w:val="single" w:sz="4" w:space="4" w:color="auto"/>
        </w:pBdr>
      </w:pPr>
      <w:r>
        <w:t xml:space="preserve">Bước 3: Nếu </w:t>
      </w:r>
      <w:r w:rsidR="001E04DE" w:rsidRPr="001E04DE">
        <w:rPr>
          <w:noProof/>
        </w:rPr>
        <w:drawing>
          <wp:inline distT="0" distB="0" distL="0" distR="0" wp14:anchorId="35F1BB30" wp14:editId="35F1BB31">
            <wp:extent cx="960120" cy="2743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48"/>
                    <a:srcRect/>
                    <a:stretch>
                      <a:fillRect/>
                    </a:stretch>
                  </pic:blipFill>
                  <pic:spPr bwMode="auto">
                    <a:xfrm>
                      <a:off x="0" y="0"/>
                      <a:ext cx="960120" cy="274320"/>
                    </a:xfrm>
                    <a:prstGeom prst="rect">
                      <a:avLst/>
                    </a:prstGeom>
                    <a:noFill/>
                    <a:ln w="9525">
                      <a:noFill/>
                      <a:miter lim="800000"/>
                      <a:headEnd/>
                      <a:tailEnd/>
                    </a:ln>
                  </pic:spPr>
                </pic:pic>
              </a:graphicData>
            </a:graphic>
          </wp:inline>
        </w:drawing>
      </w:r>
      <w:r>
        <w:t xml:space="preserve"> thì dừng, ngược lại quay lại bước 2.</w:t>
      </w:r>
    </w:p>
    <w:p w14:paraId="35F1B924" w14:textId="77777777" w:rsidR="001E04DE" w:rsidRDefault="001E04DE" w:rsidP="00B05616">
      <w:pPr>
        <w:pBdr>
          <w:top w:val="single" w:sz="4" w:space="1" w:color="auto"/>
          <w:left w:val="single" w:sz="4" w:space="4" w:color="auto"/>
          <w:bottom w:val="single" w:sz="4" w:space="1" w:color="auto"/>
          <w:right w:val="single" w:sz="4" w:space="4" w:color="auto"/>
        </w:pBdr>
      </w:pPr>
      <w:r>
        <w:t>(</w:t>
      </w:r>
      <w:r>
        <w:sym w:font="Symbol" w:char="F065"/>
      </w:r>
      <w:r>
        <w:t xml:space="preserve"> : ngưỡng cho trước thích hợp, </w:t>
      </w:r>
      <w:r>
        <w:sym w:font="Symbol" w:char="F065"/>
      </w:r>
      <w:r>
        <w:t xml:space="preserve"> đủ nhỏ)</w:t>
      </w:r>
    </w:p>
    <w:p w14:paraId="35F1B925" w14:textId="77777777" w:rsidR="000671CE" w:rsidRDefault="000671CE" w:rsidP="00EE1EDD">
      <w:r>
        <w:t>Độ phức tạp thuật toán gần như tuyến tính O(k</w:t>
      </w:r>
      <w:r>
        <w:rPr>
          <w:vertAlign w:val="superscript"/>
        </w:rPr>
        <w:t>2</w:t>
      </w:r>
      <w:r>
        <w:t>ndt)</w:t>
      </w:r>
      <w:r w:rsidR="005922E1">
        <w:t xml:space="preserve"> </w:t>
      </w:r>
      <w:sdt>
        <w:sdtPr>
          <w:id w:val="11146241"/>
          <w:citation/>
        </w:sdtPr>
        <w:sdtContent>
          <w:r w:rsidR="00141D88">
            <w:fldChar w:fldCharType="begin"/>
          </w:r>
          <w:r w:rsidR="00141D88">
            <w:instrText xml:space="preserve"> CITATION Sou13 \l 1033 </w:instrText>
          </w:r>
          <w:r w:rsidR="00141D88">
            <w:fldChar w:fldCharType="separate"/>
          </w:r>
          <w:r w:rsidR="00F518E8">
            <w:rPr>
              <w:noProof/>
            </w:rPr>
            <w:t>[</w:t>
          </w:r>
          <w:hyperlink w:anchor="Sou13" w:history="1">
            <w:r w:rsidR="00F518E8" w:rsidRPr="00F518E8">
              <w:rPr>
                <w:rStyle w:val="ListLabel6"/>
                <w:rFonts w:cs="Times New Roman"/>
                <w:noProof/>
              </w:rPr>
              <w:t>13</w:t>
            </w:r>
          </w:hyperlink>
          <w:r w:rsidR="00F518E8">
            <w:rPr>
              <w:noProof/>
            </w:rPr>
            <w:t>]</w:t>
          </w:r>
          <w:r w:rsidR="00141D88">
            <w:rPr>
              <w:noProof/>
            </w:rPr>
            <w:fldChar w:fldCharType="end"/>
          </w:r>
        </w:sdtContent>
      </w:sdt>
      <w:r>
        <w:t xml:space="preserve"> (d: số chiều của phần tử trong tập dữ liệu). Như vậy, so với thuật toán k-Means thì độ phức tạp của FCM cũng tương đối; và sự phân cụm của FCM cũng tương đối chính xác hơn k-Means với dữ liệu lớn có các cụm chồng nhau.</w:t>
      </w:r>
    </w:p>
    <w:p w14:paraId="35F1B926" w14:textId="77777777" w:rsidR="00C1117E" w:rsidRPr="00AA3AE5" w:rsidRDefault="00C1117E" w:rsidP="00EE1EDD">
      <w:pPr>
        <w:pStyle w:val="Heading2"/>
        <w:rPr>
          <w:color w:val="00000A"/>
        </w:rPr>
      </w:pPr>
      <w:bookmarkStart w:id="70" w:name="_Toc371775649"/>
      <w:bookmarkStart w:id="71" w:name="_Toc371779654"/>
      <w:bookmarkStart w:id="72" w:name="_Toc378314097"/>
      <w:r>
        <w:t xml:space="preserve">Tính </w:t>
      </w:r>
      <w:r w:rsidRPr="00C1117E">
        <w:t>toán</w:t>
      </w:r>
      <w:r>
        <w:t xml:space="preserve"> song song</w:t>
      </w:r>
      <w:bookmarkEnd w:id="70"/>
      <w:bookmarkEnd w:id="71"/>
      <w:bookmarkEnd w:id="72"/>
    </w:p>
    <w:p w14:paraId="35F1B927" w14:textId="77777777" w:rsidR="00C1117E" w:rsidRPr="00C1117E" w:rsidRDefault="00C1117E" w:rsidP="00EE1EDD">
      <w:r w:rsidRPr="00C1117E">
        <w:t>Hiện nay, mô hình xử lý song song đã và đang có nhiều ứng dụng mạnh mẽ cho các mô hình tính toán phức tạp trong nhiều lĩnh vực khoa học và kĩ thuật như các bài toán xử lý ảnh 2D, 3D, bài toán thăm dò dầu khí, bài toán dự báo thời tiết,…. Xử lý song song giải quyết được nhiều vấn đề mà mô hình xử lý tuần tự gặp phải như vấn đề thời gian thực hiện chương trình, tốc độ xử lý, khả năng lưu trữ của bộ nhớ, xử lý dữ liệu với qui mô lớn …. Trong nhiều ứng dụng thực tế, các mô hình tính toán phức tạp cho các vấn đề lớn hơn, đòi hỏi tính chính xác hơn cần hệ thống tính toán mạnh hơn và không gian bộ nhớ nhiều hơn mà máy tính tuần tự truyền thống có thể cung cấp. Vì vậy, cùng với sự gia tăng về số bộ xử lý trong kiến trúc hệ thống máy tính cũng như khả năng giao tiếp giữa chúng, việc sử dụng tính toán song song là cần thiết áp dụng để thu được hiệu năng tính toán trong nghiên cứu và ứng dụng.</w:t>
      </w:r>
    </w:p>
    <w:p w14:paraId="35F1B928" w14:textId="77777777" w:rsidR="00C1117E" w:rsidRDefault="00C1117E" w:rsidP="00EE1EDD">
      <w:r w:rsidRPr="00C1117E">
        <w:t xml:space="preserve">Trong tính toán tuần tự truyền thống với một bộ xử lý, tại mỗi thời điểm chỉ </w:t>
      </w:r>
      <w:r w:rsidRPr="00C1117E">
        <w:lastRenderedPageBreak/>
        <w:t>thực hiện một lệnh. Bài toán được tách ra thành một chuỗi các lệnh rời rạc. Các câu lệnh được thực hiện một cách tuần tự và tại mội thời điểm chỉ được thực hiện duy nhất một câu lệnh. Máy tính một bộ xử lý có những giới hạn về hiệu năng tính toán. Thời gian trên bộ nhớ và thiết bị lưu trữ là cản trở chính mà các nhà thiết kế máy tính phải đối mặt. Hạn chế về gian do ràng buộc cấu trúc vật lý và rất khó giảm thiểu. Các phần mềm hay thuật toán được thiết kế theo kiểu tính toán tuần tự truyền thống. Những thuật toán và phần mềm này phù hợp với những máy tính có một bộ xử lý (CPU). Cách tính toán tuần tự trên máy đơn xử lý được minh họ</w:t>
      </w:r>
      <w:r w:rsidR="00AC6FF0">
        <w:t>a trong hình 2.2</w:t>
      </w:r>
      <w:r w:rsidR="00B05616">
        <w:t>.</w:t>
      </w:r>
    </w:p>
    <w:p w14:paraId="35F1B929" w14:textId="77777777" w:rsidR="002A6005" w:rsidRPr="00C1117E" w:rsidRDefault="009058C9" w:rsidP="000349C1">
      <w:pPr>
        <w:pStyle w:val="DefaultStyle"/>
        <w:spacing w:after="0"/>
        <w:ind w:left="90" w:hanging="90"/>
        <w:rPr>
          <w:rFonts w:cs="Times New Roman"/>
          <w:szCs w:val="26"/>
        </w:rPr>
      </w:pPr>
      <w:r>
        <w:rPr>
          <w:noProof/>
          <w:szCs w:val="26"/>
        </w:rPr>
        <mc:AlternateContent>
          <mc:Choice Requires="wpc">
            <w:drawing>
              <wp:inline distT="0" distB="0" distL="0" distR="0" wp14:anchorId="35F1BB32" wp14:editId="35F1BB33">
                <wp:extent cx="5568950" cy="3001645"/>
                <wp:effectExtent l="9525" t="0" r="3175" b="0"/>
                <wp:docPr id="59"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62" name="Rectangle 30"/>
                        <wps:cNvSpPr>
                          <a:spLocks noChangeArrowheads="1"/>
                        </wps:cNvSpPr>
                        <wps:spPr bwMode="auto">
                          <a:xfrm>
                            <a:off x="1511935" y="1783715"/>
                            <a:ext cx="15113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6D" w14:textId="77777777" w:rsidR="005A276D" w:rsidRPr="00B004FF" w:rsidRDefault="005A276D" w:rsidP="000349C1">
                              <w:pPr>
                                <w:rPr>
                                  <w:vertAlign w:val="subscript"/>
                                </w:rPr>
                              </w:pPr>
                              <w:r w:rsidRPr="00B004FF">
                                <w:t>s</w:t>
                              </w:r>
                              <w:r w:rsidRPr="00B004FF">
                                <w:rPr>
                                  <w:vertAlign w:val="subscript"/>
                                </w:rPr>
                                <w:t>n</w:t>
                              </w:r>
                            </w:p>
                          </w:txbxContent>
                        </wps:txbx>
                        <wps:bodyPr rot="0" vert="horz" wrap="square" lIns="0" tIns="0" rIns="0" bIns="0" anchor="t" anchorCtr="0" upright="1">
                          <a:noAutofit/>
                        </wps:bodyPr>
                      </wps:wsp>
                      <wps:wsp>
                        <wps:cNvPr id="1663" name="Rectangle 32"/>
                        <wps:cNvSpPr>
                          <a:spLocks noChangeArrowheads="1"/>
                        </wps:cNvSpPr>
                        <wps:spPr bwMode="auto">
                          <a:xfrm>
                            <a:off x="1692910" y="1936115"/>
                            <a:ext cx="15113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6E" w14:textId="77777777" w:rsidR="005A276D" w:rsidRPr="00B004FF" w:rsidRDefault="005A276D" w:rsidP="000349C1"/>
                          </w:txbxContent>
                        </wps:txbx>
                        <wps:bodyPr rot="0" vert="horz" wrap="square" lIns="0" tIns="0" rIns="0" bIns="0" anchor="t" anchorCtr="0" upright="1">
                          <a:noAutofit/>
                        </wps:bodyPr>
                      </wps:wsp>
                      <wps:wsp>
                        <wps:cNvPr id="32" name="Rectangle 34"/>
                        <wps:cNvSpPr>
                          <a:spLocks noChangeArrowheads="1"/>
                        </wps:cNvSpPr>
                        <wps:spPr bwMode="auto">
                          <a:xfrm>
                            <a:off x="1864360" y="2088515"/>
                            <a:ext cx="15113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6F" w14:textId="77777777" w:rsidR="005A276D" w:rsidRPr="00B004FF" w:rsidRDefault="005A276D" w:rsidP="000349C1"/>
                          </w:txbxContent>
                        </wps:txbx>
                        <wps:bodyPr rot="0" vert="horz" wrap="square" lIns="0" tIns="0" rIns="0" bIns="0" anchor="t" anchorCtr="0" upright="1">
                          <a:noAutofit/>
                        </wps:bodyPr>
                      </wps:wsp>
                      <wps:wsp>
                        <wps:cNvPr id="33" name="Rectangle 36"/>
                        <wps:cNvSpPr>
                          <a:spLocks noChangeArrowheads="1"/>
                        </wps:cNvSpPr>
                        <wps:spPr bwMode="auto">
                          <a:xfrm>
                            <a:off x="2045335" y="2282190"/>
                            <a:ext cx="152400" cy="207010"/>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0" w14:textId="77777777" w:rsidR="005A276D" w:rsidRPr="00B004FF" w:rsidRDefault="005A276D" w:rsidP="000349C1">
                              <w:r w:rsidRPr="00B004FF">
                                <w:t>s</w:t>
                              </w:r>
                              <w:r w:rsidRPr="00B004FF">
                                <w:rPr>
                                  <w:vertAlign w:val="subscript"/>
                                </w:rPr>
                                <w:t>i</w:t>
                              </w:r>
                            </w:p>
                          </w:txbxContent>
                        </wps:txbx>
                        <wps:bodyPr rot="0" vert="horz" wrap="square" lIns="0" tIns="0" rIns="0" bIns="0" anchor="t" anchorCtr="0" upright="1">
                          <a:noAutofit/>
                        </wps:bodyPr>
                      </wps:wsp>
                      <wps:wsp>
                        <wps:cNvPr id="34" name="Rectangle 38"/>
                        <wps:cNvSpPr>
                          <a:spLocks noChangeArrowheads="1"/>
                        </wps:cNvSpPr>
                        <wps:spPr bwMode="auto">
                          <a:xfrm>
                            <a:off x="2216785" y="2393315"/>
                            <a:ext cx="15113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1" w14:textId="77777777" w:rsidR="005A276D" w:rsidRPr="00B004FF" w:rsidRDefault="005A276D" w:rsidP="000349C1">
                              <w:pPr>
                                <w:rPr>
                                  <w:vertAlign w:val="subscript"/>
                                </w:rPr>
                              </w:pPr>
                              <w:r w:rsidRPr="00B004FF">
                                <w:t>..</w:t>
                              </w:r>
                            </w:p>
                          </w:txbxContent>
                        </wps:txbx>
                        <wps:bodyPr rot="0" vert="horz" wrap="square" lIns="0" tIns="0" rIns="0" bIns="0" anchor="t" anchorCtr="0" upright="1">
                          <a:noAutofit/>
                        </wps:bodyPr>
                      </wps:wsp>
                      <wps:wsp>
                        <wps:cNvPr id="35" name="Rectangle 40"/>
                        <wps:cNvSpPr>
                          <a:spLocks noChangeArrowheads="1"/>
                        </wps:cNvSpPr>
                        <wps:spPr bwMode="auto">
                          <a:xfrm>
                            <a:off x="4131310" y="2383790"/>
                            <a:ext cx="15240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2" w14:textId="77777777" w:rsidR="005A276D" w:rsidRPr="00B004FF" w:rsidRDefault="005A276D" w:rsidP="000349C1">
                              <w:pPr>
                                <w:rPr>
                                  <w:vertAlign w:val="subscript"/>
                                </w:rPr>
                              </w:pPr>
                              <w:r w:rsidRPr="00B004FF">
                                <w:t>s</w:t>
                              </w:r>
                              <w:r w:rsidRPr="00B004FF">
                                <w:rPr>
                                  <w:vertAlign w:val="subscript"/>
                                </w:rPr>
                                <w:t>1</w:t>
                              </w:r>
                            </w:p>
                          </w:txbxContent>
                        </wps:txbx>
                        <wps:bodyPr rot="0" vert="horz" wrap="square" lIns="0" tIns="0" rIns="0" bIns="0" anchor="t" anchorCtr="0" upright="1">
                          <a:noAutofit/>
                        </wps:bodyPr>
                      </wps:wsp>
                      <wps:wsp>
                        <wps:cNvPr id="36" name="Rectangle 42"/>
                        <wps:cNvSpPr>
                          <a:spLocks noChangeArrowheads="1"/>
                        </wps:cNvSpPr>
                        <wps:spPr bwMode="auto">
                          <a:xfrm>
                            <a:off x="3369310" y="2383790"/>
                            <a:ext cx="15113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3" w14:textId="77777777" w:rsidR="005A276D" w:rsidRPr="00B004FF" w:rsidRDefault="005A276D" w:rsidP="000349C1">
                              <w:pPr>
                                <w:rPr>
                                  <w:vertAlign w:val="subscript"/>
                                </w:rPr>
                              </w:pPr>
                              <w:r w:rsidRPr="00B004FF">
                                <w:t>s</w:t>
                              </w:r>
                              <w:r w:rsidRPr="00B004FF">
                                <w:rPr>
                                  <w:vertAlign w:val="subscript"/>
                                </w:rPr>
                                <w:t>3</w:t>
                              </w:r>
                            </w:p>
                          </w:txbxContent>
                        </wps:txbx>
                        <wps:bodyPr rot="0" vert="horz" wrap="square" lIns="0" tIns="0" rIns="0" bIns="0" anchor="t" anchorCtr="0" upright="1">
                          <a:noAutofit/>
                        </wps:bodyPr>
                      </wps:wsp>
                      <wps:wsp>
                        <wps:cNvPr id="37" name="Rectangle 44"/>
                        <wps:cNvSpPr>
                          <a:spLocks noChangeArrowheads="1"/>
                        </wps:cNvSpPr>
                        <wps:spPr bwMode="auto">
                          <a:xfrm>
                            <a:off x="3750310" y="2383790"/>
                            <a:ext cx="15113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4" w14:textId="77777777" w:rsidR="005A276D" w:rsidRPr="00B004FF" w:rsidRDefault="005A276D" w:rsidP="000349C1">
                              <w:r w:rsidRPr="00B004FF">
                                <w:t>s</w:t>
                              </w:r>
                              <w:r w:rsidRPr="00B004FF">
                                <w:rPr>
                                  <w:vertAlign w:val="subscript"/>
                                </w:rPr>
                                <w:t>2</w:t>
                              </w:r>
                            </w:p>
                          </w:txbxContent>
                        </wps:txbx>
                        <wps:bodyPr rot="0" vert="horz" wrap="square" lIns="0" tIns="0" rIns="0" bIns="0" anchor="t" anchorCtr="0" upright="1">
                          <a:noAutofit/>
                        </wps:bodyPr>
                      </wps:wsp>
                      <wps:wsp>
                        <wps:cNvPr id="38" name="Rectangle 45"/>
                        <wps:cNvSpPr>
                          <a:spLocks noChangeArrowheads="1"/>
                        </wps:cNvSpPr>
                        <wps:spPr bwMode="auto">
                          <a:xfrm>
                            <a:off x="5083810" y="2355215"/>
                            <a:ext cx="381000" cy="207010"/>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5" w14:textId="77777777" w:rsidR="005A276D" w:rsidRPr="004704B4" w:rsidRDefault="005A276D" w:rsidP="000349C1">
                              <w:pPr>
                                <w:rPr>
                                  <w:vertAlign w:val="subscript"/>
                                </w:rPr>
                              </w:pPr>
                              <w:r>
                                <w:t>CPU</w:t>
                              </w:r>
                            </w:p>
                          </w:txbxContent>
                        </wps:txbx>
                        <wps:bodyPr rot="0" vert="horz" wrap="square" lIns="0" tIns="0" rIns="0" bIns="0" anchor="t" anchorCtr="0" upright="1">
                          <a:noAutofit/>
                        </wps:bodyPr>
                      </wps:wsp>
                      <wpg:wgp>
                        <wpg:cNvPr id="39" name="Group 55"/>
                        <wpg:cNvGrpSpPr>
                          <a:grpSpLocks/>
                        </wpg:cNvGrpSpPr>
                        <wpg:grpSpPr bwMode="auto">
                          <a:xfrm>
                            <a:off x="6985" y="0"/>
                            <a:ext cx="5400040" cy="2349500"/>
                            <a:chOff x="1509" y="457"/>
                            <a:chExt cx="8955" cy="3700"/>
                          </a:xfrm>
                        </wpg:grpSpPr>
                        <wps:wsp>
                          <wps:cNvPr id="40" name="Rectangle 28"/>
                          <wps:cNvSpPr>
                            <a:spLocks noChangeArrowheads="1"/>
                          </wps:cNvSpPr>
                          <wps:spPr bwMode="auto">
                            <a:xfrm>
                              <a:off x="9024" y="3717"/>
                              <a:ext cx="1440" cy="393"/>
                            </a:xfrm>
                            <a:prstGeom prst="rect">
                              <a:avLst/>
                            </a:prstGeom>
                            <a:solidFill>
                              <a:srgbClr val="800000"/>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800000"/>
                              </a:extrusionClr>
                            </a:sp3d>
                          </wps:spPr>
                          <wps:bodyPr rot="0" vert="horz" wrap="square" lIns="91440" tIns="45720" rIns="91440" bIns="45720" anchor="t" anchorCtr="0" upright="1">
                            <a:noAutofit/>
                          </wps:bodyPr>
                        </wps:wsp>
                        <wps:wsp>
                          <wps:cNvPr id="41" name="Rectangle 29"/>
                          <wps:cNvSpPr>
                            <a:spLocks noChangeArrowheads="1"/>
                          </wps:cNvSpPr>
                          <wps:spPr bwMode="auto">
                            <a:xfrm>
                              <a:off x="4029" y="2526"/>
                              <a:ext cx="119"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42" name="Rectangle 31"/>
                          <wps:cNvSpPr>
                            <a:spLocks noChangeArrowheads="1"/>
                          </wps:cNvSpPr>
                          <wps:spPr bwMode="auto">
                            <a:xfrm>
                              <a:off x="4269" y="2766"/>
                              <a:ext cx="119"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43" name="Rectangle 33"/>
                          <wps:cNvSpPr>
                            <a:spLocks noChangeArrowheads="1"/>
                          </wps:cNvSpPr>
                          <wps:spPr bwMode="auto">
                            <a:xfrm>
                              <a:off x="4509" y="3006"/>
                              <a:ext cx="119"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44" name="Rectangle 35"/>
                          <wps:cNvSpPr>
                            <a:spLocks noChangeArrowheads="1"/>
                          </wps:cNvSpPr>
                          <wps:spPr bwMode="auto">
                            <a:xfrm>
                              <a:off x="4749" y="3246"/>
                              <a:ext cx="119"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45" name="Rectangle 37"/>
                          <wps:cNvSpPr>
                            <a:spLocks noChangeArrowheads="1"/>
                          </wps:cNvSpPr>
                          <wps:spPr bwMode="auto">
                            <a:xfrm>
                              <a:off x="4989" y="3486"/>
                              <a:ext cx="119"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46" name="Rectangle 39"/>
                          <wps:cNvSpPr>
                            <a:spLocks noChangeArrowheads="1"/>
                          </wps:cNvSpPr>
                          <wps:spPr bwMode="auto">
                            <a:xfrm>
                              <a:off x="8004" y="3471"/>
                              <a:ext cx="120"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47" name="Rectangle 41"/>
                          <wps:cNvSpPr>
                            <a:spLocks noChangeArrowheads="1"/>
                          </wps:cNvSpPr>
                          <wps:spPr bwMode="auto">
                            <a:xfrm>
                              <a:off x="6804" y="3471"/>
                              <a:ext cx="119"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48" name="Rectangle 43"/>
                          <wps:cNvSpPr>
                            <a:spLocks noChangeArrowheads="1"/>
                          </wps:cNvSpPr>
                          <wps:spPr bwMode="auto">
                            <a:xfrm>
                              <a:off x="7404" y="3506"/>
                              <a:ext cx="119"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49" name="Line 46"/>
                          <wps:cNvCnPr/>
                          <wps:spPr bwMode="auto">
                            <a:xfrm>
                              <a:off x="5619" y="3900"/>
                              <a:ext cx="450" cy="1"/>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47"/>
                          <wps:cNvCnPr/>
                          <wps:spPr bwMode="auto">
                            <a:xfrm>
                              <a:off x="6309" y="3900"/>
                              <a:ext cx="450" cy="1"/>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48"/>
                          <wps:cNvCnPr/>
                          <wps:spPr bwMode="auto">
                            <a:xfrm>
                              <a:off x="8304" y="4063"/>
                              <a:ext cx="450" cy="1"/>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Rectangle 49"/>
                          <wps:cNvSpPr>
                            <a:spLocks noChangeArrowheads="1"/>
                          </wps:cNvSpPr>
                          <wps:spPr bwMode="auto">
                            <a:xfrm>
                              <a:off x="1509" y="1278"/>
                              <a:ext cx="2160"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53" name="Rectangle 50"/>
                          <wps:cNvSpPr>
                            <a:spLocks noChangeArrowheads="1"/>
                          </wps:cNvSpPr>
                          <wps:spPr bwMode="auto">
                            <a:xfrm>
                              <a:off x="1749" y="457"/>
                              <a:ext cx="2160" cy="326"/>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6" w14:textId="77777777" w:rsidR="005A276D" w:rsidRPr="005922E1" w:rsidRDefault="005A276D" w:rsidP="00B05616">
                                <w:pPr>
                                  <w:ind w:firstLine="0"/>
                                  <w:jc w:val="center"/>
                                  <w:rPr>
                                    <w:sz w:val="28"/>
                                  </w:rPr>
                                </w:pPr>
                                <w:r w:rsidRPr="005922E1">
                                  <w:rPr>
                                    <w:sz w:val="22"/>
                                  </w:rPr>
                                  <w:t>Bài toán cần giải quyết</w:t>
                                </w:r>
                              </w:p>
                            </w:txbxContent>
                          </wps:txbx>
                          <wps:bodyPr rot="0" vert="horz" wrap="square" lIns="0" tIns="0" rIns="0" bIns="0" anchor="t" anchorCtr="0" upright="1">
                            <a:noAutofit/>
                          </wps:bodyPr>
                        </wps:wsp>
                        <wps:wsp>
                          <wps:cNvPr id="54" name="Rectangle 51"/>
                          <wps:cNvSpPr>
                            <a:spLocks noChangeArrowheads="1"/>
                          </wps:cNvSpPr>
                          <wps:spPr bwMode="auto">
                            <a:xfrm>
                              <a:off x="3804" y="1289"/>
                              <a:ext cx="119" cy="651"/>
                            </a:xfrm>
                            <a:prstGeom prst="rect">
                              <a:avLst/>
                            </a:prstGeom>
                            <a:solidFill>
                              <a:srgbClr val="0000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0000FF"/>
                              </a:extrusionClr>
                            </a:sp3d>
                          </wps:spPr>
                          <wps:bodyPr rot="0" vert="horz" wrap="square" lIns="91440" tIns="45720" rIns="91440" bIns="45720" anchor="t" anchorCtr="0" upright="1">
                            <a:noAutofit/>
                          </wps:bodyPr>
                        </wps:wsp>
                        <wps:wsp>
                          <wps:cNvPr id="55" name="Line 52"/>
                          <wps:cNvCnPr/>
                          <wps:spPr bwMode="auto">
                            <a:xfrm>
                              <a:off x="3909" y="1924"/>
                              <a:ext cx="2" cy="489"/>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Rectangle 53"/>
                          <wps:cNvSpPr>
                            <a:spLocks noChangeArrowheads="1"/>
                          </wps:cNvSpPr>
                          <wps:spPr bwMode="auto">
                            <a:xfrm>
                              <a:off x="5589" y="2576"/>
                              <a:ext cx="2040" cy="326"/>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7" w14:textId="77777777" w:rsidR="005A276D" w:rsidRPr="005922E1" w:rsidRDefault="005A276D" w:rsidP="00B05616">
                                <w:pPr>
                                  <w:ind w:firstLine="0"/>
                                  <w:jc w:val="center"/>
                                  <w:rPr>
                                    <w:sz w:val="22"/>
                                    <w:vertAlign w:val="subscript"/>
                                  </w:rPr>
                                </w:pPr>
                                <w:r w:rsidRPr="005922E1">
                                  <w:rPr>
                                    <w:sz w:val="22"/>
                                  </w:rPr>
                                  <w:t>Các câu lệnh</w:t>
                                </w:r>
                              </w:p>
                            </w:txbxContent>
                          </wps:txbx>
                          <wps:bodyPr rot="0" vert="horz" wrap="square" lIns="0" tIns="0" rIns="0" bIns="0" anchor="t" anchorCtr="0" upright="1">
                            <a:noAutofit/>
                          </wps:bodyPr>
                        </wps:wsp>
                      </wpg:wgp>
                      <wps:wsp>
                        <wps:cNvPr id="58" name="Rectangle 54"/>
                        <wps:cNvSpPr>
                          <a:spLocks noChangeArrowheads="1"/>
                        </wps:cNvSpPr>
                        <wps:spPr bwMode="auto">
                          <a:xfrm>
                            <a:off x="285750" y="2691130"/>
                            <a:ext cx="4648200" cy="31051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8" w14:textId="77777777" w:rsidR="005A276D" w:rsidRPr="001D0893" w:rsidRDefault="005A276D" w:rsidP="000349C1">
                              <w:pPr>
                                <w:tabs>
                                  <w:tab w:val="left" w:pos="567"/>
                                </w:tabs>
                                <w:jc w:val="center"/>
                                <w:rPr>
                                  <w:szCs w:val="26"/>
                                </w:rPr>
                              </w:pPr>
                              <w:r>
                                <w:rPr>
                                  <w:szCs w:val="26"/>
                                </w:rPr>
                                <w:t>Hình 2.2.</w:t>
                              </w:r>
                              <w:r w:rsidRPr="001D0893">
                                <w:rPr>
                                  <w:szCs w:val="26"/>
                                </w:rPr>
                                <w:t xml:space="preserve"> Cách giải quyết vấn đề của máy tính tuần tự</w:t>
                              </w:r>
                            </w:p>
                            <w:p w14:paraId="35F1BB79" w14:textId="77777777" w:rsidR="005A276D" w:rsidRPr="003B697A" w:rsidRDefault="005A276D" w:rsidP="000349C1"/>
                          </w:txbxContent>
                        </wps:txbx>
                        <wps:bodyPr rot="0" vert="horz" wrap="square" lIns="0" tIns="0" rIns="0" bIns="0" anchor="t" anchorCtr="0" upright="1">
                          <a:noAutofit/>
                        </wps:bodyPr>
                      </wps:wsp>
                    </wpc:wpc>
                  </a:graphicData>
                </a:graphic>
              </wp:inline>
            </w:drawing>
          </mc:Choice>
          <mc:Fallback>
            <w:pict>
              <v:group w14:anchorId="35F1BB32" id="Canvas 26" o:spid="_x0000_s1056" editas="canvas" style="width:438.5pt;height:236.35pt;mso-position-horizontal-relative:char;mso-position-vertical-relative:line" coordsize="55689,3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">
                <v:shape id="_x0000_s1057" type="#_x0000_t75" style="position:absolute;width:55689;height:30016;visibility:visible;mso-wrap-style:square">
                  <v:fill o:detectmouseclick="t"/>
                  <v:path o:connecttype="none"/>
                </v:shape>
                <v:rect id="Rectangle 30" o:spid="_x0000_s1058" style="position:absolute;left:15119;top:17837;width:151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" filled="f" fillcolor="blue" stroked="f" strokecolor="maroon">
                  <v:textbox inset="0,0,0,0">
                    <w:txbxContent>
                      <w:p w14:paraId="35F1BB6D" w14:textId="77777777" w:rsidR="005A276D" w:rsidRPr="00B004FF" w:rsidRDefault="005A276D" w:rsidP="000349C1">
                        <w:pPr>
                          <w:rPr>
                            <w:vertAlign w:val="subscript"/>
                          </w:rPr>
                        </w:pPr>
                        <w:r w:rsidRPr="00B004FF">
                          <w:t>s</w:t>
                        </w:r>
                        <w:r w:rsidRPr="00B004FF">
                          <w:rPr>
                            <w:vertAlign w:val="subscript"/>
                          </w:rPr>
                          <w:t>n</w:t>
                        </w:r>
                      </w:p>
                    </w:txbxContent>
                  </v:textbox>
                </v:rect>
                <v:rect id="Rectangle 32" o:spid="_x0000_s1059" style="position:absolute;left:16929;top:19361;width:151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" filled="f" fillcolor="blue" stroked="f" strokecolor="maroon">
                  <v:textbox inset="0,0,0,0">
                    <w:txbxContent>
                      <w:p w14:paraId="35F1BB6E" w14:textId="77777777" w:rsidR="005A276D" w:rsidRPr="00B004FF" w:rsidRDefault="005A276D" w:rsidP="000349C1"/>
                    </w:txbxContent>
                  </v:textbox>
                </v:rect>
                <v:rect id="Rectangle 34" o:spid="_x0000_s1060" style="position:absolute;left:18643;top:20885;width:151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" filled="f" fillcolor="blue" stroked="f" strokecolor="maroon">
                  <v:textbox inset="0,0,0,0">
                    <w:txbxContent>
                      <w:p w14:paraId="35F1BB6F" w14:textId="77777777" w:rsidR="005A276D" w:rsidRPr="00B004FF" w:rsidRDefault="005A276D" w:rsidP="000349C1"/>
                    </w:txbxContent>
                  </v:textbox>
                </v:rect>
                <v:rect id="Rectangle 36" o:spid="_x0000_s1061" style="position:absolute;left:20453;top:22821;width:1524;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" filled="f" fillcolor="blue" stroked="f" strokecolor="maroon">
                  <v:textbox inset="0,0,0,0">
                    <w:txbxContent>
                      <w:p w14:paraId="35F1BB70" w14:textId="77777777" w:rsidR="005A276D" w:rsidRPr="00B004FF" w:rsidRDefault="005A276D" w:rsidP="000349C1">
                        <w:r w:rsidRPr="00B004FF">
                          <w:t>s</w:t>
                        </w:r>
                        <w:r w:rsidRPr="00B004FF">
                          <w:rPr>
                            <w:vertAlign w:val="subscript"/>
                          </w:rPr>
                          <w:t>i</w:t>
                        </w:r>
                      </w:p>
                    </w:txbxContent>
                  </v:textbox>
                </v:rect>
                <v:rect id="Rectangle 38" o:spid="_x0000_s1062" style="position:absolute;left:22167;top:23933;width:151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" filled="f" fillcolor="blue" stroked="f" strokecolor="maroon">
                  <v:textbox inset="0,0,0,0">
                    <w:txbxContent>
                      <w:p w14:paraId="35F1BB71" w14:textId="77777777" w:rsidR="005A276D" w:rsidRPr="00B004FF" w:rsidRDefault="005A276D" w:rsidP="000349C1">
                        <w:pPr>
                          <w:rPr>
                            <w:vertAlign w:val="subscript"/>
                          </w:rPr>
                        </w:pPr>
                        <w:r w:rsidRPr="00B004FF">
                          <w:t>..</w:t>
                        </w:r>
                      </w:p>
                    </w:txbxContent>
                  </v:textbox>
                </v:rect>
                <v:rect id="Rectangle 40" o:spid="_x0000_s1063" style="position:absolute;left:41313;top:23837;width:1524;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" filled="f" fillcolor="blue" stroked="f" strokecolor="maroon">
                  <v:textbox inset="0,0,0,0">
                    <w:txbxContent>
                      <w:p w14:paraId="35F1BB72" w14:textId="77777777" w:rsidR="005A276D" w:rsidRPr="00B004FF" w:rsidRDefault="005A276D" w:rsidP="000349C1">
                        <w:pPr>
                          <w:rPr>
                            <w:vertAlign w:val="subscript"/>
                          </w:rPr>
                        </w:pPr>
                        <w:r w:rsidRPr="00B004FF">
                          <w:t>s</w:t>
                        </w:r>
                        <w:r w:rsidRPr="00B004FF">
                          <w:rPr>
                            <w:vertAlign w:val="subscript"/>
                          </w:rPr>
                          <w:t>1</w:t>
                        </w:r>
                      </w:p>
                    </w:txbxContent>
                  </v:textbox>
                </v:rect>
                <v:rect id="Rectangle 42" o:spid="_x0000_s1064" style="position:absolute;left:33693;top:23837;width:1511;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" filled="f" fillcolor="blue" stroked="f" strokecolor="maroon">
                  <v:textbox inset="0,0,0,0">
                    <w:txbxContent>
                      <w:p w14:paraId="35F1BB73" w14:textId="77777777" w:rsidR="005A276D" w:rsidRPr="00B004FF" w:rsidRDefault="005A276D" w:rsidP="000349C1">
                        <w:pPr>
                          <w:rPr>
                            <w:vertAlign w:val="subscript"/>
                          </w:rPr>
                        </w:pPr>
                        <w:r w:rsidRPr="00B004FF">
                          <w:t>s</w:t>
                        </w:r>
                        <w:r w:rsidRPr="00B004FF">
                          <w:rPr>
                            <w:vertAlign w:val="subscript"/>
                          </w:rPr>
                          <w:t>3</w:t>
                        </w:r>
                      </w:p>
                    </w:txbxContent>
                  </v:textbox>
                </v:rect>
                <v:rect id="Rectangle 44" o:spid="_x0000_s1065" style="position:absolute;left:37503;top:23837;width:1511;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" filled="f" fillcolor="blue" stroked="f" strokecolor="maroon">
                  <v:textbox inset="0,0,0,0">
                    <w:txbxContent>
                      <w:p w14:paraId="35F1BB74" w14:textId="77777777" w:rsidR="005A276D" w:rsidRPr="00B004FF" w:rsidRDefault="005A276D" w:rsidP="000349C1">
                        <w:r w:rsidRPr="00B004FF">
                          <w:t>s</w:t>
                        </w:r>
                        <w:r w:rsidRPr="00B004FF">
                          <w:rPr>
                            <w:vertAlign w:val="subscript"/>
                          </w:rPr>
                          <w:t>2</w:t>
                        </w:r>
                      </w:p>
                    </w:txbxContent>
                  </v:textbox>
                </v:rect>
                <v:rect id="Rectangle 45" o:spid="_x0000_s1066" style="position:absolute;left:50838;top:23552;width:3810;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" filled="f" fillcolor="blue" stroked="f" strokecolor="maroon">
                  <v:textbox inset="0,0,0,0">
                    <w:txbxContent>
                      <w:p w14:paraId="35F1BB75" w14:textId="77777777" w:rsidR="005A276D" w:rsidRPr="004704B4" w:rsidRDefault="005A276D" w:rsidP="000349C1">
                        <w:pPr>
                          <w:rPr>
                            <w:vertAlign w:val="subscript"/>
                          </w:rPr>
                        </w:pPr>
                        <w:r>
                          <w:t>CPU</w:t>
                        </w:r>
                      </w:p>
                    </w:txbxContent>
                  </v:textbox>
                </v:rect>
                <v:group id="Group 55" o:spid="_x0000_s1067" style="position:absolute;left:69;width:54001;height:23495" coordorigin="1509,457" coordsize="8955,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28" o:spid="_x0000_s1068" style="position:absolute;left:9024;top:3717;width:14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" fillcolor="maroon">
                    <o:extrusion v:ext="view" color="maroon" on="t"/>
                  </v:rect>
                  <v:rect id="Rectangle 29" o:spid="_x0000_s1069" style="position:absolute;left:4029;top:2526;width:119;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" fillcolor="blue">
                    <o:extrusion v:ext="view" color="blue" on="t"/>
                  </v:rect>
                  <v:rect id="Rectangle 31" o:spid="_x0000_s1070" style="position:absolute;left:4269;top:2766;width:119;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" fillcolor="blue">
                    <o:extrusion v:ext="view" color="blue" on="t"/>
                  </v:rect>
                  <v:rect id="Rectangle 33" o:spid="_x0000_s1071" style="position:absolute;left:4509;top:3006;width:119;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" fillcolor="blue">
                    <o:extrusion v:ext="view" color="blue" on="t"/>
                  </v:rect>
                  <v:rect id="Rectangle 35" o:spid="_x0000_s1072" style="position:absolute;left:4749;top:3246;width:119;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" fillcolor="blue">
                    <o:extrusion v:ext="view" color="blue" on="t"/>
                  </v:rect>
                  <v:rect id="Rectangle 37" o:spid="_x0000_s1073" style="position:absolute;left:4989;top:3486;width:119;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" fillcolor="blue">
                    <o:extrusion v:ext="view" color="blue" on="t"/>
                  </v:rect>
                  <v:rect id="Rectangle 39" o:spid="_x0000_s1074" style="position:absolute;left:8004;top:3471;width:12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" fillcolor="blue">
                    <o:extrusion v:ext="view" color="blue" on="t"/>
                  </v:rect>
                  <v:rect id="Rectangle 41" o:spid="_x0000_s1075" style="position:absolute;left:6804;top:3471;width:119;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" fillcolor="blue">
                    <o:extrusion v:ext="view" color="blue" on="t"/>
                  </v:rect>
                  <v:rect id="Rectangle 43" o:spid="_x0000_s1076" style="position:absolute;left:7404;top:3506;width:119;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" fillcolor="blue">
                    <o:extrusion v:ext="view" color="blue" on="t"/>
                  </v:rect>
                  <v:line id="Line 46" o:spid="_x0000_s1077" style="position:absolute;visibility:visible;mso-wrap-style:square" from="5619,3900" to="6069,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" strokeweight="2.25pt">
                    <v:stroke endarrow="block"/>
                  </v:line>
                  <v:line id="Line 47" o:spid="_x0000_s1078" style="position:absolute;visibility:visible;mso-wrap-style:square" from="6309,3900" to="6759,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" strokeweight="2.25pt">
                    <v:stroke endarrow="block"/>
                  </v:line>
                  <v:line id="Line 48" o:spid="_x0000_s1079" style="position:absolute;visibility:visible;mso-wrap-style:square" from="8304,4063" to="8754,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" strokeweight="2.25pt">
                    <v:stroke endarrow="block"/>
                  </v:line>
                  <v:rect id="Rectangle 49" o:spid="_x0000_s1080" style="position:absolute;left:1509;top:1278;width:2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" fillcolor="blue">
                    <o:extrusion v:ext="view" color="blue" on="t"/>
                  </v:rect>
                  <v:rect id="Rectangle 50" o:spid="_x0000_s1081" style="position:absolute;left:1749;top:457;width:21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" filled="f" fillcolor="blue" stroked="f" strokecolor="maroon">
                    <v:textbox inset="0,0,0,0">
                      <w:txbxContent>
                        <w:p w14:paraId="35F1BB76" w14:textId="77777777" w:rsidR="005A276D" w:rsidRPr="005922E1" w:rsidRDefault="005A276D" w:rsidP="00B05616">
                          <w:pPr>
                            <w:ind w:firstLine="0"/>
                            <w:jc w:val="center"/>
                            <w:rPr>
                              <w:sz w:val="28"/>
                            </w:rPr>
                          </w:pPr>
                          <w:r w:rsidRPr="005922E1">
                            <w:rPr>
                              <w:sz w:val="22"/>
                            </w:rPr>
                            <w:t>Bài toán cần giải quyết</w:t>
                          </w:r>
                        </w:p>
                      </w:txbxContent>
                    </v:textbox>
                  </v:rect>
                  <v:rect id="Rectangle 51" o:spid="_x0000_s1082" style="position:absolute;left:3804;top:1289;width:119;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" fillcolor="blue">
                    <o:extrusion v:ext="view" color="blue" on="t"/>
                  </v:rect>
                  <v:line id="Line 52" o:spid="_x0000_s1083" style="position:absolute;visibility:visible;mso-wrap-style:square" from="3909,1924" to="3911,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" strokeweight="2.25pt">
                    <v:stroke endarrow="block"/>
                  </v:line>
                  <v:rect id="Rectangle 53" o:spid="_x0000_s1084" style="position:absolute;left:5589;top:2576;width:204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" filled="f" fillcolor="blue" stroked="f" strokecolor="maroon">
                    <v:textbox inset="0,0,0,0">
                      <w:txbxContent>
                        <w:p w14:paraId="35F1BB77" w14:textId="77777777" w:rsidR="005A276D" w:rsidRPr="005922E1" w:rsidRDefault="005A276D" w:rsidP="00B05616">
                          <w:pPr>
                            <w:ind w:firstLine="0"/>
                            <w:jc w:val="center"/>
                            <w:rPr>
                              <w:sz w:val="22"/>
                              <w:vertAlign w:val="subscript"/>
                            </w:rPr>
                          </w:pPr>
                          <w:r w:rsidRPr="005922E1">
                            <w:rPr>
                              <w:sz w:val="22"/>
                            </w:rPr>
                            <w:t>Các câu lệnh</w:t>
                          </w:r>
                        </w:p>
                      </w:txbxContent>
                    </v:textbox>
                  </v:rect>
                </v:group>
                <v:rect id="Rectangle 54" o:spid="_x0000_s1085" style="position:absolute;left:2857;top:26911;width:46482;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" filled="f" fillcolor="blue" stroked="f" strokecolor="maroon">
                  <v:textbox inset="0,0,0,0">
                    <w:txbxContent>
                      <w:p w14:paraId="35F1BB78" w14:textId="77777777" w:rsidR="005A276D" w:rsidRPr="001D0893" w:rsidRDefault="005A276D" w:rsidP="000349C1">
                        <w:pPr>
                          <w:tabs>
                            <w:tab w:val="left" w:pos="567"/>
                          </w:tabs>
                          <w:jc w:val="center"/>
                          <w:rPr>
                            <w:szCs w:val="26"/>
                          </w:rPr>
                        </w:pPr>
                        <w:r>
                          <w:rPr>
                            <w:szCs w:val="26"/>
                          </w:rPr>
                          <w:t>Hình 2.2.</w:t>
                        </w:r>
                        <w:r w:rsidRPr="001D0893">
                          <w:rPr>
                            <w:szCs w:val="26"/>
                          </w:rPr>
                          <w:t xml:space="preserve"> Cách giải quyết vấn đề của máy tính tuần tự</w:t>
                        </w:r>
                      </w:p>
                      <w:p w14:paraId="35F1BB79" w14:textId="77777777" w:rsidR="005A276D" w:rsidRPr="003B697A" w:rsidRDefault="005A276D" w:rsidP="000349C1"/>
                    </w:txbxContent>
                  </v:textbox>
                </v:rect>
                <w10:anchorlock/>
              </v:group>
            </w:pict>
          </mc:Fallback>
        </mc:AlternateContent>
      </w:r>
    </w:p>
    <w:p w14:paraId="35F1B92A" w14:textId="77777777" w:rsidR="00B05616" w:rsidRDefault="00B05616" w:rsidP="00EE1EDD"/>
    <w:p w14:paraId="35F1B92B" w14:textId="77777777" w:rsidR="00C1117E" w:rsidRPr="00C1117E" w:rsidRDefault="00C1117E" w:rsidP="00EE1EDD">
      <w:r w:rsidRPr="00C1117E">
        <w:t>Mặc dù tốc độ xử lý của máy tính tuần tự được cải tiến liên tục trong nhiều năm qua, nhưng với nhu cầu ngày một cao về việc cần đạt hiệu năng tính toán tốt hơn, tính toán song song đã được tiếp cận và nghiên cứu.</w:t>
      </w:r>
    </w:p>
    <w:p w14:paraId="35F1B92C" w14:textId="77777777" w:rsidR="00C1117E" w:rsidRDefault="00C1117E" w:rsidP="00EE1EDD">
      <w:r w:rsidRPr="00C1117E">
        <w:t xml:space="preserve">Trong tính toán song song, nhiều bộ xử lý cùng kết hợp với nhau cùng giải quyết một bài toán. Bài toán cũng được chia thành nhiều thành phần và có thể được thực hiện đồng thời. Mỗi phần lại được tách thành các câu lệnh rời rạc và được thực hiện đồng thời trên các bộ xử lý khác nhau hay trên hệ thống đa bộ xử lý. Hệ thống song song bao gồm một tập hợp các bộ xử lý. Chúng được kết nối với nhau theo một kiến trúc nào đó cùng với các nghi thức trao đổi thông tin, dữ liệu và các qui tắc hoạt </w:t>
      </w:r>
      <w:r w:rsidRPr="00C1117E">
        <w:lastRenderedPageBreak/>
        <w:t>động giữa các bộ xử lý này. Mô hình tính toán song song được minh họa như trong hình 2.</w:t>
      </w:r>
      <w:r w:rsidR="00AC6FF0">
        <w:t>3</w:t>
      </w:r>
    </w:p>
    <w:p w14:paraId="35F1B92D" w14:textId="77777777" w:rsidR="00C26881" w:rsidRPr="00C1117E" w:rsidRDefault="009058C9" w:rsidP="00C26881">
      <w:pPr>
        <w:pStyle w:val="DefaultStyle"/>
        <w:spacing w:after="0"/>
        <w:ind w:left="90" w:firstLine="52"/>
        <w:rPr>
          <w:rFonts w:cs="Times New Roman"/>
          <w:szCs w:val="26"/>
        </w:rPr>
      </w:pPr>
      <w:r>
        <w:rPr>
          <w:rFonts w:asciiTheme="minorHAnsi" w:hAnsiTheme="minorHAnsi" w:cstheme="minorBidi"/>
          <w:noProof/>
          <w:szCs w:val="26"/>
        </w:rPr>
        <mc:AlternateContent>
          <mc:Choice Requires="wpc">
            <w:drawing>
              <wp:inline distT="0" distB="0" distL="0" distR="0" wp14:anchorId="35F1BB34" wp14:editId="35F1BB35">
                <wp:extent cx="5334000" cy="4875530"/>
                <wp:effectExtent l="0" t="0" r="0" b="127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7" name="Rectangle 58"/>
                        <wps:cNvSpPr>
                          <a:spLocks noChangeArrowheads="1"/>
                        </wps:cNvSpPr>
                        <wps:spPr bwMode="auto">
                          <a:xfrm>
                            <a:off x="762000" y="1068070"/>
                            <a:ext cx="534035" cy="516890"/>
                          </a:xfrm>
                          <a:prstGeom prst="rect">
                            <a:avLst/>
                          </a:prstGeom>
                          <a:solidFill>
                            <a:srgbClr val="FF0000"/>
                          </a:solidFill>
                          <a:ln>
                            <a:noFill/>
                          </a:ln>
                          <a:scene3d>
                            <a:camera prst="legacyObliqueTopRight"/>
                            <a:lightRig rig="legacyFlat3" dir="b"/>
                          </a:scene3d>
                          <a:sp3d extrusionH="430200" prstMaterial="legacyMatte">
                            <a:bevelT w="13500" h="13500" prst="angle"/>
                            <a:bevelB w="13500" h="13500" prst="angle"/>
                            <a:extrusionClr>
                              <a:srgbClr val="FF00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58" name="Rectangle 59"/>
                        <wps:cNvSpPr>
                          <a:spLocks noChangeArrowheads="1"/>
                        </wps:cNvSpPr>
                        <wps:spPr bwMode="auto">
                          <a:xfrm>
                            <a:off x="762000" y="417195"/>
                            <a:ext cx="534035" cy="516890"/>
                          </a:xfrm>
                          <a:prstGeom prst="rect">
                            <a:avLst/>
                          </a:prstGeom>
                          <a:solidFill>
                            <a:srgbClr val="0000FF"/>
                          </a:solidFill>
                          <a:ln>
                            <a:noFill/>
                          </a:ln>
                          <a:scene3d>
                            <a:camera prst="legacyObliqueTopRight"/>
                            <a:lightRig rig="legacyFlat3" dir="b"/>
                          </a:scene3d>
                          <a:sp3d extrusionH="430200" prstMaterial="legacyMatte">
                            <a:bevelT w="13500" h="13500" prst="angle"/>
                            <a:bevelB w="13500" h="13500" prst="angle"/>
                            <a:extrusionClr>
                              <a:srgbClr val="0000FF"/>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59" name="Rectangle 60"/>
                        <wps:cNvSpPr>
                          <a:spLocks noChangeArrowheads="1"/>
                        </wps:cNvSpPr>
                        <wps:spPr bwMode="auto">
                          <a:xfrm>
                            <a:off x="762000" y="1715770"/>
                            <a:ext cx="534035" cy="516890"/>
                          </a:xfrm>
                          <a:prstGeom prst="rect">
                            <a:avLst/>
                          </a:prstGeom>
                          <a:solidFill>
                            <a:srgbClr val="800080"/>
                          </a:solidFill>
                          <a:ln>
                            <a:noFill/>
                          </a:ln>
                          <a:scene3d>
                            <a:camera prst="legacyObliqueTopRight"/>
                            <a:lightRig rig="legacyFlat3" dir="b"/>
                          </a:scene3d>
                          <a:sp3d extrusionH="430200" prstMaterial="legacyMatte">
                            <a:bevelT w="13500" h="13500" prst="angle"/>
                            <a:bevelB w="13500" h="13500" prst="angle"/>
                            <a:extrusionClr>
                              <a:srgbClr val="80008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0" name="Rectangle 61"/>
                        <wps:cNvSpPr>
                          <a:spLocks noChangeArrowheads="1"/>
                        </wps:cNvSpPr>
                        <wps:spPr bwMode="auto">
                          <a:xfrm>
                            <a:off x="1447800" y="1123315"/>
                            <a:ext cx="76835" cy="378460"/>
                          </a:xfrm>
                          <a:prstGeom prst="rect">
                            <a:avLst/>
                          </a:prstGeom>
                          <a:solidFill>
                            <a:srgbClr val="FF0000"/>
                          </a:solidFill>
                          <a:ln>
                            <a:noFill/>
                          </a:ln>
                          <a:scene3d>
                            <a:camera prst="legacyObliqueTopRight"/>
                            <a:lightRig rig="legacyFlat3" dir="b"/>
                          </a:scene3d>
                          <a:sp3d extrusionH="430200" prstMaterial="legacyMatte">
                            <a:bevelT w="13500" h="13500" prst="angle"/>
                            <a:bevelB w="13500" h="13500" prst="angle"/>
                            <a:extrusionClr>
                              <a:srgbClr val="FF00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1" name="Rectangle 62"/>
                        <wps:cNvSpPr>
                          <a:spLocks noChangeArrowheads="1"/>
                        </wps:cNvSpPr>
                        <wps:spPr bwMode="auto">
                          <a:xfrm>
                            <a:off x="1447800" y="539115"/>
                            <a:ext cx="76200" cy="378460"/>
                          </a:xfrm>
                          <a:prstGeom prst="rect">
                            <a:avLst/>
                          </a:prstGeom>
                          <a:solidFill>
                            <a:srgbClr val="0000FF"/>
                          </a:solidFill>
                          <a:ln>
                            <a:noFill/>
                          </a:ln>
                          <a:scene3d>
                            <a:camera prst="legacyObliqueTopRight"/>
                            <a:lightRig rig="legacyFlat3" dir="b"/>
                          </a:scene3d>
                          <a:sp3d extrusionH="430200" prstMaterial="legacyMatte">
                            <a:bevelT w="13500" h="13500" prst="angle"/>
                            <a:bevelB w="13500" h="13500" prst="angle"/>
                            <a:extrusionClr>
                              <a:srgbClr val="0000FF"/>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2" name="Rectangle 63"/>
                        <wps:cNvSpPr>
                          <a:spLocks noChangeArrowheads="1"/>
                        </wps:cNvSpPr>
                        <wps:spPr bwMode="auto">
                          <a:xfrm>
                            <a:off x="1447800" y="1837690"/>
                            <a:ext cx="76200" cy="378460"/>
                          </a:xfrm>
                          <a:prstGeom prst="rect">
                            <a:avLst/>
                          </a:prstGeom>
                          <a:solidFill>
                            <a:srgbClr val="800080"/>
                          </a:solidFill>
                          <a:ln>
                            <a:noFill/>
                          </a:ln>
                          <a:scene3d>
                            <a:camera prst="legacyObliqueTopRight"/>
                            <a:lightRig rig="legacyFlat3" dir="b"/>
                          </a:scene3d>
                          <a:sp3d extrusionH="430200" prstMaterial="legacyMatte">
                            <a:bevelT w="13500" h="13500" prst="angle"/>
                            <a:bevelB w="13500" h="13500" prst="angle"/>
                            <a:extrusionClr>
                              <a:srgbClr val="80008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3" name="Rectangle 64"/>
                        <wps:cNvSpPr>
                          <a:spLocks noChangeArrowheads="1"/>
                        </wps:cNvSpPr>
                        <wps:spPr bwMode="auto">
                          <a:xfrm>
                            <a:off x="1600200" y="1275715"/>
                            <a:ext cx="76835" cy="378460"/>
                          </a:xfrm>
                          <a:prstGeom prst="rect">
                            <a:avLst/>
                          </a:prstGeom>
                          <a:solidFill>
                            <a:srgbClr val="FF0000"/>
                          </a:solidFill>
                          <a:ln>
                            <a:noFill/>
                          </a:ln>
                          <a:scene3d>
                            <a:camera prst="legacyObliqueTopRight"/>
                            <a:lightRig rig="legacyFlat3" dir="b"/>
                          </a:scene3d>
                          <a:sp3d extrusionH="430200" prstMaterial="legacyMatte">
                            <a:bevelT w="13500" h="13500" prst="angle"/>
                            <a:bevelB w="13500" h="13500" prst="angle"/>
                            <a:extrusionClr>
                              <a:srgbClr val="FF00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4" name="Rectangle 65"/>
                        <wps:cNvSpPr>
                          <a:spLocks noChangeArrowheads="1"/>
                        </wps:cNvSpPr>
                        <wps:spPr bwMode="auto">
                          <a:xfrm>
                            <a:off x="1600200" y="691515"/>
                            <a:ext cx="76200" cy="378460"/>
                          </a:xfrm>
                          <a:prstGeom prst="rect">
                            <a:avLst/>
                          </a:prstGeom>
                          <a:solidFill>
                            <a:srgbClr val="0000FF"/>
                          </a:solidFill>
                          <a:ln>
                            <a:noFill/>
                          </a:ln>
                          <a:scene3d>
                            <a:camera prst="legacyObliqueTopRight"/>
                            <a:lightRig rig="legacyFlat3" dir="b"/>
                          </a:scene3d>
                          <a:sp3d extrusionH="430200" prstMaterial="legacyMatte">
                            <a:bevelT w="13500" h="13500" prst="angle"/>
                            <a:bevelB w="13500" h="13500" prst="angle"/>
                            <a:extrusionClr>
                              <a:srgbClr val="0000FF"/>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5" name="Rectangle 66"/>
                        <wps:cNvSpPr>
                          <a:spLocks noChangeArrowheads="1"/>
                        </wps:cNvSpPr>
                        <wps:spPr bwMode="auto">
                          <a:xfrm>
                            <a:off x="1600200" y="1990090"/>
                            <a:ext cx="76200" cy="378460"/>
                          </a:xfrm>
                          <a:prstGeom prst="rect">
                            <a:avLst/>
                          </a:prstGeom>
                          <a:solidFill>
                            <a:srgbClr val="800080"/>
                          </a:solidFill>
                          <a:ln>
                            <a:noFill/>
                          </a:ln>
                          <a:scene3d>
                            <a:camera prst="legacyObliqueTopRight"/>
                            <a:lightRig rig="legacyFlat3" dir="b"/>
                          </a:scene3d>
                          <a:sp3d extrusionH="430200" prstMaterial="legacyMatte">
                            <a:bevelT w="13500" h="13500" prst="angle"/>
                            <a:bevelB w="13500" h="13500" prst="angle"/>
                            <a:extrusionClr>
                              <a:srgbClr val="80008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6" name="Rectangle 67"/>
                        <wps:cNvSpPr>
                          <a:spLocks noChangeArrowheads="1"/>
                        </wps:cNvSpPr>
                        <wps:spPr bwMode="auto">
                          <a:xfrm>
                            <a:off x="1752600" y="1428115"/>
                            <a:ext cx="76835" cy="378460"/>
                          </a:xfrm>
                          <a:prstGeom prst="rect">
                            <a:avLst/>
                          </a:prstGeom>
                          <a:solidFill>
                            <a:srgbClr val="FF0000"/>
                          </a:solidFill>
                          <a:ln>
                            <a:noFill/>
                          </a:ln>
                          <a:scene3d>
                            <a:camera prst="legacyObliqueTopRight"/>
                            <a:lightRig rig="legacyFlat3" dir="b"/>
                          </a:scene3d>
                          <a:sp3d extrusionH="430200" prstMaterial="legacyMatte">
                            <a:bevelT w="13500" h="13500" prst="angle"/>
                            <a:bevelB w="13500" h="13500" prst="angle"/>
                            <a:extrusionClr>
                              <a:srgbClr val="FF00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7" name="Rectangle 68"/>
                        <wps:cNvSpPr>
                          <a:spLocks noChangeArrowheads="1"/>
                        </wps:cNvSpPr>
                        <wps:spPr bwMode="auto">
                          <a:xfrm>
                            <a:off x="1752600" y="843915"/>
                            <a:ext cx="76200" cy="378460"/>
                          </a:xfrm>
                          <a:prstGeom prst="rect">
                            <a:avLst/>
                          </a:prstGeom>
                          <a:solidFill>
                            <a:srgbClr val="0000FF"/>
                          </a:solidFill>
                          <a:ln>
                            <a:noFill/>
                          </a:ln>
                          <a:scene3d>
                            <a:camera prst="legacyObliqueTopRight"/>
                            <a:lightRig rig="legacyFlat3" dir="b"/>
                          </a:scene3d>
                          <a:sp3d extrusionH="430200" prstMaterial="legacyMatte">
                            <a:bevelT w="13500" h="13500" prst="angle"/>
                            <a:bevelB w="13500" h="13500" prst="angle"/>
                            <a:extrusionClr>
                              <a:srgbClr val="0000FF"/>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8" name="Rectangle 69"/>
                        <wps:cNvSpPr>
                          <a:spLocks noChangeArrowheads="1"/>
                        </wps:cNvSpPr>
                        <wps:spPr bwMode="auto">
                          <a:xfrm>
                            <a:off x="1752600" y="2142490"/>
                            <a:ext cx="76200" cy="378460"/>
                          </a:xfrm>
                          <a:prstGeom prst="rect">
                            <a:avLst/>
                          </a:prstGeom>
                          <a:solidFill>
                            <a:srgbClr val="800080"/>
                          </a:solidFill>
                          <a:ln>
                            <a:noFill/>
                          </a:ln>
                          <a:scene3d>
                            <a:camera prst="legacyObliqueTopRight"/>
                            <a:lightRig rig="legacyFlat3" dir="b"/>
                          </a:scene3d>
                          <a:sp3d extrusionH="430200" prstMaterial="legacyMatte">
                            <a:bevelT w="13500" h="13500" prst="angle"/>
                            <a:bevelB w="13500" h="13500" prst="angle"/>
                            <a:extrusionClr>
                              <a:srgbClr val="80008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69" name="Rectangle 70"/>
                        <wps:cNvSpPr>
                          <a:spLocks noChangeArrowheads="1"/>
                        </wps:cNvSpPr>
                        <wps:spPr bwMode="auto">
                          <a:xfrm>
                            <a:off x="1905000" y="1580515"/>
                            <a:ext cx="76835" cy="378460"/>
                          </a:xfrm>
                          <a:prstGeom prst="rect">
                            <a:avLst/>
                          </a:prstGeom>
                          <a:solidFill>
                            <a:srgbClr val="FF0000"/>
                          </a:solidFill>
                          <a:ln>
                            <a:noFill/>
                          </a:ln>
                          <a:scene3d>
                            <a:camera prst="legacyObliqueTopRight"/>
                            <a:lightRig rig="legacyFlat3" dir="b"/>
                          </a:scene3d>
                          <a:sp3d extrusionH="430200" prstMaterial="legacyMatte">
                            <a:bevelT w="13500" h="13500" prst="angle"/>
                            <a:bevelB w="13500" h="13500" prst="angle"/>
                            <a:extrusionClr>
                              <a:srgbClr val="FF00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70" name="Rectangle 71"/>
                        <wps:cNvSpPr>
                          <a:spLocks noChangeArrowheads="1"/>
                        </wps:cNvSpPr>
                        <wps:spPr bwMode="auto">
                          <a:xfrm>
                            <a:off x="1905000" y="996315"/>
                            <a:ext cx="76200" cy="378460"/>
                          </a:xfrm>
                          <a:prstGeom prst="rect">
                            <a:avLst/>
                          </a:prstGeom>
                          <a:solidFill>
                            <a:srgbClr val="0000FF"/>
                          </a:solidFill>
                          <a:ln>
                            <a:noFill/>
                          </a:ln>
                          <a:scene3d>
                            <a:camera prst="legacyObliqueTopRight"/>
                            <a:lightRig rig="legacyFlat3" dir="b"/>
                          </a:scene3d>
                          <a:sp3d extrusionH="430200" prstMaterial="legacyMatte">
                            <a:bevelT w="13500" h="13500" prst="angle"/>
                            <a:bevelB w="13500" h="13500" prst="angle"/>
                            <a:extrusionClr>
                              <a:srgbClr val="0000FF"/>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71" name="Rectangle 72"/>
                        <wps:cNvSpPr>
                          <a:spLocks noChangeArrowheads="1"/>
                        </wps:cNvSpPr>
                        <wps:spPr bwMode="auto">
                          <a:xfrm>
                            <a:off x="1905000" y="2294890"/>
                            <a:ext cx="76200" cy="378460"/>
                          </a:xfrm>
                          <a:prstGeom prst="rect">
                            <a:avLst/>
                          </a:prstGeom>
                          <a:solidFill>
                            <a:srgbClr val="800080"/>
                          </a:solidFill>
                          <a:ln>
                            <a:noFill/>
                          </a:ln>
                          <a:scene3d>
                            <a:camera prst="legacyObliqueTopRight"/>
                            <a:lightRig rig="legacyFlat3" dir="b"/>
                          </a:scene3d>
                          <a:sp3d extrusionH="430200" prstMaterial="legacyMatte">
                            <a:bevelT w="13500" h="13500" prst="angle"/>
                            <a:bevelB w="13500" h="13500" prst="angle"/>
                            <a:extrusionClr>
                              <a:srgbClr val="80008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72" name="Rectangle 73"/>
                        <wps:cNvSpPr>
                          <a:spLocks noChangeArrowheads="1"/>
                        </wps:cNvSpPr>
                        <wps:spPr bwMode="auto">
                          <a:xfrm>
                            <a:off x="2362200" y="2037715"/>
                            <a:ext cx="76835" cy="378460"/>
                          </a:xfrm>
                          <a:prstGeom prst="rect">
                            <a:avLst/>
                          </a:prstGeom>
                          <a:solidFill>
                            <a:srgbClr val="FF0000"/>
                          </a:solidFill>
                          <a:ln>
                            <a:noFill/>
                          </a:ln>
                          <a:scene3d>
                            <a:camera prst="legacyObliqueTopRight"/>
                            <a:lightRig rig="legacyFlat3" dir="b"/>
                          </a:scene3d>
                          <a:sp3d extrusionH="430200" prstMaterial="legacyMatte">
                            <a:bevelT w="13500" h="13500" prst="angle"/>
                            <a:bevelB w="13500" h="13500" prst="angle"/>
                            <a:extrusionClr>
                              <a:srgbClr val="FF00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73" name="Rectangle 74"/>
                        <wps:cNvSpPr>
                          <a:spLocks noChangeArrowheads="1"/>
                        </wps:cNvSpPr>
                        <wps:spPr bwMode="auto">
                          <a:xfrm>
                            <a:off x="2362200" y="1453515"/>
                            <a:ext cx="76200" cy="378460"/>
                          </a:xfrm>
                          <a:prstGeom prst="rect">
                            <a:avLst/>
                          </a:prstGeom>
                          <a:solidFill>
                            <a:srgbClr val="0000FF"/>
                          </a:solidFill>
                          <a:ln>
                            <a:noFill/>
                          </a:ln>
                          <a:scene3d>
                            <a:camera prst="legacyObliqueTopRight"/>
                            <a:lightRig rig="legacyFlat3" dir="b"/>
                          </a:scene3d>
                          <a:sp3d extrusionH="430200" prstMaterial="legacyMatte">
                            <a:bevelT w="13500" h="13500" prst="angle"/>
                            <a:bevelB w="13500" h="13500" prst="angle"/>
                            <a:extrusionClr>
                              <a:srgbClr val="0000FF"/>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74" name="Rectangle 75"/>
                        <wps:cNvSpPr>
                          <a:spLocks noChangeArrowheads="1"/>
                        </wps:cNvSpPr>
                        <wps:spPr bwMode="auto">
                          <a:xfrm>
                            <a:off x="2362200" y="2752090"/>
                            <a:ext cx="76200" cy="378460"/>
                          </a:xfrm>
                          <a:prstGeom prst="rect">
                            <a:avLst/>
                          </a:prstGeom>
                          <a:solidFill>
                            <a:srgbClr val="800080"/>
                          </a:solidFill>
                          <a:ln>
                            <a:noFill/>
                          </a:ln>
                          <a:scene3d>
                            <a:camera prst="legacyObliqueTopRight"/>
                            <a:lightRig rig="legacyFlat3" dir="b"/>
                          </a:scene3d>
                          <a:sp3d extrusionH="430200" prstMaterial="legacyMatte">
                            <a:bevelT w="13500" h="13500" prst="angle"/>
                            <a:bevelB w="13500" h="13500" prst="angle"/>
                            <a:extrusionClr>
                              <a:srgbClr val="80008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75" name="Rectangle 76"/>
                        <wps:cNvSpPr>
                          <a:spLocks noChangeArrowheads="1"/>
                        </wps:cNvSpPr>
                        <wps:spPr bwMode="auto">
                          <a:xfrm>
                            <a:off x="2514600" y="2190115"/>
                            <a:ext cx="76835" cy="378460"/>
                          </a:xfrm>
                          <a:prstGeom prst="rect">
                            <a:avLst/>
                          </a:prstGeom>
                          <a:solidFill>
                            <a:srgbClr val="FF0000"/>
                          </a:solidFill>
                          <a:ln>
                            <a:noFill/>
                          </a:ln>
                          <a:scene3d>
                            <a:camera prst="legacyObliqueTopRight"/>
                            <a:lightRig rig="legacyFlat3" dir="b"/>
                          </a:scene3d>
                          <a:sp3d extrusionH="430200" prstMaterial="legacyMatte">
                            <a:bevelT w="13500" h="13500" prst="angle"/>
                            <a:bevelB w="13500" h="13500" prst="angle"/>
                            <a:extrusionClr>
                              <a:srgbClr val="FF00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76" name="Rectangle 77"/>
                        <wps:cNvSpPr>
                          <a:spLocks noChangeArrowheads="1"/>
                        </wps:cNvSpPr>
                        <wps:spPr bwMode="auto">
                          <a:xfrm>
                            <a:off x="2514600" y="1605915"/>
                            <a:ext cx="76200" cy="378460"/>
                          </a:xfrm>
                          <a:prstGeom prst="rect">
                            <a:avLst/>
                          </a:prstGeom>
                          <a:solidFill>
                            <a:srgbClr val="0000FF"/>
                          </a:solidFill>
                          <a:ln>
                            <a:noFill/>
                          </a:ln>
                          <a:scene3d>
                            <a:camera prst="legacyObliqueTopRight"/>
                            <a:lightRig rig="legacyFlat3" dir="b"/>
                          </a:scene3d>
                          <a:sp3d extrusionH="430200" prstMaterial="legacyMatte">
                            <a:bevelT w="13500" h="13500" prst="angle"/>
                            <a:bevelB w="13500" h="13500" prst="angle"/>
                            <a:extrusionClr>
                              <a:srgbClr val="0000FF"/>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77" name="Rectangle 78"/>
                        <wps:cNvSpPr>
                          <a:spLocks noChangeArrowheads="1"/>
                        </wps:cNvSpPr>
                        <wps:spPr bwMode="auto">
                          <a:xfrm>
                            <a:off x="2514600" y="2904490"/>
                            <a:ext cx="76200" cy="378460"/>
                          </a:xfrm>
                          <a:prstGeom prst="rect">
                            <a:avLst/>
                          </a:prstGeom>
                          <a:solidFill>
                            <a:srgbClr val="800080"/>
                          </a:solidFill>
                          <a:ln>
                            <a:noFill/>
                          </a:ln>
                          <a:scene3d>
                            <a:camera prst="legacyObliqueTopRight"/>
                            <a:lightRig rig="legacyFlat3" dir="b"/>
                          </a:scene3d>
                          <a:sp3d extrusionH="430200" prstMaterial="legacyMatte">
                            <a:bevelT w="13500" h="13500" prst="angle"/>
                            <a:bevelB w="13500" h="13500" prst="angle"/>
                            <a:extrusionClr>
                              <a:srgbClr val="80008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79" name="Rectangle 79"/>
                        <wps:cNvSpPr>
                          <a:spLocks noChangeArrowheads="1"/>
                        </wps:cNvSpPr>
                        <wps:spPr bwMode="auto">
                          <a:xfrm>
                            <a:off x="2667000" y="2342515"/>
                            <a:ext cx="76835" cy="378460"/>
                          </a:xfrm>
                          <a:prstGeom prst="rect">
                            <a:avLst/>
                          </a:prstGeom>
                          <a:solidFill>
                            <a:srgbClr val="FF0000"/>
                          </a:solidFill>
                          <a:ln>
                            <a:noFill/>
                          </a:ln>
                          <a:scene3d>
                            <a:camera prst="legacyObliqueTopRight"/>
                            <a:lightRig rig="legacyFlat3" dir="b"/>
                          </a:scene3d>
                          <a:sp3d extrusionH="430200" prstMaterial="legacyMatte">
                            <a:bevelT w="13500" h="13500" prst="angle"/>
                            <a:bevelB w="13500" h="13500" prst="angle"/>
                            <a:extrusionClr>
                              <a:srgbClr val="FF00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80" name="Rectangle 80"/>
                        <wps:cNvSpPr>
                          <a:spLocks noChangeArrowheads="1"/>
                        </wps:cNvSpPr>
                        <wps:spPr bwMode="auto">
                          <a:xfrm>
                            <a:off x="2667000" y="1758315"/>
                            <a:ext cx="76200" cy="378460"/>
                          </a:xfrm>
                          <a:prstGeom prst="rect">
                            <a:avLst/>
                          </a:prstGeom>
                          <a:solidFill>
                            <a:srgbClr val="0000FF"/>
                          </a:solidFill>
                          <a:ln>
                            <a:noFill/>
                          </a:ln>
                          <a:scene3d>
                            <a:camera prst="legacyObliqueTopRight"/>
                            <a:lightRig rig="legacyFlat3" dir="b"/>
                          </a:scene3d>
                          <a:sp3d extrusionH="430200" prstMaterial="legacyMatte">
                            <a:bevelT w="13500" h="13500" prst="angle"/>
                            <a:bevelB w="13500" h="13500" prst="angle"/>
                            <a:extrusionClr>
                              <a:srgbClr val="0000FF"/>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81" name="Rectangle 81"/>
                        <wps:cNvSpPr>
                          <a:spLocks noChangeArrowheads="1"/>
                        </wps:cNvSpPr>
                        <wps:spPr bwMode="auto">
                          <a:xfrm>
                            <a:off x="2667000" y="3056890"/>
                            <a:ext cx="76200" cy="378460"/>
                          </a:xfrm>
                          <a:prstGeom prst="rect">
                            <a:avLst/>
                          </a:prstGeom>
                          <a:solidFill>
                            <a:srgbClr val="800080"/>
                          </a:solidFill>
                          <a:ln>
                            <a:noFill/>
                          </a:ln>
                          <a:scene3d>
                            <a:camera prst="legacyObliqueTopRight"/>
                            <a:lightRig rig="legacyFlat3" dir="b"/>
                          </a:scene3d>
                          <a:sp3d extrusionH="430200" prstMaterial="legacyMatte">
                            <a:bevelT w="13500" h="13500" prst="angle"/>
                            <a:bevelB w="13500" h="13500" prst="angle"/>
                            <a:extrusionClr>
                              <a:srgbClr val="80008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282" name="Rectangle 82"/>
                        <wps:cNvSpPr>
                          <a:spLocks noChangeArrowheads="1"/>
                        </wps:cNvSpPr>
                        <wps:spPr bwMode="auto">
                          <a:xfrm>
                            <a:off x="3276600" y="3355340"/>
                            <a:ext cx="762000" cy="103505"/>
                          </a:xfrm>
                          <a:prstGeom prst="rect">
                            <a:avLst/>
                          </a:prstGeom>
                          <a:solidFill>
                            <a:srgbClr val="993366"/>
                          </a:solidFill>
                          <a:ln>
                            <a:noFill/>
                          </a:ln>
                          <a:scene3d>
                            <a:camera prst="legacyObliqueTopRight"/>
                            <a:lightRig rig="legacyFlat3" dir="b"/>
                          </a:scene3d>
                          <a:sp3d extrusionH="430200" prstMaterial="legacyMatte">
                            <a:bevelT w="13500" h="13500" prst="angle"/>
                            <a:bevelB w="13500" h="13500" prst="angle"/>
                            <a:extrusionClr>
                              <a:srgbClr val="993366"/>
                            </a:extrusionClr>
                          </a:sp3d>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wps:wsp>
                        <wps:cNvPr id="283" name="Rectangle 83"/>
                        <wps:cNvSpPr>
                          <a:spLocks noChangeArrowheads="1"/>
                        </wps:cNvSpPr>
                        <wps:spPr bwMode="auto">
                          <a:xfrm>
                            <a:off x="3200400" y="2656840"/>
                            <a:ext cx="762000" cy="103505"/>
                          </a:xfrm>
                          <a:prstGeom prst="rect">
                            <a:avLst/>
                          </a:prstGeom>
                          <a:solidFill>
                            <a:srgbClr val="FF0000"/>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0000"/>
                            </a:extrusionClr>
                          </a:sp3d>
                        </wps:spPr>
                        <wps:bodyPr rot="0" vert="horz" wrap="square" lIns="91440" tIns="45720" rIns="91440" bIns="45720" anchor="t" anchorCtr="0" upright="1">
                          <a:noAutofit/>
                        </wps:bodyPr>
                      </wps:wsp>
                      <wps:wsp>
                        <wps:cNvPr id="284" name="Rectangle 84"/>
                        <wps:cNvSpPr>
                          <a:spLocks noChangeArrowheads="1"/>
                        </wps:cNvSpPr>
                        <wps:spPr bwMode="auto">
                          <a:xfrm>
                            <a:off x="3200400" y="2091690"/>
                            <a:ext cx="762000" cy="103505"/>
                          </a:xfrm>
                          <a:prstGeom prst="rect">
                            <a:avLst/>
                          </a:prstGeom>
                          <a:solidFill>
                            <a:srgbClr val="0000FF"/>
                          </a:solidFill>
                          <a:ln>
                            <a:noFill/>
                          </a:ln>
                          <a:scene3d>
                            <a:camera prst="legacyObliqueTopRight"/>
                            <a:lightRig rig="legacyFlat3" dir="b"/>
                          </a:scene3d>
                          <a:sp3d extrusionH="430200" prstMaterial="legacyMatte">
                            <a:bevelT w="13500" h="13500" prst="angle"/>
                            <a:bevelB w="13500" h="13500" prst="angle"/>
                            <a:extrusionClr>
                              <a:srgbClr val="0000FF"/>
                            </a:extrusionClr>
                          </a:sp3d>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wps:wsp>
                        <wps:cNvPr id="285" name="Line 85"/>
                        <wps:cNvCnPr/>
                        <wps:spPr bwMode="auto">
                          <a:xfrm>
                            <a:off x="1952625" y="490220"/>
                            <a:ext cx="228600" cy="20701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Line 86"/>
                        <wps:cNvCnPr/>
                        <wps:spPr bwMode="auto">
                          <a:xfrm>
                            <a:off x="2819400" y="2091690"/>
                            <a:ext cx="3048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Line 87"/>
                        <wps:cNvCnPr/>
                        <wps:spPr bwMode="auto">
                          <a:xfrm>
                            <a:off x="2819400" y="2656840"/>
                            <a:ext cx="30480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2" name="Line 88"/>
                        <wps:cNvCnPr/>
                        <wps:spPr bwMode="auto">
                          <a:xfrm>
                            <a:off x="2828925" y="3345815"/>
                            <a:ext cx="3048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a:tailEnd type="triangle" w="med" len="med"/>
                              </a14:hiddenLine>
                            </a:ext>
                          </a:extLst>
                        </wps:spPr>
                        <wps:bodyPr/>
                      </wps:wsp>
                      <wps:wsp>
                        <wps:cNvPr id="1633" name="Line 89"/>
                        <wps:cNvCnPr/>
                        <wps:spPr bwMode="auto">
                          <a:xfrm>
                            <a:off x="2257425" y="800735"/>
                            <a:ext cx="228600" cy="20701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4" name="Line 90"/>
                        <wps:cNvCnPr/>
                        <wps:spPr bwMode="auto">
                          <a:xfrm>
                            <a:off x="2714625" y="1214755"/>
                            <a:ext cx="228600" cy="20701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5" name="Rectangle 91"/>
                        <wps:cNvSpPr>
                          <a:spLocks noChangeArrowheads="1"/>
                        </wps:cNvSpPr>
                        <wps:spPr bwMode="auto">
                          <a:xfrm>
                            <a:off x="381000" y="228600"/>
                            <a:ext cx="228600" cy="341566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A" w14:textId="77777777" w:rsidR="005A276D" w:rsidRPr="00145A72" w:rsidRDefault="005A276D" w:rsidP="00C26881">
                              <w:pPr>
                                <w:jc w:val="center"/>
                              </w:pPr>
                              <w:r w:rsidRPr="00145A72">
                                <w:t xml:space="preserve">Toàn bộ vấn đề được chia </w:t>
                              </w:r>
                              <w:r>
                                <w:t>nh</w:t>
                              </w:r>
                              <w:r w:rsidRPr="00145A72">
                                <w:t>ỏ</w:t>
                              </w:r>
                              <w:r>
                                <w:t xml:space="preserve"> ra </w:t>
                              </w:r>
                              <w:r w:rsidRPr="00145A72">
                                <w:t>để</w:t>
                              </w:r>
                              <w:r>
                                <w:t xml:space="preserve"> gi</w:t>
                              </w:r>
                              <w:r w:rsidRPr="00145A72">
                                <w:t>ải</w:t>
                              </w:r>
                              <w:r>
                                <w:t xml:space="preserve"> quy</w:t>
                              </w:r>
                              <w:r w:rsidRPr="00145A72">
                                <w:t>ết</w:t>
                              </w:r>
                              <w:r>
                                <w:t xml:space="preserve"> song song </w:t>
                              </w:r>
                              <w:r w:rsidRPr="00145A72">
                                <w:t xml:space="preserve">   </w:t>
                              </w:r>
                            </w:p>
                          </w:txbxContent>
                        </wps:txbx>
                        <wps:bodyPr rot="0" vert="vert" wrap="square" lIns="0" tIns="0" rIns="0" bIns="0" anchor="t" anchorCtr="0" upright="1">
                          <a:noAutofit/>
                        </wps:bodyPr>
                      </wps:wsp>
                      <wps:wsp>
                        <wps:cNvPr id="1636" name="Line 92"/>
                        <wps:cNvCnPr/>
                        <wps:spPr bwMode="auto">
                          <a:xfrm>
                            <a:off x="2893695" y="3366135"/>
                            <a:ext cx="30480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7" name="Rectangle 93"/>
                        <wps:cNvSpPr>
                          <a:spLocks noChangeArrowheads="1"/>
                        </wps:cNvSpPr>
                        <wps:spPr bwMode="auto">
                          <a:xfrm>
                            <a:off x="0" y="4474845"/>
                            <a:ext cx="5334000" cy="40068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B" w14:textId="77777777" w:rsidR="005A276D" w:rsidRPr="00145A72" w:rsidRDefault="005A276D" w:rsidP="00B05616">
                              <w:pPr>
                                <w:ind w:left="120" w:firstLine="22"/>
                                <w:jc w:val="center"/>
                                <w:rPr>
                                  <w:szCs w:val="26"/>
                                </w:rPr>
                              </w:pPr>
                              <w:r>
                                <w:rPr>
                                  <w:szCs w:val="26"/>
                                </w:rPr>
                                <w:t>Hình 2.3</w:t>
                              </w:r>
                              <w:r w:rsidRPr="001D0893">
                                <w:rPr>
                                  <w:szCs w:val="26"/>
                                </w:rPr>
                                <w:t xml:space="preserve">. </w:t>
                              </w:r>
                              <w:r>
                                <w:t>C</w:t>
                              </w:r>
                              <w:r w:rsidRPr="001D0893">
                                <w:rPr>
                                  <w:szCs w:val="26"/>
                                </w:rPr>
                                <w:t>ách thực hiện các phần song song</w:t>
                              </w:r>
                              <w:r>
                                <w:t xml:space="preserve"> tr</w:t>
                              </w:r>
                              <w:r w:rsidRPr="00145A72">
                                <w:t>ê</w:t>
                              </w:r>
                              <w:r>
                                <w:t>n m</w:t>
                              </w:r>
                              <w:r w:rsidRPr="00145A72">
                                <w:t>áy</w:t>
                              </w:r>
                              <w:r>
                                <w:t xml:space="preserve"> t</w:t>
                              </w:r>
                              <w:r w:rsidRPr="00145A72">
                                <w:t>ính</w:t>
                              </w:r>
                              <w:r>
                                <w:t xml:space="preserve"> song  song</w:t>
                              </w:r>
                            </w:p>
                            <w:p w14:paraId="35F1BB7C" w14:textId="77777777" w:rsidR="005A276D" w:rsidRPr="00145A72" w:rsidRDefault="005A276D" w:rsidP="00C26881"/>
                          </w:txbxContent>
                        </wps:txbx>
                        <wps:bodyPr rot="0" vert="horz" wrap="square" lIns="0" tIns="0" rIns="0" bIns="0" anchor="t" anchorCtr="0" upright="1">
                          <a:noAutofit/>
                        </wps:bodyPr>
                      </wps:wsp>
                      <wps:wsp>
                        <wps:cNvPr id="1638" name="Rectangle 94"/>
                        <wps:cNvSpPr>
                          <a:spLocks noChangeArrowheads="1"/>
                        </wps:cNvSpPr>
                        <wps:spPr bwMode="auto">
                          <a:xfrm>
                            <a:off x="697230" y="2416175"/>
                            <a:ext cx="534035" cy="516890"/>
                          </a:xfrm>
                          <a:prstGeom prst="rect">
                            <a:avLst/>
                          </a:prstGeom>
                          <a:solidFill>
                            <a:srgbClr val="FFFF00"/>
                          </a:solidFill>
                          <a:ln>
                            <a:noFill/>
                          </a:ln>
                          <a:scene3d>
                            <a:camera prst="legacyObliqueTopRight"/>
                            <a:lightRig rig="legacyFlat3" dir="b"/>
                          </a:scene3d>
                          <a:sp3d extrusionH="430200" prstMaterial="legacyMatte">
                            <a:bevelT w="13500" h="13500" prst="angle"/>
                            <a:bevelB w="13500" h="13500" prst="angle"/>
                            <a:extrusionClr>
                              <a:srgbClr val="FFFF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1640" name="Rectangle 95"/>
                        <wps:cNvSpPr>
                          <a:spLocks noChangeArrowheads="1"/>
                        </wps:cNvSpPr>
                        <wps:spPr bwMode="auto">
                          <a:xfrm>
                            <a:off x="1383030" y="2557145"/>
                            <a:ext cx="76200" cy="378460"/>
                          </a:xfrm>
                          <a:prstGeom prst="rect">
                            <a:avLst/>
                          </a:prstGeom>
                          <a:solidFill>
                            <a:srgbClr val="FFFF00"/>
                          </a:solidFill>
                          <a:ln>
                            <a:noFill/>
                          </a:ln>
                          <a:scene3d>
                            <a:camera prst="legacyObliqueTopRight"/>
                            <a:lightRig rig="legacyFlat3" dir="b"/>
                          </a:scene3d>
                          <a:sp3d extrusionH="430200" prstMaterial="legacyMatte">
                            <a:bevelT w="13500" h="13500" prst="angle"/>
                            <a:bevelB w="13500" h="13500" prst="angle"/>
                            <a:extrusionClr>
                              <a:srgbClr val="FFFF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1641" name="Rectangle 96"/>
                        <wps:cNvSpPr>
                          <a:spLocks noChangeArrowheads="1"/>
                        </wps:cNvSpPr>
                        <wps:spPr bwMode="auto">
                          <a:xfrm>
                            <a:off x="1535430" y="2709545"/>
                            <a:ext cx="76200" cy="378460"/>
                          </a:xfrm>
                          <a:prstGeom prst="rect">
                            <a:avLst/>
                          </a:prstGeom>
                          <a:solidFill>
                            <a:srgbClr val="FFFF00"/>
                          </a:solidFill>
                          <a:ln>
                            <a:noFill/>
                          </a:ln>
                          <a:scene3d>
                            <a:camera prst="legacyObliqueTopRight"/>
                            <a:lightRig rig="legacyFlat3" dir="b"/>
                          </a:scene3d>
                          <a:sp3d extrusionH="430200" prstMaterial="legacyMatte">
                            <a:bevelT w="13500" h="13500" prst="angle"/>
                            <a:bevelB w="13500" h="13500" prst="angle"/>
                            <a:extrusionClr>
                              <a:srgbClr val="FFFF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1642" name="Rectangle 97"/>
                        <wps:cNvSpPr>
                          <a:spLocks noChangeArrowheads="1"/>
                        </wps:cNvSpPr>
                        <wps:spPr bwMode="auto">
                          <a:xfrm>
                            <a:off x="1687830" y="2861945"/>
                            <a:ext cx="76200" cy="378460"/>
                          </a:xfrm>
                          <a:prstGeom prst="rect">
                            <a:avLst/>
                          </a:prstGeom>
                          <a:solidFill>
                            <a:srgbClr val="FFFF00"/>
                          </a:solidFill>
                          <a:ln>
                            <a:noFill/>
                          </a:ln>
                          <a:scene3d>
                            <a:camera prst="legacyObliqueTopRight"/>
                            <a:lightRig rig="legacyFlat3" dir="b"/>
                          </a:scene3d>
                          <a:sp3d extrusionH="430200" prstMaterial="legacyMatte">
                            <a:bevelT w="13500" h="13500" prst="angle"/>
                            <a:bevelB w="13500" h="13500" prst="angle"/>
                            <a:extrusionClr>
                              <a:srgbClr val="FFFF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1643" name="Rectangle 98"/>
                        <wps:cNvSpPr>
                          <a:spLocks noChangeArrowheads="1"/>
                        </wps:cNvSpPr>
                        <wps:spPr bwMode="auto">
                          <a:xfrm>
                            <a:off x="1840230" y="3014345"/>
                            <a:ext cx="76200" cy="378460"/>
                          </a:xfrm>
                          <a:prstGeom prst="rect">
                            <a:avLst/>
                          </a:prstGeom>
                          <a:solidFill>
                            <a:srgbClr val="FFFF00"/>
                          </a:solidFill>
                          <a:ln>
                            <a:noFill/>
                          </a:ln>
                          <a:scene3d>
                            <a:camera prst="legacyObliqueTopRight"/>
                            <a:lightRig rig="legacyFlat3" dir="b"/>
                          </a:scene3d>
                          <a:sp3d extrusionH="430200" prstMaterial="legacyMatte">
                            <a:bevelT w="13500" h="13500" prst="angle"/>
                            <a:bevelB w="13500" h="13500" prst="angle"/>
                            <a:extrusionClr>
                              <a:srgbClr val="FFFF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1644" name="Rectangle 99"/>
                        <wps:cNvSpPr>
                          <a:spLocks noChangeArrowheads="1"/>
                        </wps:cNvSpPr>
                        <wps:spPr bwMode="auto">
                          <a:xfrm>
                            <a:off x="2297430" y="3471545"/>
                            <a:ext cx="76200" cy="378460"/>
                          </a:xfrm>
                          <a:prstGeom prst="rect">
                            <a:avLst/>
                          </a:prstGeom>
                          <a:solidFill>
                            <a:srgbClr val="FFFF00"/>
                          </a:solidFill>
                          <a:ln>
                            <a:noFill/>
                          </a:ln>
                          <a:scene3d>
                            <a:camera prst="legacyObliqueTopRight"/>
                            <a:lightRig rig="legacyFlat3" dir="b"/>
                          </a:scene3d>
                          <a:sp3d extrusionH="430200" prstMaterial="legacyMatte">
                            <a:bevelT w="13500" h="13500" prst="angle"/>
                            <a:bevelB w="13500" h="13500" prst="angle"/>
                            <a:extrusionClr>
                              <a:srgbClr val="FFFF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1645" name="Rectangle 100"/>
                        <wps:cNvSpPr>
                          <a:spLocks noChangeArrowheads="1"/>
                        </wps:cNvSpPr>
                        <wps:spPr bwMode="auto">
                          <a:xfrm>
                            <a:off x="2449830" y="3623945"/>
                            <a:ext cx="76200" cy="378460"/>
                          </a:xfrm>
                          <a:prstGeom prst="rect">
                            <a:avLst/>
                          </a:prstGeom>
                          <a:solidFill>
                            <a:srgbClr val="FFFF00"/>
                          </a:solidFill>
                          <a:ln>
                            <a:noFill/>
                          </a:ln>
                          <a:scene3d>
                            <a:camera prst="legacyObliqueTopRight"/>
                            <a:lightRig rig="legacyFlat3" dir="b"/>
                          </a:scene3d>
                          <a:sp3d extrusionH="430200" prstMaterial="legacyMatte">
                            <a:bevelT w="13500" h="13500" prst="angle"/>
                            <a:bevelB w="13500" h="13500" prst="angle"/>
                            <a:extrusionClr>
                              <a:srgbClr val="FFFF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1646" name="Rectangle 101"/>
                        <wps:cNvSpPr>
                          <a:spLocks noChangeArrowheads="1"/>
                        </wps:cNvSpPr>
                        <wps:spPr bwMode="auto">
                          <a:xfrm>
                            <a:off x="2602230" y="3776345"/>
                            <a:ext cx="76200" cy="378460"/>
                          </a:xfrm>
                          <a:prstGeom prst="rect">
                            <a:avLst/>
                          </a:prstGeom>
                          <a:solidFill>
                            <a:srgbClr val="FFFF00"/>
                          </a:solidFill>
                          <a:ln>
                            <a:noFill/>
                          </a:ln>
                          <a:scene3d>
                            <a:camera prst="legacyObliqueTopRight"/>
                            <a:lightRig rig="legacyFlat3" dir="b"/>
                          </a:scene3d>
                          <a:sp3d extrusionH="430200" prstMaterial="legacyMatte">
                            <a:bevelT w="13500" h="13500" prst="angle"/>
                            <a:bevelB w="13500" h="13500" prst="angle"/>
                            <a:extrusionClr>
                              <a:srgbClr val="FFFF00"/>
                            </a:extrusionClr>
                          </a:sp3d>
                          <a:extLst>
                            <a:ext uri="{91240B29-F687-4F45-9708-019B960494DF}">
                              <a14:hiddenLine xmlns:a14="http://schemas.microsoft.com/office/drawing/2010/main" w="28575">
                                <a:noFill/>
                                <a:miter lim="800000"/>
                                <a:headEnd/>
                                <a:tailEnd/>
                              </a14:hiddenLine>
                            </a:ext>
                          </a:extLst>
                        </wps:spPr>
                        <wps:bodyPr rot="0" vert="horz" wrap="square" lIns="91440" tIns="45720" rIns="91440" bIns="45720" anchor="t" anchorCtr="0" upright="1">
                          <a:noAutofit/>
                        </wps:bodyPr>
                      </wps:wsp>
                      <wps:wsp>
                        <wps:cNvPr id="1647" name="Line 102"/>
                        <wps:cNvCnPr/>
                        <wps:spPr bwMode="auto">
                          <a:xfrm>
                            <a:off x="2754630" y="4157980"/>
                            <a:ext cx="30480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8" name="Rectangle 103"/>
                        <wps:cNvSpPr>
                          <a:spLocks noChangeArrowheads="1"/>
                        </wps:cNvSpPr>
                        <wps:spPr bwMode="auto">
                          <a:xfrm>
                            <a:off x="3211830" y="4054475"/>
                            <a:ext cx="762000" cy="103505"/>
                          </a:xfrm>
                          <a:prstGeom prst="rect">
                            <a:avLst/>
                          </a:prstGeom>
                          <a:solidFill>
                            <a:srgbClr val="FFFF00"/>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00"/>
                            </a:extrusionClr>
                          </a:sp3d>
                        </wps:spPr>
                        <wps:bodyPr rot="0" vert="horz" wrap="square" lIns="91440" tIns="45720" rIns="91440" bIns="45720" anchor="t" anchorCtr="0" upright="1">
                          <a:noAutofit/>
                        </wps:bodyPr>
                      </wps:wsp>
                      <wps:wsp>
                        <wps:cNvPr id="1649" name="Rectangle 104"/>
                        <wps:cNvSpPr>
                          <a:spLocks noChangeArrowheads="1"/>
                        </wps:cNvSpPr>
                        <wps:spPr bwMode="auto">
                          <a:xfrm>
                            <a:off x="2526030" y="4261485"/>
                            <a:ext cx="15240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D" w14:textId="77777777" w:rsidR="005A276D" w:rsidRPr="00B004FF" w:rsidRDefault="005A276D" w:rsidP="00C26881">
                              <w:pPr>
                                <w:rPr>
                                  <w:vertAlign w:val="subscript"/>
                                </w:rPr>
                              </w:pPr>
                              <w:r w:rsidRPr="00B004FF">
                                <w:t>s</w:t>
                              </w:r>
                              <w:r w:rsidRPr="00B004FF">
                                <w:rPr>
                                  <w:vertAlign w:val="subscript"/>
                                </w:rPr>
                                <w:t>1</w:t>
                              </w:r>
                            </w:p>
                          </w:txbxContent>
                        </wps:txbx>
                        <wps:bodyPr rot="0" vert="horz" wrap="square" lIns="0" tIns="0" rIns="0" bIns="0" anchor="t" anchorCtr="0" upright="1">
                          <a:noAutofit/>
                        </wps:bodyPr>
                      </wps:wsp>
                      <wps:wsp>
                        <wps:cNvPr id="1650" name="Rectangle 105"/>
                        <wps:cNvSpPr>
                          <a:spLocks noChangeArrowheads="1"/>
                        </wps:cNvSpPr>
                        <wps:spPr bwMode="auto">
                          <a:xfrm>
                            <a:off x="2335530" y="4073525"/>
                            <a:ext cx="15113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E" w14:textId="77777777" w:rsidR="005A276D" w:rsidRPr="00B004FF" w:rsidRDefault="005A276D" w:rsidP="00C26881">
                              <w:r w:rsidRPr="00B004FF">
                                <w:t>s</w:t>
                              </w:r>
                              <w:r w:rsidRPr="00B004FF">
                                <w:rPr>
                                  <w:vertAlign w:val="subscript"/>
                                </w:rPr>
                                <w:t>2</w:t>
                              </w:r>
                            </w:p>
                          </w:txbxContent>
                        </wps:txbx>
                        <wps:bodyPr rot="0" vert="horz" wrap="square" lIns="0" tIns="0" rIns="0" bIns="0" anchor="t" anchorCtr="0" upright="1">
                          <a:noAutofit/>
                        </wps:bodyPr>
                      </wps:wsp>
                      <wps:wsp>
                        <wps:cNvPr id="1651" name="Rectangle 106"/>
                        <wps:cNvSpPr>
                          <a:spLocks noChangeArrowheads="1"/>
                        </wps:cNvSpPr>
                        <wps:spPr bwMode="auto">
                          <a:xfrm>
                            <a:off x="2145030" y="3847465"/>
                            <a:ext cx="15113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7F" w14:textId="77777777" w:rsidR="005A276D" w:rsidRPr="00B004FF" w:rsidRDefault="005A276D" w:rsidP="00C26881">
                              <w:pPr>
                                <w:rPr>
                                  <w:vertAlign w:val="subscript"/>
                                </w:rPr>
                              </w:pPr>
                              <w:r w:rsidRPr="00B004FF">
                                <w:t>s</w:t>
                              </w:r>
                              <w:r w:rsidRPr="00B004FF">
                                <w:rPr>
                                  <w:vertAlign w:val="subscript"/>
                                </w:rPr>
                                <w:t>3</w:t>
                              </w:r>
                            </w:p>
                          </w:txbxContent>
                        </wps:txbx>
                        <wps:bodyPr rot="0" vert="horz" wrap="square" lIns="0" tIns="0" rIns="0" bIns="0" anchor="t" anchorCtr="0" upright="1">
                          <a:noAutofit/>
                        </wps:bodyPr>
                      </wps:wsp>
                      <wpg:wgp>
                        <wpg:cNvPr id="1652" name="Group 107"/>
                        <wpg:cNvGrpSpPr>
                          <a:grpSpLocks/>
                        </wpg:cNvGrpSpPr>
                        <wpg:grpSpPr bwMode="auto">
                          <a:xfrm>
                            <a:off x="1154430" y="3019425"/>
                            <a:ext cx="855980" cy="813435"/>
                            <a:chOff x="7459" y="17644"/>
                            <a:chExt cx="1348" cy="1281"/>
                          </a:xfrm>
                        </wpg:grpSpPr>
                        <wps:wsp>
                          <wps:cNvPr id="1653" name="Rectangle 108"/>
                          <wps:cNvSpPr>
                            <a:spLocks noChangeArrowheads="1"/>
                          </wps:cNvSpPr>
                          <wps:spPr bwMode="auto">
                            <a:xfrm>
                              <a:off x="7459" y="17644"/>
                              <a:ext cx="238" cy="32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80" w14:textId="77777777" w:rsidR="005A276D" w:rsidRPr="00B004FF" w:rsidRDefault="005A276D" w:rsidP="00C26881">
                                <w:pPr>
                                  <w:rPr>
                                    <w:vertAlign w:val="subscript"/>
                                  </w:rPr>
                                </w:pPr>
                                <w:r w:rsidRPr="00B004FF">
                                  <w:t>s</w:t>
                                </w:r>
                                <w:r w:rsidRPr="00B004FF">
                                  <w:rPr>
                                    <w:vertAlign w:val="subscript"/>
                                  </w:rPr>
                                  <w:t>n</w:t>
                                </w:r>
                              </w:p>
                            </w:txbxContent>
                          </wps:txbx>
                          <wps:bodyPr rot="0" vert="horz" wrap="square" lIns="0" tIns="0" rIns="0" bIns="0" anchor="t" anchorCtr="0" upright="1">
                            <a:noAutofit/>
                          </wps:bodyPr>
                        </wps:wsp>
                        <wps:wsp>
                          <wps:cNvPr id="1654" name="Rectangle 109"/>
                          <wps:cNvSpPr>
                            <a:spLocks noChangeArrowheads="1"/>
                          </wps:cNvSpPr>
                          <wps:spPr bwMode="auto">
                            <a:xfrm>
                              <a:off x="7744" y="17884"/>
                              <a:ext cx="238" cy="32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81" w14:textId="77777777" w:rsidR="005A276D" w:rsidRPr="00B004FF" w:rsidRDefault="005A276D" w:rsidP="00C26881">
                                <w:r>
                                  <w:t xml:space="preserve"> .</w:t>
                                </w:r>
                              </w:p>
                            </w:txbxContent>
                          </wps:txbx>
                          <wps:bodyPr rot="0" vert="horz" wrap="square" lIns="0" tIns="0" rIns="0" bIns="0" anchor="t" anchorCtr="0" upright="1">
                            <a:noAutofit/>
                          </wps:bodyPr>
                        </wps:wsp>
                        <wps:wsp>
                          <wps:cNvPr id="1655" name="Rectangle 110"/>
                          <wps:cNvSpPr>
                            <a:spLocks noChangeArrowheads="1"/>
                          </wps:cNvSpPr>
                          <wps:spPr bwMode="auto">
                            <a:xfrm>
                              <a:off x="8014" y="18124"/>
                              <a:ext cx="238" cy="32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82" w14:textId="77777777" w:rsidR="005A276D" w:rsidRPr="00B004FF" w:rsidRDefault="005A276D" w:rsidP="00C26881"/>
                            </w:txbxContent>
                          </wps:txbx>
                          <wps:bodyPr rot="0" vert="horz" wrap="square" lIns="0" tIns="0" rIns="0" bIns="0" anchor="t" anchorCtr="0" upright="1">
                            <a:noAutofit/>
                          </wps:bodyPr>
                        </wps:wsp>
                        <wps:wsp>
                          <wps:cNvPr id="1656" name="Rectangle 111"/>
                          <wps:cNvSpPr>
                            <a:spLocks noChangeArrowheads="1"/>
                          </wps:cNvSpPr>
                          <wps:spPr bwMode="auto">
                            <a:xfrm>
                              <a:off x="8299" y="18364"/>
                              <a:ext cx="240" cy="326"/>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83" w14:textId="77777777" w:rsidR="005A276D" w:rsidRPr="00B004FF" w:rsidRDefault="005A276D" w:rsidP="00C26881">
                                <w:r w:rsidRPr="00B004FF">
                                  <w:t>s</w:t>
                                </w:r>
                                <w:r w:rsidRPr="00B004FF">
                                  <w:rPr>
                                    <w:vertAlign w:val="subscript"/>
                                  </w:rPr>
                                  <w:t>i</w:t>
                                </w:r>
                              </w:p>
                            </w:txbxContent>
                          </wps:txbx>
                          <wps:bodyPr rot="0" vert="horz" wrap="square" lIns="0" tIns="0" rIns="0" bIns="0" anchor="t" anchorCtr="0" upright="1">
                            <a:noAutofit/>
                          </wps:bodyPr>
                        </wps:wsp>
                        <wps:wsp>
                          <wps:cNvPr id="1657" name="Rectangle 112"/>
                          <wps:cNvSpPr>
                            <a:spLocks noChangeArrowheads="1"/>
                          </wps:cNvSpPr>
                          <wps:spPr bwMode="auto">
                            <a:xfrm>
                              <a:off x="8569" y="18604"/>
                              <a:ext cx="238" cy="32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84" w14:textId="77777777" w:rsidR="005A276D" w:rsidRPr="00B004FF" w:rsidRDefault="005A276D" w:rsidP="00C26881">
                                <w:pPr>
                                  <w:rPr>
                                    <w:vertAlign w:val="subscript"/>
                                  </w:rPr>
                                </w:pPr>
                                <w:r w:rsidRPr="00B004FF">
                                  <w:t>.</w:t>
                                </w:r>
                                <w:r>
                                  <w:t xml:space="preserve"> </w:t>
                                </w:r>
                                <w:r w:rsidRPr="00B004FF">
                                  <w:t>.</w:t>
                                </w:r>
                              </w:p>
                            </w:txbxContent>
                          </wps:txbx>
                          <wps:bodyPr rot="0" vert="horz" wrap="square" lIns="0" tIns="0" rIns="0" bIns="0" anchor="t" anchorCtr="0" upright="1">
                            <a:noAutofit/>
                          </wps:bodyPr>
                        </wps:wsp>
                      </wpg:wgp>
                      <wps:wsp>
                        <wps:cNvPr id="1658" name="Rectangle 113"/>
                        <wps:cNvSpPr>
                          <a:spLocks noChangeArrowheads="1"/>
                        </wps:cNvSpPr>
                        <wps:spPr bwMode="auto">
                          <a:xfrm>
                            <a:off x="4267200" y="3954780"/>
                            <a:ext cx="45720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85" w14:textId="77777777" w:rsidR="005A276D" w:rsidRPr="000173B4" w:rsidRDefault="005A276D" w:rsidP="00C26881">
                              <w:pPr>
                                <w:rPr>
                                  <w:color w:val="99CC00"/>
                                  <w:sz w:val="28"/>
                                  <w:szCs w:val="28"/>
                                  <w:vertAlign w:val="subscript"/>
                                </w:rPr>
                              </w:pPr>
                              <w:r w:rsidRPr="000173B4">
                                <w:rPr>
                                  <w:color w:val="99CC00"/>
                                  <w:sz w:val="28"/>
                                  <w:szCs w:val="28"/>
                                </w:rPr>
                                <w:t>CPU</w:t>
                              </w:r>
                            </w:p>
                          </w:txbxContent>
                        </wps:txbx>
                        <wps:bodyPr rot="0" vert="horz" wrap="square" lIns="0" tIns="0" rIns="0" bIns="0" anchor="t" anchorCtr="0" upright="1">
                          <a:noAutofit/>
                        </wps:bodyPr>
                      </wps:wsp>
                      <wps:wsp>
                        <wps:cNvPr id="1659" name="Rectangle 114"/>
                        <wps:cNvSpPr>
                          <a:spLocks noChangeArrowheads="1"/>
                        </wps:cNvSpPr>
                        <wps:spPr bwMode="auto">
                          <a:xfrm>
                            <a:off x="4267200" y="3230245"/>
                            <a:ext cx="45720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86" w14:textId="77777777" w:rsidR="005A276D" w:rsidRPr="00AB6A93" w:rsidRDefault="005A276D" w:rsidP="00C26881">
                              <w:pPr>
                                <w:rPr>
                                  <w:color w:val="800080"/>
                                  <w:sz w:val="28"/>
                                  <w:szCs w:val="28"/>
                                  <w:vertAlign w:val="subscript"/>
                                </w:rPr>
                              </w:pPr>
                              <w:r w:rsidRPr="00AB6A93">
                                <w:rPr>
                                  <w:color w:val="800080"/>
                                  <w:sz w:val="28"/>
                                  <w:szCs w:val="28"/>
                                </w:rPr>
                                <w:t>CPU</w:t>
                              </w:r>
                            </w:p>
                          </w:txbxContent>
                        </wps:txbx>
                        <wps:bodyPr rot="0" vert="horz" wrap="square" lIns="0" tIns="0" rIns="0" bIns="0" anchor="t" anchorCtr="0" upright="1">
                          <a:noAutofit/>
                        </wps:bodyPr>
                      </wps:wsp>
                      <wps:wsp>
                        <wps:cNvPr id="1660" name="Rectangle 115"/>
                        <wps:cNvSpPr>
                          <a:spLocks noChangeArrowheads="1"/>
                        </wps:cNvSpPr>
                        <wps:spPr bwMode="auto">
                          <a:xfrm>
                            <a:off x="4267200" y="2609215"/>
                            <a:ext cx="45720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87" w14:textId="77777777" w:rsidR="005A276D" w:rsidRPr="00AB6A93" w:rsidRDefault="005A276D" w:rsidP="00C26881">
                              <w:pPr>
                                <w:rPr>
                                  <w:color w:val="FF0000"/>
                                  <w:sz w:val="28"/>
                                  <w:szCs w:val="28"/>
                                  <w:vertAlign w:val="subscript"/>
                                </w:rPr>
                              </w:pPr>
                              <w:r w:rsidRPr="00AB6A93">
                                <w:rPr>
                                  <w:color w:val="FF0000"/>
                                  <w:sz w:val="28"/>
                                  <w:szCs w:val="28"/>
                                </w:rPr>
                                <w:t>CPU</w:t>
                              </w:r>
                            </w:p>
                          </w:txbxContent>
                        </wps:txbx>
                        <wps:bodyPr rot="0" vert="horz" wrap="square" lIns="0" tIns="0" rIns="0" bIns="0" anchor="t" anchorCtr="0" upright="1">
                          <a:noAutofit/>
                        </wps:bodyPr>
                      </wps:wsp>
                      <wps:wsp>
                        <wps:cNvPr id="1661" name="Rectangle 116"/>
                        <wps:cNvSpPr>
                          <a:spLocks noChangeArrowheads="1"/>
                        </wps:cNvSpPr>
                        <wps:spPr bwMode="auto">
                          <a:xfrm>
                            <a:off x="4267200" y="1988185"/>
                            <a:ext cx="457200" cy="203835"/>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800000"/>
                                </a:solidFill>
                                <a:miter lim="800000"/>
                                <a:headEnd/>
                                <a:tailEnd/>
                              </a14:hiddenLine>
                            </a:ext>
                          </a:extLst>
                        </wps:spPr>
                        <wps:txbx>
                          <w:txbxContent>
                            <w:p w14:paraId="35F1BB88" w14:textId="77777777" w:rsidR="005A276D" w:rsidRPr="00AB6A93" w:rsidRDefault="005A276D" w:rsidP="00C26881">
                              <w:pPr>
                                <w:rPr>
                                  <w:color w:val="0000FF"/>
                                  <w:sz w:val="28"/>
                                  <w:szCs w:val="28"/>
                                  <w:vertAlign w:val="subscript"/>
                                </w:rPr>
                              </w:pPr>
                              <w:r w:rsidRPr="00AB6A93">
                                <w:rPr>
                                  <w:color w:val="0000FF"/>
                                  <w:sz w:val="28"/>
                                  <w:szCs w:val="28"/>
                                </w:rPr>
                                <w:t>CPU</w:t>
                              </w:r>
                            </w:p>
                          </w:txbxContent>
                        </wps:txbx>
                        <wps:bodyPr rot="0" vert="horz" wrap="square" lIns="0" tIns="0" rIns="0" bIns="0" anchor="t" anchorCtr="0" upright="1">
                          <a:noAutofit/>
                        </wps:bodyPr>
                      </wps:wsp>
                    </wpc:wpc>
                  </a:graphicData>
                </a:graphic>
              </wp:inline>
            </w:drawing>
          </mc:Choice>
          <mc:Fallback>
            <w:pict>
              <v:group w14:anchorId="35F1BB34" id="Canvas 56" o:spid="_x0000_s1086" editas="canvas" style="width:420pt;height:383.9pt;mso-position-horizontal-relative:char;mso-position-vertical-relative:line" coordsize="53340,4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">
                <v:shape id="_x0000_s1087" type="#_x0000_t75" style="position:absolute;width:53340;height:48755;visibility:visible;mso-wrap-style:square">
                  <v:fill o:detectmouseclick="t"/>
                  <v:path o:connecttype="none"/>
                </v:shape>
                <v:rect id="Rectangle 58" o:spid="_x0000_s1088" style="position:absolute;left:7620;top:10680;width:5340;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" fillcolor="red">
                  <o:extrusion v:ext="view" color="red" on="t"/>
                </v:rect>
                <v:rect id="Rectangle 59" o:spid="_x0000_s1089" style="position:absolute;left:7620;top:4171;width:5340;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" fillcolor="blue">
                  <o:extrusion v:ext="view" color="blue" on="t"/>
                </v:rect>
                <v:rect id="Rectangle 60" o:spid="_x0000_s1090" style="position:absolute;left:7620;top:17157;width:5340;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" fillcolor="purple">
                  <o:extrusion v:ext="view" color="purple" on="t"/>
                </v:rect>
                <v:rect id="Rectangle 61" o:spid="_x0000_s1091" style="position:absolute;left:14478;top:11233;width:768;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" fillcolor="red">
                  <o:extrusion v:ext="view" color="red" on="t"/>
                </v:rect>
                <v:rect id="Rectangle 62" o:spid="_x0000_s1092" style="position:absolute;left:14478;top:5391;width:762;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" fillcolor="blue">
                  <o:extrusion v:ext="view" color="blue" on="t"/>
                </v:rect>
                <v:rect id="Rectangle 63" o:spid="_x0000_s1093" style="position:absolute;left:14478;top:18376;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" fillcolor="purple">
                  <o:extrusion v:ext="view" color="purple" on="t"/>
                </v:rect>
                <v:rect id="Rectangle 64" o:spid="_x0000_s1094" style="position:absolute;left:16002;top:12757;width:768;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" fillcolor="red">
                  <o:extrusion v:ext="view" color="red" on="t"/>
                </v:rect>
                <v:rect id="Rectangle 65" o:spid="_x0000_s1095" style="position:absolute;left:16002;top:6915;width:762;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" fillcolor="blue">
                  <o:extrusion v:ext="view" color="blue" on="t"/>
                </v:rect>
                <v:rect id="Rectangle 66" o:spid="_x0000_s1096" style="position:absolute;left:16002;top:19900;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" fillcolor="purple">
                  <o:extrusion v:ext="view" color="purple" on="t"/>
                </v:rect>
                <v:rect id="Rectangle 67" o:spid="_x0000_s1097" style="position:absolute;left:17526;top:14281;width:768;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" fillcolor="red">
                  <o:extrusion v:ext="view" color="red" on="t"/>
                </v:rect>
                <v:rect id="Rectangle 68" o:spid="_x0000_s1098" style="position:absolute;left:17526;top:8439;width:762;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" fillcolor="blue">
                  <o:extrusion v:ext="view" color="blue" on="t"/>
                </v:rect>
                <v:rect id="Rectangle 69" o:spid="_x0000_s1099" style="position:absolute;left:17526;top:21424;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" fillcolor="purple">
                  <o:extrusion v:ext="view" color="purple" on="t"/>
                </v:rect>
                <v:rect id="Rectangle 70" o:spid="_x0000_s1100" style="position:absolute;left:19050;top:15805;width:768;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" fillcolor="red">
                  <o:extrusion v:ext="view" color="red" on="t"/>
                </v:rect>
                <v:rect id="Rectangle 71" o:spid="_x0000_s1101" style="position:absolute;left:19050;top:9963;width:762;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" fillcolor="blue">
                  <o:extrusion v:ext="view" color="blue" on="t"/>
                </v:rect>
                <v:rect id="Rectangle 72" o:spid="_x0000_s1102" style="position:absolute;left:19050;top:22948;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" fillcolor="purple">
                  <o:extrusion v:ext="view" color="purple" on="t"/>
                </v:rect>
                <v:rect id="Rectangle 73" o:spid="_x0000_s1103" style="position:absolute;left:23622;top:20377;width:768;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" fillcolor="red">
                  <o:extrusion v:ext="view" color="red" on="t"/>
                </v:rect>
                <v:rect id="Rectangle 74" o:spid="_x0000_s1104" style="position:absolute;left:23622;top:14535;width:762;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" fillcolor="blue">
                  <o:extrusion v:ext="view" color="blue" on="t"/>
                </v:rect>
                <v:rect id="Rectangle 75" o:spid="_x0000_s1105" style="position:absolute;left:23622;top:27520;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" fillcolor="purple">
                  <o:extrusion v:ext="view" color="purple" on="t"/>
                </v:rect>
                <v:rect id="Rectangle 76" o:spid="_x0000_s1106" style="position:absolute;left:25146;top:21901;width:768;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" fillcolor="red">
                  <o:extrusion v:ext="view" color="red" on="t"/>
                </v:rect>
                <v:rect id="Rectangle 77" o:spid="_x0000_s1107" style="position:absolute;left:25146;top:16059;width:762;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" fillcolor="blue">
                  <o:extrusion v:ext="view" color="blue" on="t"/>
                </v:rect>
                <v:rect id="Rectangle 78" o:spid="_x0000_s1108" style="position:absolute;left:25146;top:29044;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" fillcolor="purple">
                  <o:extrusion v:ext="view" color="purple" on="t"/>
                </v:rect>
                <v:rect id="Rectangle 79" o:spid="_x0000_s1109" style="position:absolute;left:26670;top:23425;width:768;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" fillcolor="red">
                  <o:extrusion v:ext="view" color="red" on="t"/>
                </v:rect>
                <v:rect id="Rectangle 80" o:spid="_x0000_s1110" style="position:absolute;left:26670;top:17583;width:762;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" fillcolor="blue">
                  <o:extrusion v:ext="view" color="blue" on="t"/>
                </v:rect>
                <v:rect id="Rectangle 81" o:spid="_x0000_s1111" style="position:absolute;left:26670;top:30568;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" fillcolor="purple">
                  <o:extrusion v:ext="view" color="purple" on="t"/>
                </v:rect>
                <v:rect id="Rectangle 82" o:spid="_x0000_s1112" style="position:absolute;left:32766;top:33553;width:762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" fillcolor="#936">
                  <o:extrusion v:ext="view" color="#936" on="t"/>
                </v:rect>
                <v:rect id="Rectangle 83" o:spid="_x0000_s1113" style="position:absolute;left:32004;top:26568;width:762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" fillcolor="red">
                  <o:extrusion v:ext="view" color="red" on="t"/>
                </v:rect>
                <v:rect id="Rectangle 84" o:spid="_x0000_s1114" style="position:absolute;left:32004;top:20916;width:762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" fillcolor="blue">
                  <o:extrusion v:ext="view" color="blue" on="t"/>
                </v:rect>
                <v:line id="Line 85" o:spid="_x0000_s1115" style="position:absolute;visibility:visible;mso-wrap-style:square" from="19526,4902" to="21812,6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" strokeweight="2.25pt">
                  <v:stroke endarrow="block"/>
                </v:line>
                <v:line id="Line 86" o:spid="_x0000_s1116" style="position:absolute;visibility:visible;mso-wrap-style:square" from="28194,20916" to="31242,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" strokeweight="1.5pt">
                  <v:stroke endarrow="block"/>
                </v:line>
                <v:line id="Line 87" o:spid="_x0000_s1117" style="position:absolute;visibility:visible;mso-wrap-style:square" from="28194,26568" to="31242,2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" strokeweight="1.5pt">
                  <v:stroke endarrow="block"/>
                </v:line>
                <v:line id="Line 88" o:spid="_x0000_s1118" style="position:absolute;visibility:visible;mso-wrap-style:square" from="28289,33458" to="31337,33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" stroked="f" strokeweight="1.5pt">
                  <v:stroke endarrow="block"/>
                </v:line>
                <v:line id="Line 89" o:spid="_x0000_s1119" style="position:absolute;visibility:visible;mso-wrap-style:square" from="22574,8007" to="24860,10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" strokeweight="2.25pt">
                  <v:stroke endarrow="block"/>
                </v:line>
                <v:line id="Line 90" o:spid="_x0000_s1120" style="position:absolute;visibility:visible;mso-wrap-style:square" from="27146,12147" to="29432,14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" strokeweight="2.25pt">
                  <v:stroke endarrow="block"/>
                </v:line>
                <v:rect id="Rectangle 91" o:spid="_x0000_s1121" style="position:absolute;left:3810;top:2286;width:2286;height:3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" filled="f" fillcolor="blue" stroked="f" strokecolor="maroon">
                  <v:textbox style="layout-flow:vertical" inset="0,0,0,0">
                    <w:txbxContent>
                      <w:p w14:paraId="35F1BB7A" w14:textId="77777777" w:rsidR="005A276D" w:rsidRPr="00145A72" w:rsidRDefault="005A276D" w:rsidP="00C26881">
                        <w:pPr>
                          <w:jc w:val="center"/>
                        </w:pPr>
                        <w:r w:rsidRPr="00145A72">
                          <w:t xml:space="preserve">Toàn bộ vấn đề được chia </w:t>
                        </w:r>
                        <w:r>
                          <w:t>nh</w:t>
                        </w:r>
                        <w:r w:rsidRPr="00145A72">
                          <w:t>ỏ</w:t>
                        </w:r>
                        <w:r>
                          <w:t xml:space="preserve"> ra </w:t>
                        </w:r>
                        <w:r w:rsidRPr="00145A72">
                          <w:t>để</w:t>
                        </w:r>
                        <w:r>
                          <w:t xml:space="preserve"> gi</w:t>
                        </w:r>
                        <w:r w:rsidRPr="00145A72">
                          <w:t>ải</w:t>
                        </w:r>
                        <w:r>
                          <w:t xml:space="preserve"> quy</w:t>
                        </w:r>
                        <w:r w:rsidRPr="00145A72">
                          <w:t>ết</w:t>
                        </w:r>
                        <w:r>
                          <w:t xml:space="preserve"> song song </w:t>
                        </w:r>
                        <w:r w:rsidRPr="00145A72">
                          <w:t xml:space="preserve">   </w:t>
                        </w:r>
                      </w:p>
                    </w:txbxContent>
                  </v:textbox>
                </v:rect>
                <v:line id="Line 92" o:spid="_x0000_s1122" style="position:absolute;visibility:visible;mso-wrap-style:square" from="28936,33661" to="31984,3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" strokeweight="1.5pt">
                  <v:stroke endarrow="block"/>
                </v:line>
                <v:rect id="Rectangle 93" o:spid="_x0000_s1123" style="position:absolute;top:44748;width:53340;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" filled="f" fillcolor="blue" stroked="f" strokecolor="maroon">
                  <v:textbox inset="0,0,0,0">
                    <w:txbxContent>
                      <w:p w14:paraId="35F1BB7B" w14:textId="77777777" w:rsidR="005A276D" w:rsidRPr="00145A72" w:rsidRDefault="005A276D" w:rsidP="00B05616">
                        <w:pPr>
                          <w:ind w:left="120" w:firstLine="22"/>
                          <w:jc w:val="center"/>
                          <w:rPr>
                            <w:szCs w:val="26"/>
                          </w:rPr>
                        </w:pPr>
                        <w:r>
                          <w:rPr>
                            <w:szCs w:val="26"/>
                          </w:rPr>
                          <w:t>Hình 2.3</w:t>
                        </w:r>
                        <w:r w:rsidRPr="001D0893">
                          <w:rPr>
                            <w:szCs w:val="26"/>
                          </w:rPr>
                          <w:t xml:space="preserve">. </w:t>
                        </w:r>
                        <w:r>
                          <w:t>C</w:t>
                        </w:r>
                        <w:r w:rsidRPr="001D0893">
                          <w:rPr>
                            <w:szCs w:val="26"/>
                          </w:rPr>
                          <w:t>ách thực hiện các phần song song</w:t>
                        </w:r>
                        <w:r>
                          <w:t xml:space="preserve"> tr</w:t>
                        </w:r>
                        <w:r w:rsidRPr="00145A72">
                          <w:t>ê</w:t>
                        </w:r>
                        <w:r>
                          <w:t>n m</w:t>
                        </w:r>
                        <w:r w:rsidRPr="00145A72">
                          <w:t>áy</w:t>
                        </w:r>
                        <w:r>
                          <w:t xml:space="preserve"> t</w:t>
                        </w:r>
                        <w:r w:rsidRPr="00145A72">
                          <w:t>ính</w:t>
                        </w:r>
                        <w:r>
                          <w:t xml:space="preserve"> song  song</w:t>
                        </w:r>
                      </w:p>
                      <w:p w14:paraId="35F1BB7C" w14:textId="77777777" w:rsidR="005A276D" w:rsidRPr="00145A72" w:rsidRDefault="005A276D" w:rsidP="00C26881"/>
                    </w:txbxContent>
                  </v:textbox>
                </v:rect>
                <v:rect id="Rectangle 94" o:spid="_x0000_s1124" style="position:absolute;left:6972;top:24161;width:5340;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" fillcolor="yellow">
                  <o:extrusion v:ext="view" color="yellow" on="t"/>
                </v:rect>
                <v:rect id="Rectangle 95" o:spid="_x0000_s1125" style="position:absolute;left:13830;top:25571;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" fillcolor="yellow">
                  <o:extrusion v:ext="view" color="yellow" on="t"/>
                </v:rect>
                <v:rect id="Rectangle 96" o:spid="_x0000_s1126" style="position:absolute;left:15354;top:27095;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" fillcolor="yellow">
                  <o:extrusion v:ext="view" color="yellow" on="t"/>
                </v:rect>
                <v:rect id="Rectangle 97" o:spid="_x0000_s1127" style="position:absolute;left:16878;top:28619;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" fillcolor="yellow">
                  <o:extrusion v:ext="view" color="yellow" on="t"/>
                </v:rect>
                <v:rect id="Rectangle 98" o:spid="_x0000_s1128" style="position:absolute;left:18402;top:30143;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" fillcolor="yellow">
                  <o:extrusion v:ext="view" color="yellow" on="t"/>
                </v:rect>
                <v:rect id="Rectangle 99" o:spid="_x0000_s1129" style="position:absolute;left:22974;top:34715;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" fillcolor="yellow">
                  <o:extrusion v:ext="view" color="yellow" on="t"/>
                </v:rect>
                <v:rect id="Rectangle 100" o:spid="_x0000_s1130" style="position:absolute;left:24498;top:36239;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" fillcolor="yellow">
                  <o:extrusion v:ext="view" color="yellow" on="t"/>
                </v:rect>
                <v:rect id="Rectangle 101" o:spid="_x0000_s1131" style="position:absolute;left:26022;top:37763;width:762;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" fillcolor="yellow">
                  <o:extrusion v:ext="view" color="yellow" on="t"/>
                </v:rect>
                <v:line id="Line 102" o:spid="_x0000_s1132" style="position:absolute;visibility:visible;mso-wrap-style:square" from="27546,41579" to="30594,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" strokeweight="1.5pt">
                  <v:stroke endarrow="block"/>
                </v:line>
                <v:rect id="Rectangle 103" o:spid="_x0000_s1133" style="position:absolute;left:32118;top:40544;width:762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" fillcolor="yellow">
                  <o:extrusion v:ext="view" color="yellow" on="t"/>
                </v:rect>
                <v:rect id="Rectangle 104" o:spid="_x0000_s1134" style="position:absolute;left:25260;top:42614;width:1524;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" filled="f" fillcolor="blue" stroked="f" strokecolor="maroon">
                  <v:textbox inset="0,0,0,0">
                    <w:txbxContent>
                      <w:p w14:paraId="35F1BB7D" w14:textId="77777777" w:rsidR="005A276D" w:rsidRPr="00B004FF" w:rsidRDefault="005A276D" w:rsidP="00C26881">
                        <w:pPr>
                          <w:rPr>
                            <w:vertAlign w:val="subscript"/>
                          </w:rPr>
                        </w:pPr>
                        <w:r w:rsidRPr="00B004FF">
                          <w:t>s</w:t>
                        </w:r>
                        <w:r w:rsidRPr="00B004FF">
                          <w:rPr>
                            <w:vertAlign w:val="subscript"/>
                          </w:rPr>
                          <w:t>1</w:t>
                        </w:r>
                      </w:p>
                    </w:txbxContent>
                  </v:textbox>
                </v:rect>
                <v:rect id="Rectangle 105" o:spid="_x0000_s1135" style="position:absolute;left:23355;top:40735;width:151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" filled="f" fillcolor="blue" stroked="f" strokecolor="maroon">
                  <v:textbox inset="0,0,0,0">
                    <w:txbxContent>
                      <w:p w14:paraId="35F1BB7E" w14:textId="77777777" w:rsidR="005A276D" w:rsidRPr="00B004FF" w:rsidRDefault="005A276D" w:rsidP="00C26881">
                        <w:r w:rsidRPr="00B004FF">
                          <w:t>s</w:t>
                        </w:r>
                        <w:r w:rsidRPr="00B004FF">
                          <w:rPr>
                            <w:vertAlign w:val="subscript"/>
                          </w:rPr>
                          <w:t>2</w:t>
                        </w:r>
                      </w:p>
                    </w:txbxContent>
                  </v:textbox>
                </v:rect>
                <v:rect id="Rectangle 106" o:spid="_x0000_s1136" style="position:absolute;left:21450;top:38474;width:1511;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" filled="f" fillcolor="blue" stroked="f" strokecolor="maroon">
                  <v:textbox inset="0,0,0,0">
                    <w:txbxContent>
                      <w:p w14:paraId="35F1BB7F" w14:textId="77777777" w:rsidR="005A276D" w:rsidRPr="00B004FF" w:rsidRDefault="005A276D" w:rsidP="00C26881">
                        <w:pPr>
                          <w:rPr>
                            <w:vertAlign w:val="subscript"/>
                          </w:rPr>
                        </w:pPr>
                        <w:r w:rsidRPr="00B004FF">
                          <w:t>s</w:t>
                        </w:r>
                        <w:r w:rsidRPr="00B004FF">
                          <w:rPr>
                            <w:vertAlign w:val="subscript"/>
                          </w:rPr>
                          <w:t>3</w:t>
                        </w:r>
                      </w:p>
                    </w:txbxContent>
                  </v:textbox>
                </v:rect>
                <v:group id="Group 107" o:spid="_x0000_s1137" style="position:absolute;left:11544;top:30194;width:8560;height:8134" coordorigin="7459,17644" coordsize="1348,1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">
                  <v:rect id="Rectangle 108" o:spid="_x0000_s1138" style="position:absolute;left:7459;top:17644;width:23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" filled="f" fillcolor="blue" stroked="f" strokecolor="maroon">
                    <v:textbox inset="0,0,0,0">
                      <w:txbxContent>
                        <w:p w14:paraId="35F1BB80" w14:textId="77777777" w:rsidR="005A276D" w:rsidRPr="00B004FF" w:rsidRDefault="005A276D" w:rsidP="00C26881">
                          <w:pPr>
                            <w:rPr>
                              <w:vertAlign w:val="subscript"/>
                            </w:rPr>
                          </w:pPr>
                          <w:r w:rsidRPr="00B004FF">
                            <w:t>s</w:t>
                          </w:r>
                          <w:r w:rsidRPr="00B004FF">
                            <w:rPr>
                              <w:vertAlign w:val="subscript"/>
                            </w:rPr>
                            <w:t>n</w:t>
                          </w:r>
                        </w:p>
                      </w:txbxContent>
                    </v:textbox>
                  </v:rect>
                  <v:rect id="Rectangle 109" o:spid="_x0000_s1139" style="position:absolute;left:7744;top:17884;width:23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" filled="f" fillcolor="blue" stroked="f" strokecolor="maroon">
                    <v:textbox inset="0,0,0,0">
                      <w:txbxContent>
                        <w:p w14:paraId="35F1BB81" w14:textId="77777777" w:rsidR="005A276D" w:rsidRPr="00B004FF" w:rsidRDefault="005A276D" w:rsidP="00C26881">
                          <w:r>
                            <w:t xml:space="preserve"> .</w:t>
                          </w:r>
                        </w:p>
                      </w:txbxContent>
                    </v:textbox>
                  </v:rect>
                  <v:rect id="Rectangle 110" o:spid="_x0000_s1140" style="position:absolute;left:8014;top:18124;width:23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" filled="f" fillcolor="blue" stroked="f" strokecolor="maroon">
                    <v:textbox inset="0,0,0,0">
                      <w:txbxContent>
                        <w:p w14:paraId="35F1BB82" w14:textId="77777777" w:rsidR="005A276D" w:rsidRPr="00B004FF" w:rsidRDefault="005A276D" w:rsidP="00C26881"/>
                      </w:txbxContent>
                    </v:textbox>
                  </v:rect>
                  <v:rect id="Rectangle 111" o:spid="_x0000_s1141" style="position:absolute;left:8299;top:18364;width:24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" filled="f" fillcolor="blue" stroked="f" strokecolor="maroon">
                    <v:textbox inset="0,0,0,0">
                      <w:txbxContent>
                        <w:p w14:paraId="35F1BB83" w14:textId="77777777" w:rsidR="005A276D" w:rsidRPr="00B004FF" w:rsidRDefault="005A276D" w:rsidP="00C26881">
                          <w:r w:rsidRPr="00B004FF">
                            <w:t>s</w:t>
                          </w:r>
                          <w:r w:rsidRPr="00B004FF">
                            <w:rPr>
                              <w:vertAlign w:val="subscript"/>
                            </w:rPr>
                            <w:t>i</w:t>
                          </w:r>
                        </w:p>
                      </w:txbxContent>
                    </v:textbox>
                  </v:rect>
                  <v:rect id="Rectangle 112" o:spid="_x0000_s1142" style="position:absolute;left:8569;top:18604;width:238;height: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" filled="f" fillcolor="blue" stroked="f" strokecolor="maroon">
                    <v:textbox inset="0,0,0,0">
                      <w:txbxContent>
                        <w:p w14:paraId="35F1BB84" w14:textId="77777777" w:rsidR="005A276D" w:rsidRPr="00B004FF" w:rsidRDefault="005A276D" w:rsidP="00C26881">
                          <w:pPr>
                            <w:rPr>
                              <w:vertAlign w:val="subscript"/>
                            </w:rPr>
                          </w:pPr>
                          <w:r w:rsidRPr="00B004FF">
                            <w:t>.</w:t>
                          </w:r>
                          <w:r>
                            <w:t xml:space="preserve"> </w:t>
                          </w:r>
                          <w:r w:rsidRPr="00B004FF">
                            <w:t>.</w:t>
                          </w:r>
                        </w:p>
                      </w:txbxContent>
                    </v:textbox>
                  </v:rect>
                </v:group>
                <v:rect id="Rectangle 113" o:spid="_x0000_s1143" style="position:absolute;left:42672;top:39547;width:4572;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" filled="f" fillcolor="blue" stroked="f" strokecolor="maroon">
                  <v:textbox inset="0,0,0,0">
                    <w:txbxContent>
                      <w:p w14:paraId="35F1BB85" w14:textId="77777777" w:rsidR="005A276D" w:rsidRPr="000173B4" w:rsidRDefault="005A276D" w:rsidP="00C26881">
                        <w:pPr>
                          <w:rPr>
                            <w:color w:val="99CC00"/>
                            <w:sz w:val="28"/>
                            <w:szCs w:val="28"/>
                            <w:vertAlign w:val="subscript"/>
                          </w:rPr>
                        </w:pPr>
                        <w:r w:rsidRPr="000173B4">
                          <w:rPr>
                            <w:color w:val="99CC00"/>
                            <w:sz w:val="28"/>
                            <w:szCs w:val="28"/>
                          </w:rPr>
                          <w:t>CPU</w:t>
                        </w:r>
                      </w:p>
                    </w:txbxContent>
                  </v:textbox>
                </v:rect>
                <v:rect id="Rectangle 114" o:spid="_x0000_s1144" style="position:absolute;left:42672;top:32302;width:457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" filled="f" fillcolor="blue" stroked="f" strokecolor="maroon">
                  <v:textbox inset="0,0,0,0">
                    <w:txbxContent>
                      <w:p w14:paraId="35F1BB86" w14:textId="77777777" w:rsidR="005A276D" w:rsidRPr="00AB6A93" w:rsidRDefault="005A276D" w:rsidP="00C26881">
                        <w:pPr>
                          <w:rPr>
                            <w:color w:val="800080"/>
                            <w:sz w:val="28"/>
                            <w:szCs w:val="28"/>
                            <w:vertAlign w:val="subscript"/>
                          </w:rPr>
                        </w:pPr>
                        <w:r w:rsidRPr="00AB6A93">
                          <w:rPr>
                            <w:color w:val="800080"/>
                            <w:sz w:val="28"/>
                            <w:szCs w:val="28"/>
                          </w:rPr>
                          <w:t>CPU</w:t>
                        </w:r>
                      </w:p>
                    </w:txbxContent>
                  </v:textbox>
                </v:rect>
                <v:rect id="Rectangle 115" o:spid="_x0000_s1145" style="position:absolute;left:42672;top:26092;width:457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" filled="f" fillcolor="blue" stroked="f" strokecolor="maroon">
                  <v:textbox inset="0,0,0,0">
                    <w:txbxContent>
                      <w:p w14:paraId="35F1BB87" w14:textId="77777777" w:rsidR="005A276D" w:rsidRPr="00AB6A93" w:rsidRDefault="005A276D" w:rsidP="00C26881">
                        <w:pPr>
                          <w:rPr>
                            <w:color w:val="FF0000"/>
                            <w:sz w:val="28"/>
                            <w:szCs w:val="28"/>
                            <w:vertAlign w:val="subscript"/>
                          </w:rPr>
                        </w:pPr>
                        <w:r w:rsidRPr="00AB6A93">
                          <w:rPr>
                            <w:color w:val="FF0000"/>
                            <w:sz w:val="28"/>
                            <w:szCs w:val="28"/>
                          </w:rPr>
                          <w:t>CPU</w:t>
                        </w:r>
                      </w:p>
                    </w:txbxContent>
                  </v:textbox>
                </v:rect>
                <v:rect id="Rectangle 116" o:spid="_x0000_s1146" style="position:absolute;left:42672;top:19881;width:4572;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" filled="f" fillcolor="blue" stroked="f" strokecolor="maroon">
                  <v:textbox inset="0,0,0,0">
                    <w:txbxContent>
                      <w:p w14:paraId="35F1BB88" w14:textId="77777777" w:rsidR="005A276D" w:rsidRPr="00AB6A93" w:rsidRDefault="005A276D" w:rsidP="00C26881">
                        <w:pPr>
                          <w:rPr>
                            <w:color w:val="0000FF"/>
                            <w:sz w:val="28"/>
                            <w:szCs w:val="28"/>
                            <w:vertAlign w:val="subscript"/>
                          </w:rPr>
                        </w:pPr>
                        <w:r w:rsidRPr="00AB6A93">
                          <w:rPr>
                            <w:color w:val="0000FF"/>
                            <w:sz w:val="28"/>
                            <w:szCs w:val="28"/>
                          </w:rPr>
                          <w:t>CPU</w:t>
                        </w:r>
                      </w:p>
                    </w:txbxContent>
                  </v:textbox>
                </v:rect>
                <w10:anchorlock/>
              </v:group>
            </w:pict>
          </mc:Fallback>
        </mc:AlternateContent>
      </w:r>
    </w:p>
    <w:p w14:paraId="35F1B92E" w14:textId="77777777" w:rsidR="00DE6E0C" w:rsidRDefault="00DE6E0C" w:rsidP="00EE1EDD">
      <w:r>
        <w:t>Hay nói cách khác tính toán song song là quá trình tính toán gồm nhiều tiến trình cùng tham gia tính toán giải quyết một vấn đề, và nói chung phải thực hiện trên các hệ thống đa bộ xử lý. Như vậy để thực hiện tính toán song cần phải có một trong các tài nguyên tối thiểu sau:</w:t>
      </w:r>
    </w:p>
    <w:p w14:paraId="35F1B92F" w14:textId="77777777" w:rsidR="00DE6E0C" w:rsidRDefault="00DE6E0C" w:rsidP="00D3227F">
      <w:pPr>
        <w:pStyle w:val="DefaultStyle"/>
        <w:numPr>
          <w:ilvl w:val="0"/>
          <w:numId w:val="6"/>
        </w:numPr>
        <w:spacing w:after="0"/>
        <w:rPr>
          <w:rFonts w:cs="Times New Roman"/>
          <w:szCs w:val="26"/>
        </w:rPr>
      </w:pPr>
      <w:r>
        <w:rPr>
          <w:rFonts w:cs="Times New Roman"/>
          <w:szCs w:val="26"/>
        </w:rPr>
        <w:t>Một máy tính nhưng có nhiều bộ xử lý.</w:t>
      </w:r>
    </w:p>
    <w:p w14:paraId="35F1B930" w14:textId="77777777" w:rsidR="00DE6E0C" w:rsidRDefault="00DE6E0C" w:rsidP="00D3227F">
      <w:pPr>
        <w:pStyle w:val="DefaultStyle"/>
        <w:numPr>
          <w:ilvl w:val="0"/>
          <w:numId w:val="6"/>
        </w:numPr>
        <w:spacing w:after="0"/>
        <w:rPr>
          <w:rFonts w:cs="Times New Roman"/>
          <w:szCs w:val="26"/>
        </w:rPr>
      </w:pPr>
      <w:r>
        <w:rPr>
          <w:rFonts w:cs="Times New Roman"/>
          <w:szCs w:val="26"/>
        </w:rPr>
        <w:t>Các máy tính được kết nối thành mạng.</w:t>
      </w:r>
    </w:p>
    <w:p w14:paraId="35F1B931" w14:textId="77777777" w:rsidR="00DE6E0C" w:rsidRDefault="00DE6E0C" w:rsidP="00D3227F">
      <w:pPr>
        <w:pStyle w:val="DefaultStyle"/>
        <w:numPr>
          <w:ilvl w:val="0"/>
          <w:numId w:val="6"/>
        </w:numPr>
        <w:spacing w:after="0"/>
        <w:rPr>
          <w:rFonts w:cs="Times New Roman"/>
          <w:szCs w:val="26"/>
        </w:rPr>
      </w:pPr>
      <w:r>
        <w:rPr>
          <w:rFonts w:cs="Times New Roman"/>
          <w:szCs w:val="26"/>
        </w:rPr>
        <w:t>Hoặc tổ hợp cả hai loại trên.</w:t>
      </w:r>
    </w:p>
    <w:p w14:paraId="35F1B932" w14:textId="77777777" w:rsidR="00C1117E" w:rsidRPr="00C1117E" w:rsidRDefault="00C1117E" w:rsidP="00EE1EDD">
      <w:r w:rsidRPr="00C1117E">
        <w:t xml:space="preserve">Do vậy để tăng tốc độ giải quyết các vấn đề cần đến máy tính, các nhà khoa học thấy rằng cần thiết phải khai thác được khả năng tính toán song song trên thiết bị </w:t>
      </w:r>
      <w:r w:rsidRPr="00C1117E">
        <w:lastRenderedPageBreak/>
        <w:t>phần cứng, và cùng với nó là lập trình song song và các thật toán song song. Mục đích tính toán song song là tận dụng các kỹ năng của các hệ đa bộ xử lý để thực hiện các phép toán nhanh hơn, tức là sử dụng nhiều bộ xử lý đồng thời. Việc tính toán song song không những làm tăng tốc độ giải quyết vấn đề mà còn giải quyết được các vấ</w:t>
      </w:r>
      <w:r w:rsidR="005922E1">
        <w:t>n đề</w:t>
      </w:r>
      <w:r w:rsidRPr="00C1117E">
        <w:t xml:space="preserve"> phức tạp hơn, lớn hơn…</w:t>
      </w:r>
    </w:p>
    <w:p w14:paraId="35F1B933" w14:textId="77777777" w:rsidR="00C1117E" w:rsidRPr="00C1117E" w:rsidRDefault="00C1117E" w:rsidP="00EE1EDD">
      <w:r w:rsidRPr="00C1117E">
        <w:t>Vậy tính toán song song hay xử lý song song là quá trình xử lý thông tin trong đó nhấn mạnh việc nhiều đơn vị dữ liệu được xử lý đồng thời bởi một hay nhiều bộ xử lý để giải quyết một bài toán. Tốc độ của tính toán song song được tính theo tỉ số Speed</w:t>
      </w:r>
      <w:r w:rsidR="005922E1">
        <w:t>up</w:t>
      </w:r>
      <w:r w:rsidRPr="00C1117E">
        <w:t xml:space="preserve"> = timett / timess. Trong đó, </w:t>
      </w:r>
      <w:r w:rsidR="005922E1">
        <w:t>timett</w:t>
      </w:r>
      <w:r w:rsidRPr="00C1117E">
        <w:t xml:space="preserve"> là thời gian thực hiện trong tình huống xấu nhất theo thuật toán tuần tự nhanh nhất, </w:t>
      </w:r>
      <w:r w:rsidR="005922E1">
        <w:t>timess</w:t>
      </w:r>
      <w:r w:rsidRPr="00C1117E">
        <w:t xml:space="preserve"> là thời gian thực hiện trong tình huống xấu nhất theo thuật toán song song đang xét. Hiệu quả (efficient) của thuật toán song song được tính bằng Efficient = Tốc độ / Số bộ xử lý tham gia tính toán. Giá</w:t>
      </w:r>
      <w:r w:rsidR="005922E1">
        <w:t xml:space="preserve"> trị</w:t>
      </w:r>
      <w:r w:rsidRPr="00C1117E">
        <w:t xml:space="preserve"> (Cost) của một quá trình tính toán trên hệ thống song song được tính như sau: Cost = Độ phức tạ</w:t>
      </w:r>
      <w:r w:rsidR="005922E1">
        <w:t xml:space="preserve">p tính toán </w:t>
      </w:r>
      <w:r w:rsidR="005922E1">
        <w:sym w:font="Symbol" w:char="F0B4"/>
      </w:r>
      <w:r w:rsidRPr="00C1117E">
        <w:t xml:space="preserve"> Số lượng bộ xử lý tham gia tính toán.</w:t>
      </w:r>
    </w:p>
    <w:p w14:paraId="35F1B934" w14:textId="77777777" w:rsidR="00C1117E" w:rsidRPr="00AA3AE5" w:rsidRDefault="00C1117E" w:rsidP="00654A45">
      <w:pPr>
        <w:pStyle w:val="Heading3"/>
      </w:pPr>
      <w:bookmarkStart w:id="73" w:name="_Toc371775650"/>
      <w:bookmarkStart w:id="74" w:name="_Toc371779655"/>
      <w:bookmarkStart w:id="75" w:name="_Toc378314098"/>
      <w:r w:rsidRPr="00C1117E">
        <w:t>Kiến trúc</w:t>
      </w:r>
      <w:r w:rsidR="006A7A81">
        <w:t xml:space="preserve"> tính toán song song</w:t>
      </w:r>
      <w:bookmarkEnd w:id="73"/>
      <w:bookmarkEnd w:id="74"/>
      <w:bookmarkEnd w:id="75"/>
    </w:p>
    <w:p w14:paraId="35F1B935" w14:textId="77777777" w:rsidR="00C1117E" w:rsidRPr="00C1117E" w:rsidRDefault="00C1117E" w:rsidP="00EE1EDD">
      <w:r w:rsidRPr="00C1117E">
        <w:t>Thuật toán song song liên quan chặt chẽ đến kiến trúc máy tính, phần mềm hệ thống, thuật toán và cả ngôn ngữ lập trình, …. Hay nói cách khác, khi lập trình song song trên cơ sở các thuật toán song song, người lập trình còn phải dựa vào kiến trúc củ</w:t>
      </w:r>
      <w:r w:rsidR="00A77305">
        <w:t xml:space="preserve">a máy tính song song. </w:t>
      </w:r>
      <w:r w:rsidRPr="00C1117E">
        <w:t>Máy tính song song bao gồm một tập hợp các bộ xử lý. Chúng được kết nối với nhau theo một kiến trúc nào đó cùng với các nghi thức trao đổi dữ liệu và các quy tắc hoạt động giữa các bộ xử lý này. Một ưu thế khi sử dụng máy tính song song hiện nay là các hệ điều hành hiện nay đều được hỗ trợ đa nhiệm nên có thể dùng phương pháp lập trình song song trên đó. Vấn đề là làm thế nào để các bộ xử lý độc lập cùng hoạt động, cùng tham gia giải quyết một vấn đề, tức là các tiến trình được thực hiện trên các bộ xử lý một cách đồng bộ, phải trao đổi với nhau, và phải cùng giải quyết một vấn đề cho trướ</w:t>
      </w:r>
      <w:r w:rsidR="00A77305">
        <w:t>c.</w:t>
      </w:r>
    </w:p>
    <w:p w14:paraId="35F1B936" w14:textId="77777777" w:rsidR="00C1117E" w:rsidRPr="00C1117E" w:rsidRDefault="00C1117E" w:rsidP="00EE1EDD">
      <w:r w:rsidRPr="00C1117E">
        <w:t xml:space="preserve">Phân loại kiến trúc máy tính song song kinh điển và rộng rãi hiện nay là kiểu phân loại Flynn’s Taxonomy của Flynn (1966). Cách phân loại này dựa vào cách thức mà máy đó tải các dòng chỉ thị, luồng dữ liệu và cấu trúc bộ nhớ. Mỗi cách đó chỉ ra </w:t>
      </w:r>
      <w:r w:rsidRPr="00C1117E">
        <w:lastRenderedPageBreak/>
        <w:t>duy nhất một trạng thái đơn hoặc đa chỉ thị hay dữ liệu. Bốn cách phân loại theo Flynn được trình bày tóm tắt như trong bảng sau.</w:t>
      </w:r>
    </w:p>
    <w:tbl>
      <w:tblPr>
        <w:tblW w:w="7320" w:type="dxa"/>
        <w:jc w:val="center"/>
        <w:tblCellSpacing w:w="7" w:type="dxa"/>
        <w:tblCellMar>
          <w:top w:w="75" w:type="dxa"/>
          <w:left w:w="75" w:type="dxa"/>
          <w:bottom w:w="75" w:type="dxa"/>
          <w:right w:w="75" w:type="dxa"/>
        </w:tblCellMar>
        <w:tblLook w:val="0000" w:firstRow="0" w:lastRow="0" w:firstColumn="0" w:lastColumn="0" w:noHBand="0" w:noVBand="0"/>
      </w:tblPr>
      <w:tblGrid>
        <w:gridCol w:w="3519"/>
        <w:gridCol w:w="3801"/>
      </w:tblGrid>
      <w:tr w:rsidR="00C1117E" w:rsidRPr="00C1117E" w14:paraId="35F1B93D" w14:textId="77777777" w:rsidTr="00254D9C">
        <w:trPr>
          <w:trHeight w:val="660"/>
          <w:tblCellSpacing w:w="7" w:type="dxa"/>
          <w:jc w:val="center"/>
        </w:trPr>
        <w:tc>
          <w:tcPr>
            <w:tcW w:w="3498" w:type="dxa"/>
            <w:tcBorders>
              <w:top w:val="double" w:sz="6" w:space="0" w:color="00000A"/>
              <w:left w:val="double" w:sz="6" w:space="0" w:color="00000A"/>
              <w:bottom w:val="double" w:sz="6" w:space="0" w:color="00000A"/>
              <w:right w:val="double" w:sz="6" w:space="0" w:color="00000A"/>
            </w:tcBorders>
            <w:shd w:val="clear" w:color="auto" w:fill="77CC88"/>
            <w:tcMar>
              <w:top w:w="72" w:type="dxa"/>
              <w:left w:w="101" w:type="dxa"/>
              <w:bottom w:w="72" w:type="dxa"/>
              <w:right w:w="72" w:type="dxa"/>
            </w:tcMar>
            <w:vAlign w:val="center"/>
          </w:tcPr>
          <w:p w14:paraId="35F1B937" w14:textId="77777777" w:rsidR="00C1117E" w:rsidRPr="00C1117E" w:rsidRDefault="00C1117E" w:rsidP="00254D9C">
            <w:pPr>
              <w:spacing w:before="0" w:after="0"/>
              <w:jc w:val="center"/>
              <w:rPr>
                <w:rFonts w:eastAsia="Times New Roman"/>
                <w:b/>
                <w:bCs/>
                <w:color w:val="000000"/>
                <w:kern w:val="0"/>
              </w:rPr>
            </w:pPr>
            <w:bookmarkStart w:id="76" w:name="_Toc371775651"/>
            <w:bookmarkStart w:id="77" w:name="_Toc371779656"/>
            <w:r w:rsidRPr="00C1117E">
              <w:rPr>
                <w:rFonts w:eastAsia="Times New Roman"/>
                <w:b/>
                <w:bCs/>
                <w:color w:val="0000FF"/>
                <w:kern w:val="0"/>
                <w:szCs w:val="26"/>
              </w:rPr>
              <w:t>S I S D</w:t>
            </w:r>
            <w:bookmarkEnd w:id="76"/>
            <w:bookmarkEnd w:id="77"/>
          </w:p>
          <w:p w14:paraId="35F1B938" w14:textId="77777777" w:rsidR="00C1117E" w:rsidRPr="00C1117E" w:rsidRDefault="00C1117E" w:rsidP="00254D9C">
            <w:pPr>
              <w:spacing w:before="0" w:after="0"/>
              <w:jc w:val="center"/>
              <w:rPr>
                <w:rFonts w:eastAsia="Times New Roman"/>
                <w:color w:val="000000"/>
                <w:kern w:val="0"/>
              </w:rPr>
            </w:pPr>
            <w:r w:rsidRPr="00C1117E">
              <w:rPr>
                <w:rFonts w:eastAsia="Times New Roman"/>
                <w:b/>
                <w:bCs/>
                <w:color w:val="000000"/>
                <w:kern w:val="0"/>
                <w:szCs w:val="26"/>
              </w:rPr>
              <w:t>Single Instruction,</w:t>
            </w:r>
          </w:p>
          <w:p w14:paraId="35F1B939" w14:textId="77777777" w:rsidR="00C1117E" w:rsidRPr="00C1117E" w:rsidRDefault="00C1117E" w:rsidP="00254D9C">
            <w:pPr>
              <w:spacing w:before="0" w:after="0"/>
              <w:jc w:val="center"/>
              <w:rPr>
                <w:rFonts w:eastAsia="Times New Roman"/>
                <w:color w:val="000000"/>
                <w:kern w:val="0"/>
              </w:rPr>
            </w:pPr>
            <w:r w:rsidRPr="00C1117E">
              <w:rPr>
                <w:rFonts w:eastAsia="Times New Roman"/>
                <w:b/>
                <w:bCs/>
                <w:color w:val="000000"/>
                <w:kern w:val="0"/>
                <w:szCs w:val="26"/>
              </w:rPr>
              <w:t>Single Data</w:t>
            </w:r>
          </w:p>
        </w:tc>
        <w:tc>
          <w:tcPr>
            <w:tcW w:w="3780" w:type="dxa"/>
            <w:tcBorders>
              <w:top w:val="double" w:sz="6" w:space="0" w:color="00000A"/>
              <w:left w:val="double" w:sz="6" w:space="0" w:color="00000A"/>
              <w:bottom w:val="double" w:sz="6" w:space="0" w:color="00000A"/>
              <w:right w:val="double" w:sz="6" w:space="0" w:color="00000A"/>
            </w:tcBorders>
            <w:shd w:val="clear" w:color="auto" w:fill="88BCEE"/>
            <w:tcMar>
              <w:top w:w="72" w:type="dxa"/>
              <w:left w:w="101" w:type="dxa"/>
              <w:bottom w:w="72" w:type="dxa"/>
              <w:right w:w="72" w:type="dxa"/>
            </w:tcMar>
            <w:vAlign w:val="center"/>
          </w:tcPr>
          <w:p w14:paraId="35F1B93A" w14:textId="77777777" w:rsidR="00C1117E" w:rsidRPr="00C1117E" w:rsidRDefault="00C1117E" w:rsidP="00254D9C">
            <w:pPr>
              <w:spacing w:before="0" w:after="0"/>
              <w:jc w:val="center"/>
              <w:rPr>
                <w:rFonts w:eastAsia="Times New Roman"/>
                <w:b/>
                <w:bCs/>
                <w:color w:val="000000"/>
                <w:kern w:val="0"/>
              </w:rPr>
            </w:pPr>
            <w:bookmarkStart w:id="78" w:name="_Toc371775652"/>
            <w:bookmarkStart w:id="79" w:name="_Toc371779657"/>
            <w:r w:rsidRPr="00C1117E">
              <w:rPr>
                <w:rFonts w:eastAsia="Times New Roman"/>
                <w:b/>
                <w:bCs/>
                <w:color w:val="0000FF"/>
                <w:kern w:val="0"/>
                <w:szCs w:val="26"/>
              </w:rPr>
              <w:t>S I M D</w:t>
            </w:r>
            <w:bookmarkEnd w:id="78"/>
            <w:bookmarkEnd w:id="79"/>
          </w:p>
          <w:p w14:paraId="35F1B93B" w14:textId="77777777" w:rsidR="00C1117E" w:rsidRPr="00C1117E" w:rsidRDefault="00C1117E" w:rsidP="00254D9C">
            <w:pPr>
              <w:spacing w:before="0" w:after="0"/>
              <w:jc w:val="center"/>
              <w:rPr>
                <w:rFonts w:eastAsia="Times New Roman"/>
                <w:color w:val="000000"/>
                <w:kern w:val="0"/>
              </w:rPr>
            </w:pPr>
            <w:r w:rsidRPr="00C1117E">
              <w:rPr>
                <w:rFonts w:eastAsia="Times New Roman"/>
                <w:b/>
                <w:bCs/>
                <w:color w:val="000000"/>
                <w:kern w:val="0"/>
                <w:szCs w:val="26"/>
              </w:rPr>
              <w:t>Single Instruction,</w:t>
            </w:r>
          </w:p>
          <w:p w14:paraId="35F1B93C" w14:textId="77777777" w:rsidR="00C1117E" w:rsidRPr="00C1117E" w:rsidRDefault="00C1117E" w:rsidP="00254D9C">
            <w:pPr>
              <w:spacing w:before="0" w:after="0"/>
              <w:jc w:val="center"/>
              <w:rPr>
                <w:rFonts w:eastAsia="Times New Roman"/>
                <w:color w:val="000000"/>
                <w:kern w:val="0"/>
              </w:rPr>
            </w:pPr>
            <w:r w:rsidRPr="00C1117E">
              <w:rPr>
                <w:rFonts w:eastAsia="Times New Roman"/>
                <w:b/>
                <w:bCs/>
                <w:color w:val="000000"/>
                <w:kern w:val="0"/>
                <w:szCs w:val="26"/>
              </w:rPr>
              <w:t>Multiple Data</w:t>
            </w:r>
          </w:p>
        </w:tc>
      </w:tr>
      <w:tr w:rsidR="00C1117E" w:rsidRPr="00C1117E" w14:paraId="35F1B943" w14:textId="77777777" w:rsidTr="00254D9C">
        <w:trPr>
          <w:trHeight w:val="1110"/>
          <w:tblCellSpacing w:w="7" w:type="dxa"/>
          <w:jc w:val="center"/>
        </w:trPr>
        <w:tc>
          <w:tcPr>
            <w:tcW w:w="3498" w:type="dxa"/>
            <w:tcBorders>
              <w:top w:val="double" w:sz="6" w:space="0" w:color="00000A"/>
              <w:left w:val="double" w:sz="6" w:space="0" w:color="00000A"/>
              <w:bottom w:val="double" w:sz="6" w:space="0" w:color="00000A"/>
              <w:right w:val="double" w:sz="6" w:space="0" w:color="00000A"/>
            </w:tcBorders>
            <w:shd w:val="clear" w:color="auto" w:fill="CCBCEE"/>
            <w:tcMar>
              <w:top w:w="72" w:type="dxa"/>
              <w:left w:w="101" w:type="dxa"/>
              <w:bottom w:w="72" w:type="dxa"/>
              <w:right w:w="72" w:type="dxa"/>
            </w:tcMar>
            <w:vAlign w:val="center"/>
          </w:tcPr>
          <w:p w14:paraId="35F1B93E" w14:textId="77777777" w:rsidR="00C1117E" w:rsidRPr="00C1117E" w:rsidRDefault="00C1117E" w:rsidP="00254D9C">
            <w:pPr>
              <w:spacing w:before="0" w:after="0"/>
              <w:jc w:val="center"/>
              <w:rPr>
                <w:rFonts w:eastAsia="Times New Roman"/>
                <w:b/>
                <w:bCs/>
                <w:color w:val="000000"/>
                <w:kern w:val="0"/>
              </w:rPr>
            </w:pPr>
            <w:bookmarkStart w:id="80" w:name="_Toc371775653"/>
            <w:bookmarkStart w:id="81" w:name="_Toc371779658"/>
            <w:r w:rsidRPr="00C1117E">
              <w:rPr>
                <w:rFonts w:eastAsia="Times New Roman"/>
                <w:b/>
                <w:bCs/>
                <w:color w:val="0000FF"/>
                <w:kern w:val="0"/>
                <w:szCs w:val="26"/>
              </w:rPr>
              <w:t>M I S D</w:t>
            </w:r>
            <w:bookmarkEnd w:id="80"/>
            <w:bookmarkEnd w:id="81"/>
          </w:p>
          <w:p w14:paraId="35F1B93F" w14:textId="77777777" w:rsidR="00C1117E" w:rsidRPr="00C1117E" w:rsidRDefault="00C1117E" w:rsidP="00254D9C">
            <w:pPr>
              <w:spacing w:before="0" w:after="0"/>
              <w:jc w:val="center"/>
              <w:rPr>
                <w:rFonts w:eastAsia="Times New Roman"/>
                <w:color w:val="000000"/>
                <w:kern w:val="0"/>
              </w:rPr>
            </w:pPr>
            <w:r w:rsidRPr="00C1117E">
              <w:rPr>
                <w:rFonts w:eastAsia="Times New Roman"/>
                <w:b/>
                <w:bCs/>
                <w:color w:val="000000"/>
                <w:kern w:val="0"/>
                <w:szCs w:val="26"/>
              </w:rPr>
              <w:t>Multiple Instruction,</w:t>
            </w:r>
          </w:p>
          <w:p w14:paraId="35F1B940" w14:textId="77777777" w:rsidR="00C1117E" w:rsidRPr="00C1117E" w:rsidRDefault="00C1117E" w:rsidP="00254D9C">
            <w:pPr>
              <w:spacing w:before="0" w:after="0"/>
              <w:jc w:val="center"/>
              <w:rPr>
                <w:rFonts w:eastAsia="Times New Roman"/>
                <w:color w:val="000000"/>
                <w:kern w:val="0"/>
              </w:rPr>
            </w:pPr>
            <w:r w:rsidRPr="00C1117E">
              <w:rPr>
                <w:rFonts w:eastAsia="Times New Roman"/>
                <w:b/>
                <w:bCs/>
                <w:color w:val="000000"/>
                <w:kern w:val="0"/>
                <w:szCs w:val="26"/>
              </w:rPr>
              <w:t>Single Data</w:t>
            </w:r>
          </w:p>
        </w:tc>
        <w:tc>
          <w:tcPr>
            <w:tcW w:w="3780" w:type="dxa"/>
            <w:tcBorders>
              <w:top w:val="double" w:sz="6" w:space="0" w:color="00000A"/>
              <w:left w:val="double" w:sz="6" w:space="0" w:color="00000A"/>
              <w:bottom w:val="double" w:sz="6" w:space="0" w:color="00000A"/>
              <w:right w:val="double" w:sz="6" w:space="0" w:color="00000A"/>
            </w:tcBorders>
            <w:shd w:val="clear" w:color="auto" w:fill="CC6666"/>
            <w:tcMar>
              <w:top w:w="72" w:type="dxa"/>
              <w:left w:w="101" w:type="dxa"/>
              <w:bottom w:w="72" w:type="dxa"/>
              <w:right w:w="72" w:type="dxa"/>
            </w:tcMar>
            <w:vAlign w:val="center"/>
          </w:tcPr>
          <w:p w14:paraId="35F1B941" w14:textId="77777777" w:rsidR="00C1117E" w:rsidRPr="00C1117E" w:rsidRDefault="00C1117E" w:rsidP="00254D9C">
            <w:pPr>
              <w:spacing w:before="0" w:after="0"/>
              <w:jc w:val="center"/>
              <w:rPr>
                <w:rFonts w:eastAsia="Times New Roman"/>
                <w:b/>
                <w:bCs/>
                <w:color w:val="000000"/>
                <w:kern w:val="0"/>
              </w:rPr>
            </w:pPr>
            <w:bookmarkStart w:id="82" w:name="_Toc371775654"/>
            <w:bookmarkStart w:id="83" w:name="_Toc371779659"/>
            <w:r w:rsidRPr="00C1117E">
              <w:rPr>
                <w:rFonts w:eastAsia="Times New Roman"/>
                <w:b/>
                <w:bCs/>
                <w:color w:val="0000FF"/>
                <w:kern w:val="0"/>
                <w:szCs w:val="26"/>
              </w:rPr>
              <w:t>M I M D</w:t>
            </w:r>
            <w:bookmarkEnd w:id="82"/>
            <w:bookmarkEnd w:id="83"/>
          </w:p>
          <w:p w14:paraId="35F1B942" w14:textId="77777777" w:rsidR="00C1117E" w:rsidRPr="00C1117E" w:rsidRDefault="00C1117E" w:rsidP="00254D9C">
            <w:pPr>
              <w:spacing w:before="0" w:after="0"/>
              <w:jc w:val="center"/>
              <w:rPr>
                <w:rFonts w:eastAsia="Times New Roman"/>
                <w:color w:val="000000"/>
                <w:kern w:val="0"/>
              </w:rPr>
            </w:pPr>
            <w:r w:rsidRPr="00C1117E">
              <w:rPr>
                <w:rFonts w:eastAsia="Times New Roman"/>
                <w:b/>
                <w:bCs/>
                <w:color w:val="000000"/>
                <w:kern w:val="0"/>
                <w:szCs w:val="26"/>
              </w:rPr>
              <w:t>Multiple Instruction, Multiple Data</w:t>
            </w:r>
          </w:p>
        </w:tc>
      </w:tr>
    </w:tbl>
    <w:p w14:paraId="35F1B944" w14:textId="77777777" w:rsidR="00254D9C" w:rsidRDefault="00AC6FF0" w:rsidP="00B05616">
      <w:pPr>
        <w:jc w:val="center"/>
      </w:pPr>
      <w:r>
        <w:t>Bảng 2.1:</w:t>
      </w:r>
      <w:r w:rsidR="00B05616">
        <w:t xml:space="preserve"> Phân loại kiến trúc máy tính song song</w:t>
      </w:r>
    </w:p>
    <w:p w14:paraId="35F1B945" w14:textId="77777777" w:rsidR="00C1117E" w:rsidRPr="00C1117E" w:rsidRDefault="00C1117E" w:rsidP="00254D9C">
      <w:r w:rsidRPr="00C1117E">
        <w:t>SISD là mô hình máy tính đơn dòng lệnh, đơn dòng dữ liệu. Đây là loại máy tính kiểu tuần tự truyền thống và tất cả các bộ chức năng đều được xử lý bởi một bộ xử lý. Máy tính SISD có kiến trúc một CPU cổ điển phổ biến nhất, còn được gọi là máy tính kiểu von Neuuman. Với kiến trúc SISD, tại một thời điểm hay chu kì làm việc thì chỉ một dòng lệnh được thực thi và chỉ một luồng dữ liệu được đọc vào.</w:t>
      </w:r>
    </w:p>
    <w:p w14:paraId="35F1B946" w14:textId="77777777" w:rsidR="00C1117E" w:rsidRPr="00C1117E" w:rsidRDefault="00C1117E" w:rsidP="00EE1EDD">
      <w:r w:rsidRPr="00C1117E">
        <w:t>SIMD là mô hình máy tính đơn chỉ lệnh, đa dòng dữ liệu. Đây là loại máy tính theo kiểu song song, có một đơn vị điều khiển và có thể điều khiển nhiều đơn vị xử lý. Tại một thời điểm, tất cả các đơn vị xử lý cùng thực thi cùng một luồng lệnh, và mỗi đơn vị xử lý thực hiện cùng phép toán trên một luồng dữ liệu riêng. Đây là mô hình máy tính hiện đại, đặc biệt là trong các máy tính có bộ vi xử lý đồ họa (</w:t>
      </w:r>
      <w:r w:rsidR="00A77305">
        <w:t xml:space="preserve">Graphic Processing Units - </w:t>
      </w:r>
      <w:r w:rsidRPr="00C1117E">
        <w:t>GPUs).</w:t>
      </w:r>
    </w:p>
    <w:p w14:paraId="35F1B947" w14:textId="77777777" w:rsidR="00C1117E" w:rsidRPr="00C1117E" w:rsidRDefault="00C1117E" w:rsidP="00EE1EDD">
      <w:r w:rsidRPr="00C1117E">
        <w:t>MISD là mô hình máy tính đa dòng lệnh, đơn dòng dữ liệu. Một dòng dữ liệu duy nhất được đọc vào từ nhiều đơn vị xử lý. Đây là một kiến trúc song song mà trong đó tại mỗi thời điểm các đơn vị xử lý thực hiện các phép toán khác nhau trên cùng một dữ liệu một cách độc lập.</w:t>
      </w:r>
    </w:p>
    <w:p w14:paraId="35F1B948" w14:textId="77777777" w:rsidR="00C1117E" w:rsidRPr="00C1117E" w:rsidRDefault="00C1117E" w:rsidP="00EE1EDD">
      <w:r w:rsidRPr="00C1117E">
        <w:t xml:space="preserve">MIMD là mô hình máy tính đa dòng lệnh, đa dòng dữ liệu. Đây là kiến trúc phức tạp nhưng hỗ trợ xử lý song song cao nhất, phổ biến nhất hiện nay, và đang được ứng dụng rộng rãi trong nhiều lĩnh vực. Mô hình MIMD có đa bộ xử lý, trong đó các </w:t>
      </w:r>
      <w:r w:rsidRPr="00C1117E">
        <w:lastRenderedPageBreak/>
        <w:t>bộ xử lý có thể hoạt động một cách độc nhau trên các bộ dữ liệu khác nhau một cách đồng bộ hoặc không đồng bộ, xác định hoặc không xác định.</w:t>
      </w:r>
    </w:p>
    <w:p w14:paraId="35F1B949" w14:textId="77777777" w:rsidR="00C1117E" w:rsidRPr="00AA3AE5" w:rsidRDefault="00C1117E" w:rsidP="00654A45">
      <w:pPr>
        <w:pStyle w:val="Heading3"/>
      </w:pPr>
      <w:bookmarkStart w:id="84" w:name="_Toc371775655"/>
      <w:bookmarkStart w:id="85" w:name="_Toc371779660"/>
      <w:bookmarkStart w:id="86" w:name="_Toc378314099"/>
      <w:r w:rsidRPr="00C1117E">
        <w:t>Phân loạ</w:t>
      </w:r>
      <w:r w:rsidR="006A7A81">
        <w:t>i tính toán song song</w:t>
      </w:r>
      <w:bookmarkEnd w:id="84"/>
      <w:bookmarkEnd w:id="85"/>
      <w:bookmarkEnd w:id="86"/>
    </w:p>
    <w:p w14:paraId="35F1B94A" w14:textId="77777777" w:rsidR="00C1117E" w:rsidRPr="00C1117E" w:rsidRDefault="00C1117E" w:rsidP="00EE1EDD">
      <w:r w:rsidRPr="00C1117E">
        <w:t>Tính toán song song là một hình thức tính toán mà trong đó nhiều phép toán được xử lý một cách đồng thời, dựa trên nguyên lý một vấn đề lớn được chia thành nhiều vấn đề nhỏ hơn, và các vấn đề nhỏ này được giải quyết một cách song song. Tính toán song song được chia ra nhiều loại khác nhau như: Bit-level, Instructional, Data, Task.</w:t>
      </w:r>
    </w:p>
    <w:p w14:paraId="35F1B94B" w14:textId="77777777" w:rsidR="00C1117E" w:rsidRPr="00C1117E" w:rsidRDefault="00C1117E" w:rsidP="00EE1EDD">
      <w:r w:rsidRPr="00C1117E">
        <w:t>Bit-level parallelism: là một dạng tính toán song song dựa trên việc tăng kích thước đơn vị lưu trữ của đơn vị xử lý (processor word size) khi bộ xử lý phải thực hiện một phép toán trên các biến có kích thước lớn hơn chiều dài của đơn vị lưu trữ này. Mô hình được phát triển từ công nghệ VLSI (Very Large Scale Integration). Ví dụ xét trường hợp một bộ xử lý 8-bit cộng hai số nguyên 16-bit sẽ thực hiện việc cộng trong hai bước với từng cụm 8 bit. Bộ xử lý 8-bit đòi hỏi phải có hai lệnh để thực hiện một phép toán. Đầu tiên bộ xử lý sẽ cộng 8-bit thấp từ mỗi số nguyên và sau đó sẽ thêm 8 bit ở bậc cao.</w:t>
      </w:r>
    </w:p>
    <w:p w14:paraId="35F1B94C" w14:textId="77777777" w:rsidR="00C1117E" w:rsidRPr="00C1117E" w:rsidRDefault="00C1117E" w:rsidP="00EE1EDD">
      <w:r w:rsidRPr="00C1117E">
        <w:t>Instruction-level parallelism: là một dạng tính toán song song dựa trên việc xác định bao nhiêu lệnh hay phép toán của một chương trình máy tính có thể được xử lý đồng thời. Các lệnh được chia thành các nhóm hoặc được đặt lại trật tự và sau đó được xử lý mà không thay đổi kết quả cuối cùng. Các phép toán này được thực hiện độc lập hay không là phụ thuộc vào sự ràng buộc của thao tác dữ liệu và phụ thuộc vào kiến trúc xử lý.</w:t>
      </w:r>
    </w:p>
    <w:p w14:paraId="35F1B94D" w14:textId="77777777" w:rsidR="00C1117E" w:rsidRPr="00C1117E" w:rsidRDefault="00C1117E" w:rsidP="00EE1EDD">
      <w:r w:rsidRPr="00C1117E">
        <w:t>Data parallelism: là một hình thức tính toán song song trên nhiều bộ xử lý, trên cơ chế phân bố dữ liệu cho các đơn vị xử lý thực hiện cùng một phép toán trên các nút tính toán song song.</w:t>
      </w:r>
    </w:p>
    <w:p w14:paraId="35F1B94E" w14:textId="77777777" w:rsidR="00C1117E" w:rsidRPr="00C1117E" w:rsidRDefault="00C1117E" w:rsidP="00EE1EDD">
      <w:r w:rsidRPr="00C1117E">
        <w:t>Task parallelism: là một dạng tính toán song song ngược lạ</w:t>
      </w:r>
      <w:r w:rsidR="00D115E5">
        <w:t xml:space="preserve">i </w:t>
      </w:r>
      <w:r w:rsidRPr="00C1117E">
        <w:t>với Data parallelism. Nó thực hiện tính toán song song trên cơ chế phân bố các nhiệm vụ hay lệnh trên các nút tính toán song song trên cùng hoặc khác dữ liệu.</w:t>
      </w:r>
    </w:p>
    <w:p w14:paraId="35F1B94F" w14:textId="77777777" w:rsidR="00C1117E" w:rsidRPr="00AA3AE5" w:rsidRDefault="00C1117E" w:rsidP="00654A45">
      <w:pPr>
        <w:pStyle w:val="Heading3"/>
      </w:pPr>
      <w:bookmarkStart w:id="87" w:name="_Toc371775656"/>
      <w:bookmarkStart w:id="88" w:name="_Toc371779661"/>
      <w:bookmarkStart w:id="89" w:name="_Toc378314100"/>
      <w:r w:rsidRPr="00C1117E">
        <w:lastRenderedPageBreak/>
        <w:t>Bộ nhớ</w:t>
      </w:r>
      <w:r w:rsidR="006A7A81">
        <w:t xml:space="preserve"> trong tính toán song song</w:t>
      </w:r>
      <w:bookmarkEnd w:id="87"/>
      <w:bookmarkEnd w:id="88"/>
      <w:bookmarkEnd w:id="89"/>
    </w:p>
    <w:p w14:paraId="35F1B950" w14:textId="77777777" w:rsidR="00C1117E" w:rsidRPr="005922E1" w:rsidRDefault="00C1117E" w:rsidP="005922E1">
      <w:pPr>
        <w:pStyle w:val="DefaultStyle"/>
        <w:numPr>
          <w:ilvl w:val="0"/>
          <w:numId w:val="35"/>
        </w:numPr>
        <w:tabs>
          <w:tab w:val="left" w:pos="284"/>
        </w:tabs>
        <w:spacing w:after="0"/>
        <w:ind w:left="0" w:firstLine="0"/>
        <w:rPr>
          <w:rFonts w:cs="Times New Roman"/>
          <w:b/>
          <w:i/>
          <w:szCs w:val="26"/>
        </w:rPr>
      </w:pPr>
      <w:r w:rsidRPr="005922E1">
        <w:rPr>
          <w:rFonts w:cs="Times New Roman"/>
          <w:b/>
          <w:i/>
          <w:szCs w:val="26"/>
        </w:rPr>
        <w:t>Bộ nhớ chia sẻ</w:t>
      </w:r>
    </w:p>
    <w:p w14:paraId="35F1B951" w14:textId="77777777" w:rsidR="00C1117E" w:rsidRPr="00C1117E" w:rsidRDefault="00C1117E" w:rsidP="00EE1EDD">
      <w:r w:rsidRPr="00C1117E">
        <w:t xml:space="preserve">Kiến trúc bộ nhớ chia sẻ của máy tính song song là khác nhau, nhưng nhìn chung cho phép tất cả các bộ xử lý trong hệ đa bộ xử lý truy cập vào theo kiểu không gian địa chỉ toàn cục. Các bộ xử lý có thể hoạt động một cách độc lập nhưng chia sẻ cùng một tài nguyên bộ nhớ. Khi có sự thay đổi trong một vùng nhớ bởi một bộ xử lý nào đó thì các bộ xử lý còn lại cũng nhìn thấy và ảnh hưởng bởi sự thay đổi đó. Một </w:t>
      </w:r>
      <w:r w:rsidR="00F54B56" w:rsidRPr="00F54B56">
        <w:t>bộ xử lý</w:t>
      </w:r>
      <w:r w:rsidR="00F54B56">
        <w:t xml:space="preserve"> </w:t>
      </w:r>
      <w:r w:rsidRPr="00C1117E">
        <w:t xml:space="preserve">này có thể trao đổi thông tin với </w:t>
      </w:r>
      <w:r w:rsidR="00F54B56" w:rsidRPr="00F54B56">
        <w:t>bộ xử lý</w:t>
      </w:r>
      <w:r w:rsidR="00F54B56">
        <w:t xml:space="preserve"> </w:t>
      </w:r>
      <w:r w:rsidRPr="00C1117E">
        <w:t xml:space="preserve">khác bằng cách ghi vào bộ nhớ toàn cục và các </w:t>
      </w:r>
      <w:r w:rsidR="00F54B56" w:rsidRPr="00F54B56">
        <w:t>bộ xử lý</w:t>
      </w:r>
      <w:r w:rsidR="00F54B56">
        <w:t xml:space="preserve"> </w:t>
      </w:r>
      <w:r w:rsidRPr="00C1117E">
        <w:t xml:space="preserve">khác có thể đọc dữ liệu tại cùng vị trí đó trong bộ nhớ. Chính điều này cho phép trao đổi thông tin giữa các </w:t>
      </w:r>
      <w:r w:rsidR="00F54B56" w:rsidRPr="00F54B56">
        <w:t>bộ xử lý</w:t>
      </w:r>
      <w:r w:rsidRPr="00C1117E">
        <w:t xml:space="preserve">. Nhưng có một vấn đề là sẽ có đồng thời nhiều </w:t>
      </w:r>
      <w:r w:rsidR="00F54B56" w:rsidRPr="00F54B56">
        <w:t>bộ xử lý</w:t>
      </w:r>
      <w:r w:rsidR="00956A0B">
        <w:t xml:space="preserve"> </w:t>
      </w:r>
      <w:r w:rsidRPr="00C1117E">
        <w:t>cùng truy cập đến một vùng nhớ trong bộ nhớ toàn cục. Chính vì vậy người lập trình cần phải chú ý đến việc sự đồng bộ khi chương trình truy cập đến bộ nhớ toàn cục.</w:t>
      </w:r>
    </w:p>
    <w:p w14:paraId="35F1B952" w14:textId="77777777" w:rsidR="00C1117E" w:rsidRPr="00C1117E" w:rsidRDefault="00C1117E" w:rsidP="00EE1EDD">
      <w:r w:rsidRPr="00C1117E">
        <w:t>Kiến trúc bộ nhớ chia sẻ được chia thành hai nhóm chính dựa trên thời gian truy cập vùng nhớ của các bộ xử lý: Bộ nhớ chia sẻ đồng bộ (</w:t>
      </w:r>
      <w:r w:rsidR="00F54B56">
        <w:t xml:space="preserve">Uniform Memory Access - </w:t>
      </w:r>
      <w:r w:rsidRPr="00C1117E">
        <w:t>UMA) và Bộ nhớ chia sẻ không đồng bộ (</w:t>
      </w:r>
      <w:r w:rsidR="00F54B56">
        <w:t xml:space="preserve">Non-uniform Memory Access - </w:t>
      </w:r>
      <w:r w:rsidRPr="00C1117E">
        <w:t>NUMA).</w:t>
      </w:r>
    </w:p>
    <w:p w14:paraId="35F1B953" w14:textId="77777777" w:rsidR="00C1117E" w:rsidRPr="00C1117E" w:rsidRDefault="00C1117E" w:rsidP="00EE1EDD">
      <w:r w:rsidRPr="00C1117E">
        <w:t xml:space="preserve">Bộ nhớ UMA: Thường được thiết kế cho các kiến trúc máy tính có bộ đa xử lý đối xứng (SMP- Symetric MultiProcessors). Với đa xử lý đối xứng, công việc được phân phối ngang nhau cho các bộ xử lý để không có bộ xử lý nào nhàn rỗi trong khi có bộ xử lý khác làm việc quá sức. Các tài nguyên hệ thống như bộ nhớ được chia sẻ cho tất cả các bộ xử lý trong hệ thống. Tất cả các </w:t>
      </w:r>
      <w:r w:rsidR="00D115E5" w:rsidRPr="00C1117E">
        <w:t xml:space="preserve">bộ xử lý </w:t>
      </w:r>
      <w:r w:rsidRPr="00C1117E">
        <w:t xml:space="preserve">đều có thể truy cập đến bộ nhớ toàn cục đồng nhất và thông qua một BUS dùng chung. Kiến trúc này còn được gọi là Cache coheren-UMA (CC-UMA), có nghĩa là khi một </w:t>
      </w:r>
      <w:r w:rsidR="00D115E5" w:rsidRPr="00C1117E">
        <w:t xml:space="preserve">bộ xử lý </w:t>
      </w:r>
      <w:r w:rsidRPr="00C1117E">
        <w:t xml:space="preserve">bất kì có sự cập nhật lên một vị trí trong bộ nhớ thì tất cả các </w:t>
      </w:r>
      <w:r w:rsidR="00D115E5" w:rsidRPr="00C1117E">
        <w:t xml:space="preserve">bộ xử lý </w:t>
      </w:r>
      <w:r w:rsidRPr="00C1117E">
        <w:t>khác đều nhận biết được sự cập nhật đó.</w:t>
      </w:r>
    </w:p>
    <w:p w14:paraId="35F1B954" w14:textId="77777777" w:rsidR="00C1117E" w:rsidRPr="00C1117E" w:rsidRDefault="00C1117E" w:rsidP="00EE1EDD">
      <w:r w:rsidRPr="00C1117E">
        <w:t xml:space="preserve">Bộ nhớ NUMA: Mô hình NUMA gồm nhiều mô hình UMA hay SMP nhỏ được nối với nhau thông qua đường truyền vật lý được minh họa như hình. Mỗi một SMP có thể truy cập tới bộ nhớ của các SMP khác. Tuy nhiên với kiến trúc kiểu này </w:t>
      </w:r>
      <w:r w:rsidRPr="00C1117E">
        <w:lastRenderedPageBreak/>
        <w:t>thì tất cả các SMP không thể cùng truy cập tới các bộ nhớ cùng lúc và do việc kết nối bằng đường truyền vật lý nên việc truy cập đến bộ nhớ sẽ chậm hơn so với kiến trúc UMA.</w:t>
      </w:r>
    </w:p>
    <w:p w14:paraId="35F1B955" w14:textId="77777777" w:rsidR="00C1117E" w:rsidRPr="00C1117E" w:rsidRDefault="00C1117E" w:rsidP="00EE1EDD">
      <w:r w:rsidRPr="00C1117E">
        <w:t xml:space="preserve">Với kiến trúc bộ nhớ chia sẻ chung giúp người lập trình thuận tiện trong việc viết các chương trình song song. Dữ liệu chia sẻ giữa các nhiệm vụ được đảm bảo cả hai tiêu chuẩn là nhanh và đồng bộ. Tuy nhiên với kiến trúc này cũng có một số khó khăn khi mở rộng số lượng các </w:t>
      </w:r>
      <w:r w:rsidR="00F54B56" w:rsidRPr="00F54B56">
        <w:t>bộ xử lý</w:t>
      </w:r>
      <w:r w:rsidR="00F54B56">
        <w:t xml:space="preserve"> </w:t>
      </w:r>
      <w:r w:rsidRPr="00C1117E">
        <w:t xml:space="preserve">vì có thể làm tăng lưu lương truy cập giữa </w:t>
      </w:r>
      <w:r w:rsidR="00D115E5" w:rsidRPr="00C1117E">
        <w:t xml:space="preserve">bộ xử lý </w:t>
      </w:r>
      <w:r w:rsidRPr="00C1117E">
        <w:t>và bộ nhớ. Với hệ thống như vậy đòi hỏi người lập trình có sự xử lý về tính đồng bộ để đảm bảo tính đúng đắn của dữ liệu dùng chung.</w:t>
      </w:r>
    </w:p>
    <w:p w14:paraId="35F1B956" w14:textId="77777777" w:rsidR="00C1117E" w:rsidRPr="005922E1" w:rsidRDefault="00C1117E" w:rsidP="005922E1">
      <w:pPr>
        <w:pStyle w:val="DefaultStyle"/>
        <w:numPr>
          <w:ilvl w:val="0"/>
          <w:numId w:val="35"/>
        </w:numPr>
        <w:tabs>
          <w:tab w:val="left" w:pos="284"/>
        </w:tabs>
        <w:spacing w:after="0"/>
        <w:ind w:left="0" w:firstLine="0"/>
        <w:rPr>
          <w:rFonts w:cs="Times New Roman"/>
          <w:b/>
          <w:i/>
          <w:szCs w:val="26"/>
        </w:rPr>
      </w:pPr>
      <w:r w:rsidRPr="005922E1">
        <w:rPr>
          <w:rFonts w:cs="Times New Roman"/>
          <w:b/>
          <w:i/>
          <w:szCs w:val="26"/>
        </w:rPr>
        <w:t>Bộ nhớ phân tán</w:t>
      </w:r>
    </w:p>
    <w:p w14:paraId="35F1B957" w14:textId="77777777" w:rsidR="00C1117E" w:rsidRPr="00C1117E" w:rsidRDefault="00C1117E" w:rsidP="00EE1EDD">
      <w:r w:rsidRPr="00C1117E">
        <w:t xml:space="preserve">Khác với kiến trúc bộ nhớ chia sẻ, kiến trúc bộ nhớ phân tán không có khái niệm bộ nhớ chia sẻ dùng chung toàn cục đến tất cả các </w:t>
      </w:r>
      <w:r w:rsidR="00F54B56" w:rsidRPr="00F54B56">
        <w:t>bộ xử lý</w:t>
      </w:r>
      <w:r w:rsidRPr="00C1117E">
        <w:t xml:space="preserve">. Mỗi </w:t>
      </w:r>
      <w:r w:rsidR="00F54B56" w:rsidRPr="00F54B56">
        <w:t>bộ xử lý</w:t>
      </w:r>
      <w:r w:rsidR="00F54B56">
        <w:t xml:space="preserve"> </w:t>
      </w:r>
      <w:r w:rsidRPr="00C1117E">
        <w:t xml:space="preserve">có một bộ nhớ cục bộ của riêng nó và các </w:t>
      </w:r>
      <w:r w:rsidR="00F54B56" w:rsidRPr="00F54B56">
        <w:t>bộ xử lý</w:t>
      </w:r>
      <w:r w:rsidR="00F54B56">
        <w:t xml:space="preserve"> </w:t>
      </w:r>
      <w:r w:rsidRPr="00C1117E">
        <w:t xml:space="preserve">không thể truy xuất đến địa chỉ của vùng nhớ của </w:t>
      </w:r>
      <w:r w:rsidR="00F54B56" w:rsidRPr="00F54B56">
        <w:t>bộ xử lý</w:t>
      </w:r>
      <w:r w:rsidR="00F54B56">
        <w:t xml:space="preserve"> </w:t>
      </w:r>
      <w:r w:rsidRPr="00C1117E">
        <w:t xml:space="preserve">khác. Vì mỗi </w:t>
      </w:r>
      <w:r w:rsidR="00F54B56" w:rsidRPr="00F54B56">
        <w:t>bộ xử lý</w:t>
      </w:r>
      <w:r w:rsidR="00F54B56">
        <w:t xml:space="preserve"> </w:t>
      </w:r>
      <w:r w:rsidRPr="00C1117E">
        <w:t xml:space="preserve">có bộ nhớ cục bộ riêng nên các </w:t>
      </w:r>
      <w:r w:rsidR="00F54B56" w:rsidRPr="00F54B56">
        <w:t>bộ xử lý</w:t>
      </w:r>
      <w:r w:rsidR="00F54B56" w:rsidRPr="00C1117E">
        <w:t xml:space="preserve"> </w:t>
      </w:r>
      <w:r w:rsidRPr="00C1117E">
        <w:t xml:space="preserve">hoạt động độc lập nhau và tất nhiên tác động của một </w:t>
      </w:r>
      <w:r w:rsidR="00F54B56" w:rsidRPr="00F54B56">
        <w:t>bộ xử lý</w:t>
      </w:r>
      <w:r w:rsidR="00F54B56" w:rsidRPr="00C1117E">
        <w:t xml:space="preserve"> </w:t>
      </w:r>
      <w:r w:rsidRPr="00C1117E">
        <w:t xml:space="preserve">lên bộ nhớ cục bộ của nó sẽ không ảnh hưởng đến bộ nhớ của các </w:t>
      </w:r>
      <w:r w:rsidR="00F54B56" w:rsidRPr="00F54B56">
        <w:t>bộ xử lý</w:t>
      </w:r>
      <w:r w:rsidR="00F54B56" w:rsidRPr="00C1117E">
        <w:t xml:space="preserve"> </w:t>
      </w:r>
      <w:r w:rsidRPr="00C1117E">
        <w:t xml:space="preserve">khác. Khi một </w:t>
      </w:r>
      <w:r w:rsidR="00F54B56" w:rsidRPr="00F54B56">
        <w:t>bộ xử lý</w:t>
      </w:r>
      <w:r w:rsidR="00F54B56" w:rsidRPr="00C1117E">
        <w:t xml:space="preserve"> </w:t>
      </w:r>
      <w:r w:rsidRPr="00C1117E">
        <w:t xml:space="preserve">cần truy xuất đến dữ liệu của một </w:t>
      </w:r>
      <w:r w:rsidR="00F54B56" w:rsidRPr="00F54B56">
        <w:t>bộ xử lý</w:t>
      </w:r>
      <w:r w:rsidR="00F54B56" w:rsidRPr="00C1117E">
        <w:t xml:space="preserve"> </w:t>
      </w:r>
      <w:r w:rsidRPr="00C1117E">
        <w:t xml:space="preserve">khác sẽ thông qua các nhiệm vụ mà người lập trình đã định nghĩa trước đó. Vì vậy sự đồng bộ dữ liệu là cần thiết đối với người lập trình trong kiến trúc này. Trong kiến trúc song song với bộ nhớ phân tán, các </w:t>
      </w:r>
      <w:r w:rsidR="00D115E5" w:rsidRPr="00C1117E">
        <w:t xml:space="preserve">bộ xử lý </w:t>
      </w:r>
      <w:r w:rsidRPr="00C1117E">
        <w:t xml:space="preserve">giao tiếp với nhau thông qua thông điệp được truyền qua mạng liên kết gồm các liên kết truyền thông trực tiếp giữa một số cặp </w:t>
      </w:r>
      <w:r w:rsidR="00F54B56" w:rsidRPr="00F54B56">
        <w:t>bộ xử lý</w:t>
      </w:r>
      <w:r w:rsidRPr="00C1117E">
        <w:t>, như hình.</w:t>
      </w:r>
    </w:p>
    <w:p w14:paraId="35F1B958" w14:textId="77777777" w:rsidR="00C1117E" w:rsidRPr="00C1117E" w:rsidRDefault="00C1117E" w:rsidP="00EE1EDD">
      <w:r w:rsidRPr="00C1117E">
        <w:t xml:space="preserve">Rõ ràng tốc độ truy xuất tối ưu đạt được khi các </w:t>
      </w:r>
      <w:r w:rsidR="00F54B56" w:rsidRPr="00F54B56">
        <w:t>bộ xử lý</w:t>
      </w:r>
      <w:r w:rsidR="00F54B56" w:rsidRPr="00C1117E">
        <w:t xml:space="preserve"> </w:t>
      </w:r>
      <w:r w:rsidRPr="00C1117E">
        <w:t xml:space="preserve">được nối trực tiếp với nhau. Tuy nhiên điều này thường là không khả thi do số lượng các liên kết là quá lớn giẫn đến việc tăng giá thành của hệ thống. Cách thứ hai được sử dụng là các bộ sử lý liên lạc thông qua một BUS chia sẻ. Điều này dẫn đến việc độ trễ cao khi số lượng </w:t>
      </w:r>
      <w:r w:rsidR="00F54B56" w:rsidRPr="00F54B56">
        <w:t>bộ xử lý</w:t>
      </w:r>
      <w:r w:rsidR="00F54B56" w:rsidRPr="00C1117E">
        <w:t xml:space="preserve"> </w:t>
      </w:r>
      <w:r w:rsidRPr="00C1117E">
        <w:t xml:space="preserve">lớn dẫn đến vấn đề tranh chấp BUS. Với kiến trúc bộ nhớ phân tán dễ dàng cho việc mở rộng số lượng các </w:t>
      </w:r>
      <w:r w:rsidR="00F54B56" w:rsidRPr="00F54B56">
        <w:t>bộ xử lý</w:t>
      </w:r>
      <w:r w:rsidRPr="00C1117E">
        <w:t xml:space="preserve">. Mỗi </w:t>
      </w:r>
      <w:r w:rsidR="00F54B56" w:rsidRPr="00F54B56">
        <w:t>bộ xử lý</w:t>
      </w:r>
      <w:r w:rsidR="00F54B56" w:rsidRPr="00C1117E">
        <w:t xml:space="preserve"> </w:t>
      </w:r>
      <w:r w:rsidRPr="00C1117E">
        <w:t xml:space="preserve">có thể truy xuất vào bộ nhớ riêng nhanh chóng mà không có sự can thiệp vật lý ngoài nào và không cần phải giữ sự liên kết giữa các bộ nhớ cache. Tuy nhiên với tổ chức bộ nhớ kiểu này cũng </w:t>
      </w:r>
      <w:r w:rsidRPr="00C1117E">
        <w:lastRenderedPageBreak/>
        <w:t>gặp khó trong việc thiết kế cấu trúc dữ liệu dựa trên bộ nhớ toàn cục.</w:t>
      </w:r>
    </w:p>
    <w:p w14:paraId="35F1B959" w14:textId="77777777" w:rsidR="00C1117E" w:rsidRPr="00F54B56" w:rsidRDefault="00C1117E" w:rsidP="00F54B56">
      <w:pPr>
        <w:pStyle w:val="DefaultStyle"/>
        <w:numPr>
          <w:ilvl w:val="0"/>
          <w:numId w:val="35"/>
        </w:numPr>
        <w:tabs>
          <w:tab w:val="left" w:pos="284"/>
        </w:tabs>
        <w:spacing w:after="0"/>
        <w:ind w:left="0" w:firstLine="0"/>
        <w:rPr>
          <w:rFonts w:cs="Times New Roman"/>
          <w:b/>
          <w:i/>
          <w:szCs w:val="26"/>
        </w:rPr>
      </w:pPr>
      <w:r w:rsidRPr="00F54B56">
        <w:rPr>
          <w:rFonts w:cs="Times New Roman"/>
          <w:b/>
          <w:i/>
          <w:szCs w:val="26"/>
        </w:rPr>
        <w:t>Bộ nhớ lai – Bộ nhớ kết hợp giữa chia sẻ và phân tán</w:t>
      </w:r>
    </w:p>
    <w:p w14:paraId="35F1B95A" w14:textId="77777777" w:rsidR="00C1117E" w:rsidRPr="00C1117E" w:rsidRDefault="00C1117E" w:rsidP="00EE1EDD">
      <w:r w:rsidRPr="00C1117E">
        <w:t xml:space="preserve">Hiện nay, xu hướng của các máy tính song song nhanh nhất trên thế giới dựa trên sự kết hợp của kiến trúc bộ nhớ chia sẻ và bộ nhớ phân tán. Trong kiến trúc này gồm nhiều thành phần là các SMP với bộ nhớ chia sẻ và các </w:t>
      </w:r>
      <w:r w:rsidR="00F54B56" w:rsidRPr="00F54B56">
        <w:t>bộ xử lý</w:t>
      </w:r>
      <w:r w:rsidR="00F54B56" w:rsidRPr="00C1117E">
        <w:t xml:space="preserve"> </w:t>
      </w:r>
      <w:r w:rsidRPr="00C1117E">
        <w:t xml:space="preserve">trong các thành phần bộ này chỉ có thể truy cập bộ nhớ của thành phần đó như là bộ nhớ toàn cục của thành phần đó. Và các thành phần này được nối với nhau như trong kiến trúc bộ nhớ phân tán, là một mạng nối nhiều SMP hay nhiều thành phần với kiến trúc bộ nhớ phân tán. </w:t>
      </w:r>
    </w:p>
    <w:p w14:paraId="35F1B95B" w14:textId="77777777" w:rsidR="00C1117E" w:rsidRPr="00C1117E" w:rsidRDefault="00C1117E" w:rsidP="00EE1EDD">
      <w:r w:rsidRPr="00C1117E">
        <w:t>Các SMP chỉ có thể truy xuất đến bộ nhớ toàn cục trong thành phần bộ nhớ chia sẻ của chúng và không thể truy xuất đến các bộ nhớ chia sẻ ở các thành phần SMP khác. Chính vì vậy, thành phần giao tiếp trên mạng kết nối như kiến trúc bộ nhớ phân tán đòi hỏi phải có để đảm bảo chuyển tải dữ liệu giữa các SMP.</w:t>
      </w:r>
    </w:p>
    <w:p w14:paraId="35F1B95C" w14:textId="77777777" w:rsidR="00C1117E" w:rsidRPr="00AA3AE5" w:rsidRDefault="00C1117E" w:rsidP="00654A45">
      <w:pPr>
        <w:pStyle w:val="Heading3"/>
      </w:pPr>
      <w:bookmarkStart w:id="90" w:name="_Toc371775657"/>
      <w:bookmarkStart w:id="91" w:name="_Toc371779662"/>
      <w:bookmarkStart w:id="92" w:name="_Toc378314101"/>
      <w:r w:rsidRPr="00C1117E">
        <w:t>Lập trình song song</w:t>
      </w:r>
      <w:bookmarkEnd w:id="90"/>
      <w:bookmarkEnd w:id="91"/>
      <w:bookmarkEnd w:id="92"/>
    </w:p>
    <w:p w14:paraId="35F1B95D" w14:textId="77777777" w:rsidR="00C1117E" w:rsidRPr="00F54B56" w:rsidRDefault="00C1117E" w:rsidP="00CF297B">
      <w:pPr>
        <w:pStyle w:val="Heading4"/>
        <w:rPr>
          <w:i/>
        </w:rPr>
      </w:pPr>
      <w:bookmarkStart w:id="93" w:name="_Toc378314102"/>
      <w:r w:rsidRPr="00F54B56">
        <w:rPr>
          <w:i/>
        </w:rPr>
        <w:t>Mô hình lập trình song song</w:t>
      </w:r>
      <w:bookmarkEnd w:id="93"/>
    </w:p>
    <w:p w14:paraId="35F1B95E" w14:textId="77777777" w:rsidR="00C1117E" w:rsidRPr="00C1117E" w:rsidRDefault="00C1117E" w:rsidP="00EE1EDD">
      <w:r w:rsidRPr="00C1117E">
        <w:t xml:space="preserve">Một trong những vấn đề quan trọng trong lập trình song song là thao tác hay cầu nối giữa người lập trình và mô hình song song của ứng dụng. Không giống như lập trình tuần tự, việc trừu tượng hóa cấp cao bằng các mô hình lập trình song song cho phép tăng hiệu quả của của kiến trúc song song có sẵn. Rõ ràng mô hình lập trình ở mức thấp không còn hiệu quả với một lượng các lệnh thực hiện rất lớn với kiến trúc phần cứng và chương trình ứng dụng hiện nay. Chính vì vậy, mô hình lập trình trừu tượng mức cao có thể quản lý trực tiếp quá trình thực hiện song song của nhiều </w:t>
      </w:r>
      <w:r w:rsidR="00F54B56">
        <w:t>bộ xử lý</w:t>
      </w:r>
      <w:r w:rsidRPr="00C1117E">
        <w:t xml:space="preserve"> cũng như tương tác giữa các </w:t>
      </w:r>
      <w:r w:rsidR="00F54B56">
        <w:t>bộ xử lý</w:t>
      </w:r>
      <w:r w:rsidRPr="00C1117E">
        <w:t>.</w:t>
      </w:r>
    </w:p>
    <w:p w14:paraId="35F1B95F" w14:textId="77777777" w:rsidR="00C1117E" w:rsidRPr="00C1117E" w:rsidRDefault="00C1117E" w:rsidP="00EE1EDD">
      <w:r w:rsidRPr="00C1117E">
        <w:t xml:space="preserve">Mô hình lập trình song song là một tập hợp các công nghệ phần mềm đảm nhiệm hai vai trò chính là đặc tả các thuật toán song song và là cầu nối giữa ứng dụng và hệ thống song song. Mặc dù có một số mô hình được cho là triển khai hiệu quả hơn hẳn các mô hình khác. Nhưng không có một mô hình nào là tốt nhất, mà nó thường là sự kết hợp giữa kiến trúc phần cứng có sẵn và sự lựa chọn phù hợp. Có </w:t>
      </w:r>
      <w:r w:rsidRPr="00C1117E">
        <w:lastRenderedPageBreak/>
        <w:t>nhiều loại mô hình lập trình song song được nghiên cứu và ứng dụng. Sau đây là một số mô hình phổ biến hiện nay.</w:t>
      </w:r>
    </w:p>
    <w:p w14:paraId="35F1B960" w14:textId="77777777" w:rsidR="00C1117E" w:rsidRPr="00F54B56" w:rsidRDefault="00C1117E" w:rsidP="00F54B56">
      <w:pPr>
        <w:pStyle w:val="DefaultStyle"/>
        <w:numPr>
          <w:ilvl w:val="0"/>
          <w:numId w:val="40"/>
        </w:numPr>
        <w:tabs>
          <w:tab w:val="left" w:pos="284"/>
        </w:tabs>
        <w:spacing w:after="0"/>
        <w:ind w:left="0" w:firstLine="0"/>
        <w:rPr>
          <w:rFonts w:cs="Times New Roman"/>
          <w:i/>
          <w:szCs w:val="26"/>
        </w:rPr>
      </w:pPr>
      <w:r w:rsidRPr="00F54B56">
        <w:rPr>
          <w:rFonts w:cs="Times New Roman"/>
          <w:i/>
          <w:szCs w:val="26"/>
        </w:rPr>
        <w:t>Mô hình truyền thông điệp (Message passing model)</w:t>
      </w:r>
    </w:p>
    <w:p w14:paraId="35F1B961" w14:textId="77777777" w:rsidR="00C1117E" w:rsidRPr="00C1117E" w:rsidRDefault="00C1117E" w:rsidP="00EE1EDD">
      <w:r w:rsidRPr="00C1117E">
        <w:t xml:space="preserve">Đây là một trong những mô hình phổ biến trong lập trình song song và thường được sử dụng trong các kiến trúc bộ nhớ phân tán. Trong các chương trình với mô hình truyền thông điệp, cũng giống như mô hình Master/Slave (Task/Channel), vấn đề cũng được chia thành các nhiệm vụ. Tất cả các nhiệm vụ chỉ sử dụng dữ liệu trong bộ nhớ cục bộ của chúng trong suốt quá trình tính toán. Nhiều nhiệm vụ có thể được thực hiện trên cùng một máy, và các máy được nối với nhau thông qua một mạng vật lý. Mỗi nhiệm vụ được xác định bởi một tên duy nhất, và các nhiệm vụ trao đổi dữ liệu với nhau thông qua giao thức gửi và nhận thông điệp theo tên nhiệm vụ đã được đặt. </w:t>
      </w:r>
    </w:p>
    <w:p w14:paraId="35F1B962" w14:textId="77777777" w:rsidR="00C1117E" w:rsidRPr="00C1117E" w:rsidRDefault="00C1117E" w:rsidP="00EE1EDD">
      <w:r w:rsidRPr="00C1117E">
        <w:t xml:space="preserve">Như vậy với mô hình truyền thông điệp, việc giao nhiệm vụ là động, có thể thực hiện nhiều nhiệm vụ trên một </w:t>
      </w:r>
      <w:r w:rsidR="00D115E5" w:rsidRPr="00C1117E">
        <w:t>bộ xử lý</w:t>
      </w:r>
      <w:r w:rsidRPr="00C1117E">
        <w:t>, hoặc thực thi các chương trình khác nhau thông qua các nhiệm vụ khác nhau. Trên khía cạnh lập trình song song, việc thực thi mô hình truyền thông điệp thường dựa trên các hàm chuẩn hay thủ tục con được viết trong thư viện truyền thông điệp. Người lập trình cần xác định tất cả các bước song song hóa của chương trình và áp dụng vào mô hình truyền thông điệp với thư viện có sẵn. MPI (Message Passing Interface) là thư viện mô hình truyền thông điệp được sử dụng rộng rãi hiện nay.</w:t>
      </w:r>
    </w:p>
    <w:p w14:paraId="35F1B963" w14:textId="77777777" w:rsidR="00C1117E" w:rsidRPr="00F54B56" w:rsidRDefault="00C1117E" w:rsidP="00F54B56">
      <w:pPr>
        <w:pStyle w:val="DefaultStyle"/>
        <w:numPr>
          <w:ilvl w:val="0"/>
          <w:numId w:val="40"/>
        </w:numPr>
        <w:tabs>
          <w:tab w:val="left" w:pos="284"/>
        </w:tabs>
        <w:spacing w:after="0"/>
        <w:ind w:left="0" w:firstLine="0"/>
        <w:rPr>
          <w:rFonts w:cs="Times New Roman"/>
          <w:i/>
          <w:szCs w:val="26"/>
        </w:rPr>
      </w:pPr>
      <w:r w:rsidRPr="00F54B56">
        <w:rPr>
          <w:rFonts w:cs="Times New Roman"/>
          <w:i/>
          <w:szCs w:val="26"/>
        </w:rPr>
        <w:t>Mô hình luồng (Thread model)</w:t>
      </w:r>
    </w:p>
    <w:p w14:paraId="35F1B964" w14:textId="77777777" w:rsidR="00C1117E" w:rsidRPr="00C1117E" w:rsidRDefault="00C1117E" w:rsidP="00EE1EDD">
      <w:r w:rsidRPr="00C1117E">
        <w:t xml:space="preserve">Trong mô hình luồng, một tiến trình đơn thường có thể có nhiều luồng thực thi đồng thời. Mỗi luồng có dữ liệu riêng của nó và chia sẻ dữ liệu toàn cục của chương trình chính. Bất kì luồng nào cũng có thể thực hiện bất kì thủ tục con nào với các luồng khác. Mô hình sử dụng các khóa (lock) và các biến điền kiện cho việc thiết lập các giao thức truyền thông và đồng bộ giữa các luồng. Chính vì vậy mô hình luồng đòi hỏi người lập trình phải linh hoạt trong xử lý đồng bộ dữ liệu. Nhìn chung, mô hình luồng phù hợp với các ứng dụng đa dạng dữ liệu. Tuy nhiên, các ứng dụng sử </w:t>
      </w:r>
      <w:r w:rsidRPr="00C1117E">
        <w:lastRenderedPageBreak/>
        <w:t>dụng mô hình luồng tương đối khó triển khai bởi việc quản lý sự truyền thông và đồng bộ giữa các luồng đòi hỏi tính chặt chẽ cao, dễ mắc phải lỗi chia sẻ dữ liệu.</w:t>
      </w:r>
    </w:p>
    <w:p w14:paraId="35F1B965" w14:textId="77777777" w:rsidR="00C1117E" w:rsidRPr="00F54B56" w:rsidRDefault="00C1117E" w:rsidP="00F54B56">
      <w:pPr>
        <w:pStyle w:val="DefaultStyle"/>
        <w:numPr>
          <w:ilvl w:val="0"/>
          <w:numId w:val="40"/>
        </w:numPr>
        <w:tabs>
          <w:tab w:val="left" w:pos="284"/>
        </w:tabs>
        <w:spacing w:after="0"/>
        <w:ind w:left="0" w:firstLine="0"/>
        <w:rPr>
          <w:rFonts w:cs="Times New Roman"/>
          <w:i/>
          <w:szCs w:val="26"/>
        </w:rPr>
      </w:pPr>
      <w:r w:rsidRPr="00F54B56">
        <w:rPr>
          <w:rFonts w:cs="Times New Roman"/>
          <w:i/>
          <w:szCs w:val="26"/>
        </w:rPr>
        <w:t>Mô hình song song dữ liệu (Data Parallelism Model)</w:t>
      </w:r>
    </w:p>
    <w:p w14:paraId="35F1B966" w14:textId="77777777" w:rsidR="00C1117E" w:rsidRPr="00EF7DCB" w:rsidRDefault="00C1117E" w:rsidP="00EF7DCB">
      <w:r w:rsidRPr="00C1117E">
        <w:t xml:space="preserve">Mô hình song song dữ liệu thường được áp dụng hiệu quả trong các chương trình song song với tập dữ liệu lớn. Tập dữ liệu thường được tổ chức theo cấu trúc chung, như mảng hoặc dữ liệu khối. Một tập các nhiệm vụ thực hiện song song trên cùng cấu trúc dữ liệu đó. Nhưng mỗi nhiệm vụ thực thi cùng một phép toán hay thao tác chỉ trên một phần nào đó của cấu trúc dữ liệu. Như vậy mỗi phép toán được thực thi trên một phân vùng của cấu trúc dữ liệu được xem như là một nhiệm vụ độc lập. Mỗi phân vùng đó được xem như dữ liệu cục bộ của một nhiệm vụ tính toán song. Chính vì vậy, người lập trình cần xác định dữ liệu được phân bố như thế nào trên các </w:t>
      </w:r>
      <w:r w:rsidR="00D115E5" w:rsidRPr="00C1117E">
        <w:t>bộ xử lý</w:t>
      </w:r>
      <w:r w:rsidRPr="00C1117E">
        <w:t>, hay nói cách khác dữ liệu được phân chia đến các nhiệm vụ như thế nào.</w:t>
      </w:r>
    </w:p>
    <w:p w14:paraId="35F1B967" w14:textId="77777777" w:rsidR="00C1117E" w:rsidRPr="00C1117E" w:rsidRDefault="00C1117E" w:rsidP="00EE1EDD">
      <w:r w:rsidRPr="00C1117E">
        <w:t>Trong kiến trúc bộ nhớ chia sẻ, tất cả các nhiệm vụ truy xuất vào cấu trúc dữ liệu thông qua bộ nhớ toàn cục. Còn trong kiến trúc bộ nhớ phân tán, cấu trúc dữ liệu được chia ra như các phân vùng trong bộ nhớ cục bộ của mỗi nhiệm vụ.</w:t>
      </w:r>
    </w:p>
    <w:p w14:paraId="35F1B968" w14:textId="77777777" w:rsidR="00C1117E" w:rsidRPr="00F54B56" w:rsidRDefault="00C1117E" w:rsidP="00F54B56">
      <w:pPr>
        <w:pStyle w:val="DefaultStyle"/>
        <w:numPr>
          <w:ilvl w:val="0"/>
          <w:numId w:val="40"/>
        </w:numPr>
        <w:tabs>
          <w:tab w:val="left" w:pos="284"/>
        </w:tabs>
        <w:spacing w:after="0"/>
        <w:ind w:left="0" w:firstLine="0"/>
        <w:rPr>
          <w:rFonts w:cs="Times New Roman"/>
          <w:i/>
          <w:szCs w:val="26"/>
        </w:rPr>
      </w:pPr>
      <w:r w:rsidRPr="00F54B56">
        <w:rPr>
          <w:rFonts w:cs="Times New Roman"/>
          <w:i/>
          <w:szCs w:val="26"/>
        </w:rPr>
        <w:t>Mô hình lai (Kết hợp các mô hình lập trình song song)</w:t>
      </w:r>
    </w:p>
    <w:p w14:paraId="35F1B969" w14:textId="77777777" w:rsidR="00C1117E" w:rsidRPr="00C1117E" w:rsidRDefault="00C1117E" w:rsidP="00EE1EDD">
      <w:r w:rsidRPr="00C1117E">
        <w:t>Tùy vào đặc thù của ứng dụng, các mô hình lập trình song song có thể được áp dụng kết hợp với nhau.</w:t>
      </w:r>
    </w:p>
    <w:p w14:paraId="35F1B96A" w14:textId="77777777" w:rsidR="00C1117E" w:rsidRPr="00C1117E" w:rsidRDefault="00C1117E" w:rsidP="00EE1EDD">
      <w:r w:rsidRPr="00C1117E">
        <w:t>Mô hình SPMD (Single Program Multiple Data): là mô hình lập trình song song cấp cao được xây dựng dựa trên sự kết hợp từ các mô hình đã được đề cập trước đó như mô hình truyền thông điệp, mô hình song song dữ liệu. Trong mô hình SPMD, một chương trình được thực thi bởi các nhiệm vụ một cách đồng thời có thể trên dữ liệu khác nhau. Tại cùng thời điểm, các nhiệm vụ có thể thực hiện cùng một lệnh hoặc các lệnh khác nhau trong cùng một chương trình. Chương trình SPMD cần phải có tính logic cao khi thiết kế các nhiệm vụ cho những phần của chương trình. Các nhiệm không nhất thiết phải thực hiện hết toàn bộ các phần của chương trình mà có thể chỉ thực hiện song song ở một phần nào đó cần thiết của chương trình.</w:t>
      </w:r>
    </w:p>
    <w:p w14:paraId="35F1B96B" w14:textId="77777777" w:rsidR="00C1117E" w:rsidRPr="00C1117E" w:rsidRDefault="00C1117E" w:rsidP="00EE1EDD">
      <w:pPr>
        <w:rPr>
          <w:rFonts w:eastAsia="Times New Roman"/>
          <w:color w:val="000000"/>
          <w:kern w:val="0"/>
        </w:rPr>
      </w:pPr>
      <w:r w:rsidRPr="00C1117E">
        <w:t xml:space="preserve">Mô hình MPMD (Multiple Program Multiple Data): giống với mô hình SPMD, </w:t>
      </w:r>
      <w:r w:rsidRPr="00C1117E">
        <w:lastRenderedPageBreak/>
        <w:t>cũng là mô hình kết hợp từ nhiều mô hình lập trình song song. Các ứng dụng MPMD thường có nhiều chương trình giao phó cho một hoặc nhiều nhiệm vụ thực thi đồng thời. Trong các ứng dụng chạy song song, mỗi nhiệm vụ có thể được thực thi cùng hoặc khác chương trình như các nhiệm vụ khác.</w:t>
      </w:r>
    </w:p>
    <w:p w14:paraId="35F1B96C" w14:textId="77777777" w:rsidR="00DF02F7" w:rsidRPr="00C83944" w:rsidRDefault="00DF02F7" w:rsidP="00EE1EDD">
      <w:pPr>
        <w:pStyle w:val="Heading4"/>
        <w:rPr>
          <w:i/>
        </w:rPr>
      </w:pPr>
      <w:bookmarkStart w:id="94" w:name="_Toc371775658"/>
      <w:bookmarkStart w:id="95" w:name="_Toc371779663"/>
      <w:bookmarkStart w:id="96" w:name="_Toc378314103"/>
      <w:r w:rsidRPr="00C83944">
        <w:rPr>
          <w:i/>
        </w:rPr>
        <w:t>Lập trình song song trên cùng một máy</w:t>
      </w:r>
      <w:r w:rsidR="00CF297B" w:rsidRPr="00C83944">
        <w:rPr>
          <w:i/>
        </w:rPr>
        <w:t xml:space="preserve"> tính</w:t>
      </w:r>
      <w:r w:rsidR="00EE2979" w:rsidRPr="00C83944">
        <w:rPr>
          <w:i/>
        </w:rPr>
        <w:t xml:space="preserve"> đa </w:t>
      </w:r>
      <w:r w:rsidR="00FE0958" w:rsidRPr="00C83944">
        <w:rPr>
          <w:i/>
        </w:rPr>
        <w:t>lõi và</w:t>
      </w:r>
      <w:r w:rsidR="00EE2979" w:rsidRPr="00C83944">
        <w:rPr>
          <w:i/>
        </w:rPr>
        <w:t xml:space="preserve"> đa bộ xử lý</w:t>
      </w:r>
      <w:bookmarkEnd w:id="94"/>
      <w:bookmarkEnd w:id="95"/>
      <w:bookmarkEnd w:id="96"/>
    </w:p>
    <w:p w14:paraId="35F1B96D" w14:textId="77777777" w:rsidR="00FD0ED7" w:rsidRPr="00C1117E" w:rsidRDefault="00EE2979" w:rsidP="00EE1EDD">
      <w:r w:rsidRPr="00EE2979">
        <w:t>Nhu cầu tính toán trong lĩnh vực khoa học và công nghệ ngày càng cao, dần trở thành một thách thức lớn nếu chỉ sử dụng phương pháp xử lý tuần tự chạy trên một bộ xử lý. Xử lý song song trên các hệ thống máy tính song song, siêu máy tính là chìa khóa để giải quyết bài toán khó này.</w:t>
      </w:r>
      <w:r>
        <w:t xml:space="preserve"> </w:t>
      </w:r>
      <w:r w:rsidR="00FD0ED7">
        <w:t xml:space="preserve">Khi nói đến tính toán song người ta thường nghĩ đến một hệ thống song song có thể là một máy tính đơn với nhiều bộ xử lý hoặc sử dụng nhiều máy tính đồng thời được kết nối thành mạng, hoặc các siêu máy tính với hiệu suất cao. </w:t>
      </w:r>
    </w:p>
    <w:p w14:paraId="35F1B96E" w14:textId="77777777" w:rsidR="00FD0ED7" w:rsidRPr="00FE0958" w:rsidRDefault="00FD0ED7" w:rsidP="00EE1EDD">
      <w:r w:rsidRPr="00C1117E">
        <w:t>Những năm gần đây, khả năng xử lý của các bộ xử lý được cải thiện rất đáng kể, đặc biệt là tốc độ xử lý, nhưng do hạn chế về mặt vật lý, nên tốc độ của các bộ xử lý cũng bị giới hạn ở một mứ</w:t>
      </w:r>
      <w:r>
        <w:t>c nào đó</w:t>
      </w:r>
      <w:r w:rsidRPr="00C1117E">
        <w:t>. Sự thay đổi cơ bản trong công nghệ phần cứng thúc đẩy các nhà sản xuất quan tâm sản xuất một bộ xử lý tích hợp một số đơn vị xử lý trên một chip. Những con chip này có bộ điều khiển độc lập và có thể truy xuất cùng một bộ nhớ đồng thời. Thông thường, thuật ngữ bộ xử lý một lõi được dùng cho bộ xử lý có đơn vị xử lý đơn và bộ xử lý đa lõi dùng cho bộ xử lý có vài đơn vị xử lý tính toán. Như vậy việc sử dụng những bộ xử lý đa lõi có thể vận hành chiếc máy tính như một hệ thống song song nhỏ. Trong thực tiễn cũng xuất hiện các vấn đề mà các hệ thống đơn bộ xử lý không đáp ứng được yêu cầu về mặt thời gian, do đó cũng phải sử dụng các hệ thống đa bộ xử lý và đòi hỏi các bộ xử lý này phải cùng tính toán. Như vậy, với tính toán tuần tự vì chỉ có một bộ xử lý nên chỉ thực hiện một phép toán tại mỗi thời điểm</w:t>
      </w:r>
      <w:r w:rsidR="00FE0958">
        <w:t>, hay kiểu SISD</w:t>
      </w:r>
      <w:r w:rsidRPr="00C1117E">
        <w:t>. Nhưng trong tính toán song song, vì có nhiều bộ xử lý, các bộ xử lý này cùng kết hợp với nhau để cùng tính toán giải quyết một vấn đề. Tức là có thể có nhiều thao tác, hoặc phép toán được thực hiện đồng thời, điều đó làm giảm đáng kể thời gian tính toán và giảm độ phức tạp của việc giải</w:t>
      </w:r>
      <w:r>
        <w:t xml:space="preserve"> quyết</w:t>
      </w:r>
      <w:r w:rsidRPr="00C1117E">
        <w:t xml:space="preserve"> vấn đề.</w:t>
      </w:r>
      <w:r w:rsidR="00FE0958">
        <w:t xml:space="preserve"> Các CPU đa lõi và nhiều nhân có thể được tận dụng cho cho mô hình luồng công việc </w:t>
      </w:r>
      <w:r w:rsidR="00FE0958">
        <w:lastRenderedPageBreak/>
        <w:t>thực thi song song cho nhiều nhiệm vụ. Những nhiệm vụ song song này có những chỉ lệnh khác nhau trên tập dữ liệu khác nhau, hay kiểu mô hình MIMD.</w:t>
      </w:r>
    </w:p>
    <w:p w14:paraId="35F1B96F" w14:textId="77777777" w:rsidR="00DF02F7" w:rsidRPr="00C83944" w:rsidRDefault="00DF02F7" w:rsidP="00EE1EDD">
      <w:pPr>
        <w:pStyle w:val="Heading4"/>
        <w:rPr>
          <w:i/>
        </w:rPr>
      </w:pPr>
      <w:bookmarkStart w:id="97" w:name="_Toc371775659"/>
      <w:bookmarkStart w:id="98" w:name="_Toc371779664"/>
      <w:bookmarkStart w:id="99" w:name="_Toc378314104"/>
      <w:r w:rsidRPr="00C83944">
        <w:rPr>
          <w:i/>
        </w:rPr>
        <w:t>Lập trình song song trên hệ thống cụm nhiều máy</w:t>
      </w:r>
      <w:bookmarkEnd w:id="97"/>
      <w:bookmarkEnd w:id="98"/>
      <w:bookmarkEnd w:id="99"/>
    </w:p>
    <w:p w14:paraId="35F1B970" w14:textId="77777777" w:rsidR="00F45E8D" w:rsidRPr="00EE2979" w:rsidRDefault="00F45E8D" w:rsidP="00FD0ED7">
      <w:pPr>
        <w:ind w:firstLine="432"/>
        <w:rPr>
          <w:szCs w:val="26"/>
        </w:rPr>
      </w:pPr>
      <w:r w:rsidRPr="00C1117E">
        <w:rPr>
          <w:szCs w:val="26"/>
        </w:rPr>
        <w:t>Tuy nhiên, với sự cải thiện đáng kể trên các hệ thống đa bộ xử lý và sự phát triển của các bộ xử lý đa lõi như vậy, tốc độ tính toán và không gian bộ nhớ tuy được cải tiến nhiều nhưng vẫn chưa đáp ứng được một số yêu cầu của một số bài toán thực tế đặt ra.</w:t>
      </w:r>
      <w:r w:rsidR="00EE2979">
        <w:rPr>
          <w:szCs w:val="26"/>
        </w:rPr>
        <w:t xml:space="preserve"> Một g</w:t>
      </w:r>
      <w:r w:rsidR="00EE2979" w:rsidRPr="00EE2979">
        <w:rPr>
          <w:szCs w:val="26"/>
        </w:rPr>
        <w:t>iải pháp</w:t>
      </w:r>
      <w:r w:rsidR="00EE2979">
        <w:rPr>
          <w:szCs w:val="26"/>
        </w:rPr>
        <w:t xml:space="preserve"> nữa</w:t>
      </w:r>
      <w:r w:rsidR="00EE2979" w:rsidRPr="00EE2979">
        <w:rPr>
          <w:szCs w:val="26"/>
        </w:rPr>
        <w:t xml:space="preserve"> để xây dựng một hệ thố</w:t>
      </w:r>
      <w:r w:rsidR="00EC7125">
        <w:rPr>
          <w:szCs w:val="26"/>
        </w:rPr>
        <w:t xml:space="preserve">ng máy tính song song - </w:t>
      </w:r>
      <w:r w:rsidR="00EE2979" w:rsidRPr="00EE2979">
        <w:rPr>
          <w:szCs w:val="26"/>
        </w:rPr>
        <w:t>siêu máy tính là kết hợp rất nhiều bộ xử lý trung tâm CPU (nút tính toán) với nhau thông qua một mạng chuyên dụng tốc độ cao (mô hình cluster).</w:t>
      </w:r>
    </w:p>
    <w:p w14:paraId="35F1B971" w14:textId="77777777" w:rsidR="00EE6A61" w:rsidRDefault="00EE6A61" w:rsidP="00FD0ED7">
      <w:pPr>
        <w:ind w:firstLine="432"/>
        <w:rPr>
          <w:szCs w:val="26"/>
        </w:rPr>
      </w:pPr>
      <w:r w:rsidRPr="00C1117E">
        <w:rPr>
          <w:szCs w:val="26"/>
        </w:rPr>
        <w:t>Thay vào đó, hệ thống song song thường được xây dựng như một cụm song song (parallel cluster), với mong muốn đạt hiệu năng cao hơn so với máy đơn. Một hệ thống cụm song song là một nhóm các máy tính được nối với nhau, gọi là các nút (node) làm việc cùng với nhau trong một mạng cục bộ tốc độ cao. Một ưu thế khi sử dụng hệ thống song song hiện nay là các hệ điều hành hiện nay đều được hỗ trợ đa nhiệm nên có thể áp dụng phương pháp lập trình song song trên đó. Vấn đề là làm thế nào để các bộ xử lý độc lập cùng hoạt động, cùng tham gia giải quyết một vấn đề, tức là các tiến trình được thực hiện trên các bộ xử lý một cách đồng bộ, có thể trao đổi với nhau và cùng giải quyết một vấn đề cho trước.</w:t>
      </w:r>
    </w:p>
    <w:p w14:paraId="35F1B972" w14:textId="77777777" w:rsidR="00EE2979" w:rsidRPr="00EE2979" w:rsidRDefault="00EE2979" w:rsidP="00FD0ED7">
      <w:pPr>
        <w:spacing w:before="0" w:after="0"/>
        <w:ind w:firstLine="432"/>
        <w:rPr>
          <w:szCs w:val="26"/>
        </w:rPr>
      </w:pPr>
      <w:r w:rsidRPr="00EE2979">
        <w:rPr>
          <w:szCs w:val="26"/>
        </w:rPr>
        <w:t>Tuy nhiên cluster vẫn có những nhược điểm cơ bản xét từ góc độ hiệu quả khai thác và sử dụng, như giá thành, tỷ lệ giá thành/ hiệu năng sử dụng, chi phí vận hành (năng lượng, quản trị, bảo trì hệ thống) rất cao.</w:t>
      </w:r>
    </w:p>
    <w:p w14:paraId="35F1B973" w14:textId="77777777" w:rsidR="00DF02F7" w:rsidRPr="00C83944" w:rsidRDefault="00DF02F7" w:rsidP="00EE1EDD">
      <w:pPr>
        <w:pStyle w:val="Heading4"/>
        <w:rPr>
          <w:i/>
        </w:rPr>
      </w:pPr>
      <w:bookmarkStart w:id="100" w:name="_Toc371775660"/>
      <w:bookmarkStart w:id="101" w:name="_Toc371779665"/>
      <w:bookmarkStart w:id="102" w:name="_Toc378314105"/>
      <w:r w:rsidRPr="00C83944">
        <w:rPr>
          <w:i/>
        </w:rPr>
        <w:t>Lập trình song song trên thiết bị đồ họa</w:t>
      </w:r>
      <w:bookmarkEnd w:id="100"/>
      <w:bookmarkEnd w:id="101"/>
      <w:bookmarkEnd w:id="102"/>
    </w:p>
    <w:p w14:paraId="35F1B974" w14:textId="77777777" w:rsidR="00222658" w:rsidRDefault="009F2D38" w:rsidP="00122170">
      <w:pPr>
        <w:widowControl/>
        <w:suppressAutoHyphens w:val="0"/>
        <w:spacing w:before="86" w:after="86"/>
        <w:ind w:firstLine="720"/>
        <w:rPr>
          <w:rFonts w:eastAsia="Times New Roman"/>
          <w:color w:val="00000A"/>
          <w:kern w:val="0"/>
          <w:szCs w:val="26"/>
        </w:rPr>
      </w:pPr>
      <w:r>
        <w:rPr>
          <w:rFonts w:eastAsia="Times New Roman"/>
          <w:color w:val="00000A"/>
          <w:kern w:val="0"/>
          <w:szCs w:val="26"/>
        </w:rPr>
        <w:t>Thiết bị đồ họa</w:t>
      </w:r>
      <w:r w:rsidR="00D115E5">
        <w:rPr>
          <w:rFonts w:eastAsia="Times New Roman"/>
          <w:color w:val="00000A"/>
          <w:kern w:val="0"/>
          <w:szCs w:val="26"/>
        </w:rPr>
        <w:t xml:space="preserve"> </w:t>
      </w:r>
      <w:sdt>
        <w:sdtPr>
          <w:rPr>
            <w:rFonts w:eastAsia="Times New Roman"/>
            <w:color w:val="00000A"/>
            <w:kern w:val="0"/>
            <w:szCs w:val="26"/>
          </w:rPr>
          <w:id w:val="1852946"/>
          <w:citation/>
        </w:sdtPr>
        <w:sdtContent>
          <w:r w:rsidR="00F5714E">
            <w:rPr>
              <w:rFonts w:eastAsia="Times New Roman"/>
              <w:color w:val="00000A"/>
              <w:kern w:val="0"/>
              <w:szCs w:val="26"/>
            </w:rPr>
            <w:fldChar w:fldCharType="begin"/>
          </w:r>
          <w:r w:rsidR="004F603F">
            <w:rPr>
              <w:rFonts w:eastAsia="Times New Roman"/>
              <w:color w:val="00000A"/>
              <w:kern w:val="0"/>
              <w:szCs w:val="26"/>
            </w:rPr>
            <w:instrText xml:space="preserve"> CITATION NVI11 \l 1033 </w:instrText>
          </w:r>
          <w:r w:rsidR="00F5714E">
            <w:rPr>
              <w:rFonts w:eastAsia="Times New Roman"/>
              <w:color w:val="00000A"/>
              <w:kern w:val="0"/>
              <w:szCs w:val="26"/>
            </w:rPr>
            <w:fldChar w:fldCharType="separate"/>
          </w:r>
          <w:r w:rsidR="004F603F" w:rsidRPr="004F603F">
            <w:rPr>
              <w:rFonts w:eastAsia="Times New Roman"/>
              <w:noProof/>
              <w:color w:val="00000A"/>
              <w:kern w:val="0"/>
              <w:szCs w:val="26"/>
            </w:rPr>
            <w:t>[</w:t>
          </w:r>
          <w:hyperlink w:anchor="NVI11" w:history="1">
            <w:r w:rsidR="004F603F" w:rsidRPr="004F603F">
              <w:rPr>
                <w:rStyle w:val="ListLabel6"/>
                <w:rFonts w:eastAsia="Times New Roman" w:cs="Times New Roman"/>
                <w:noProof/>
                <w:color w:val="00000A"/>
                <w:kern w:val="0"/>
                <w:szCs w:val="26"/>
              </w:rPr>
              <w:t>14</w:t>
            </w:r>
          </w:hyperlink>
          <w:r w:rsidR="004F603F" w:rsidRPr="004F603F">
            <w:rPr>
              <w:rFonts w:eastAsia="Times New Roman"/>
              <w:noProof/>
              <w:color w:val="00000A"/>
              <w:kern w:val="0"/>
              <w:szCs w:val="26"/>
            </w:rPr>
            <w:t>]</w:t>
          </w:r>
          <w:r w:rsidR="00F5714E">
            <w:rPr>
              <w:rFonts w:eastAsia="Times New Roman"/>
              <w:color w:val="00000A"/>
              <w:kern w:val="0"/>
              <w:szCs w:val="26"/>
            </w:rPr>
            <w:fldChar w:fldCharType="end"/>
          </w:r>
        </w:sdtContent>
      </w:sdt>
      <w:r>
        <w:rPr>
          <w:rFonts w:eastAsia="Times New Roman"/>
          <w:color w:val="00000A"/>
          <w:kern w:val="0"/>
          <w:szCs w:val="26"/>
        </w:rPr>
        <w:t xml:space="preserve"> </w:t>
      </w:r>
      <w:r w:rsidR="00790B00">
        <w:rPr>
          <w:rFonts w:eastAsia="Times New Roman"/>
          <w:color w:val="00000A"/>
          <w:kern w:val="0"/>
          <w:szCs w:val="26"/>
        </w:rPr>
        <w:t>(</w:t>
      </w:r>
      <w:r w:rsidR="00790B00" w:rsidRPr="00222658">
        <w:rPr>
          <w:rFonts w:eastAsia="Times New Roman"/>
          <w:color w:val="00000A"/>
          <w:kern w:val="0"/>
          <w:szCs w:val="26"/>
        </w:rPr>
        <w:t xml:space="preserve">Graphics Processing Unit </w:t>
      </w:r>
      <w:r w:rsidR="00790B00">
        <w:rPr>
          <w:rFonts w:eastAsia="Times New Roman"/>
          <w:color w:val="00000A"/>
          <w:kern w:val="0"/>
          <w:szCs w:val="26"/>
        </w:rPr>
        <w:t xml:space="preserve">– </w:t>
      </w:r>
      <w:r w:rsidR="00222658" w:rsidRPr="00222658">
        <w:rPr>
          <w:rFonts w:eastAsia="Times New Roman"/>
          <w:color w:val="00000A"/>
          <w:kern w:val="0"/>
          <w:szCs w:val="26"/>
        </w:rPr>
        <w:t>GPU</w:t>
      </w:r>
      <w:r>
        <w:rPr>
          <w:rFonts w:eastAsia="Times New Roman"/>
          <w:color w:val="00000A"/>
          <w:kern w:val="0"/>
          <w:szCs w:val="26"/>
        </w:rPr>
        <w:t>,</w:t>
      </w:r>
      <w:r w:rsidR="00790B00" w:rsidRPr="00222658">
        <w:rPr>
          <w:rFonts w:eastAsia="Times New Roman"/>
          <w:color w:val="00000A"/>
          <w:kern w:val="0"/>
          <w:szCs w:val="26"/>
        </w:rPr>
        <w:t xml:space="preserve"> </w:t>
      </w:r>
      <w:r w:rsidR="00222658" w:rsidRPr="00222658">
        <w:rPr>
          <w:rFonts w:eastAsia="Times New Roman"/>
          <w:color w:val="00000A"/>
          <w:kern w:val="0"/>
          <w:szCs w:val="26"/>
        </w:rPr>
        <w:t>đôi khi còn được gọi l</w:t>
      </w:r>
      <w:r w:rsidR="00790B00">
        <w:rPr>
          <w:rFonts w:eastAsia="Times New Roman"/>
          <w:color w:val="00000A"/>
          <w:kern w:val="0"/>
          <w:szCs w:val="26"/>
        </w:rPr>
        <w:t>à VPU – Virtual Processing Unit</w:t>
      </w:r>
      <w:r>
        <w:rPr>
          <w:rFonts w:eastAsia="Times New Roman"/>
          <w:color w:val="00000A"/>
          <w:kern w:val="0"/>
          <w:szCs w:val="26"/>
        </w:rPr>
        <w:t>)</w:t>
      </w:r>
      <w:r w:rsidR="00222658" w:rsidRPr="00222658">
        <w:rPr>
          <w:rFonts w:eastAsia="Times New Roman"/>
          <w:color w:val="00000A"/>
          <w:kern w:val="0"/>
          <w:szCs w:val="26"/>
        </w:rPr>
        <w:t xml:space="preserve"> là một bộ xử lý chuyên dụng nhận nhiệm vụ tăng tốc, xử lý đồ họa, hỗ trợ lập trình song song ở mức cao và tính toán với dữ liệu lớn. GPU tích hợp hàng trăm nhân xử lý thực hiện xử lý tính toán trên một hệ thống bộ nhớ chung, và đặc biệt đó là thiết bị đồ họa là có thể lập trình được. Các GPU hiện đại có năng suất cao trong xử lý đồ họa máy tính. Với cấu trúc mang tính xử lý song </w:t>
      </w:r>
      <w:r w:rsidR="00222658" w:rsidRPr="00222658">
        <w:rPr>
          <w:rFonts w:eastAsia="Times New Roman"/>
          <w:color w:val="00000A"/>
          <w:kern w:val="0"/>
          <w:szCs w:val="26"/>
        </w:rPr>
        <w:lastRenderedPageBreak/>
        <w:t>song mạnh mẽ, GPU cho thấy nó hiệu quả hơn CPU rất nhiều trong nhiều thuật toán phức tạp đòi hỏi hiệu năng cao.</w:t>
      </w:r>
    </w:p>
    <w:p w14:paraId="35F1B975" w14:textId="77777777" w:rsidR="005F6331" w:rsidRPr="00222658" w:rsidRDefault="005F6331" w:rsidP="00122170">
      <w:pPr>
        <w:widowControl/>
        <w:suppressAutoHyphens w:val="0"/>
        <w:spacing w:before="86" w:after="86"/>
        <w:ind w:firstLine="720"/>
        <w:rPr>
          <w:rFonts w:ascii="Calibri" w:eastAsia="Times New Roman" w:hAnsi="Calibri" w:cs="Calibri"/>
          <w:color w:val="00000A"/>
          <w:kern w:val="0"/>
          <w:sz w:val="22"/>
          <w:szCs w:val="22"/>
        </w:rPr>
      </w:pPr>
      <w:r>
        <w:rPr>
          <w:rFonts w:eastAsia="Times New Roman"/>
          <w:color w:val="00000A"/>
          <w:kern w:val="0"/>
          <w:szCs w:val="26"/>
        </w:rPr>
        <w:t>Bộ xử lý đồ họa hiện đại GPU được thiết kế chuyên biệt với hàng trăm hàng ngàn nhân xử lý có thể tận dụng để tối ưu hóa cho mô hình tính toán đơn chỉ lệnh cho đa luồng STMT</w:t>
      </w:r>
    </w:p>
    <w:tbl>
      <w:tblPr>
        <w:tblW w:w="0" w:type="auto"/>
        <w:tblInd w:w="55" w:type="dxa"/>
        <w:tblCellMar>
          <w:top w:w="55" w:type="dxa"/>
          <w:left w:w="55" w:type="dxa"/>
          <w:bottom w:w="55" w:type="dxa"/>
          <w:right w:w="55" w:type="dxa"/>
        </w:tblCellMar>
        <w:tblLook w:val="0000" w:firstRow="0" w:lastRow="0" w:firstColumn="0" w:lastColumn="0" w:noHBand="0" w:noVBand="0"/>
      </w:tblPr>
      <w:tblGrid>
        <w:gridCol w:w="8733"/>
      </w:tblGrid>
      <w:tr w:rsidR="00122170" w14:paraId="35F1B977" w14:textId="77777777" w:rsidTr="00C83944">
        <w:trPr>
          <w:cantSplit/>
          <w:trHeight w:val="3502"/>
        </w:trPr>
        <w:tc>
          <w:tcPr>
            <w:tcW w:w="9360" w:type="dxa"/>
            <w:shd w:val="clear" w:color="auto" w:fill="FFFFFF"/>
            <w:vAlign w:val="center"/>
          </w:tcPr>
          <w:p w14:paraId="35F1B976" w14:textId="77777777" w:rsidR="00122170" w:rsidRPr="00861380" w:rsidRDefault="00D3227F" w:rsidP="00C83944">
            <w:pPr>
              <w:pStyle w:val="TableContents"/>
              <w:spacing w:before="0" w:after="0" w:line="240" w:lineRule="auto"/>
              <w:jc w:val="center"/>
              <w:rPr>
                <w:rFonts w:cstheme="minorBidi"/>
              </w:rPr>
            </w:pPr>
            <w:r>
              <w:rPr>
                <w:rFonts w:cstheme="minorBidi"/>
                <w:noProof/>
              </w:rPr>
              <w:drawing>
                <wp:inline distT="0" distB="0" distL="0" distR="0" wp14:anchorId="35F1BB36" wp14:editId="35F1BB37">
                  <wp:extent cx="5591175" cy="2085975"/>
                  <wp:effectExtent l="19050" t="0" r="9525" b="0"/>
                  <wp:docPr id="1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9"/>
                          <a:srcRect/>
                          <a:stretch>
                            <a:fillRect/>
                          </a:stretch>
                        </pic:blipFill>
                        <pic:spPr bwMode="auto">
                          <a:xfrm>
                            <a:off x="0" y="0"/>
                            <a:ext cx="5591175" cy="2085975"/>
                          </a:xfrm>
                          <a:prstGeom prst="rect">
                            <a:avLst/>
                          </a:prstGeom>
                          <a:noFill/>
                          <a:ln w="9525">
                            <a:noFill/>
                            <a:miter lim="800000"/>
                            <a:headEnd/>
                            <a:tailEnd/>
                          </a:ln>
                        </pic:spPr>
                      </pic:pic>
                    </a:graphicData>
                  </a:graphic>
                </wp:inline>
              </w:drawing>
            </w:r>
          </w:p>
        </w:tc>
      </w:tr>
      <w:tr w:rsidR="00122170" w14:paraId="35F1B979" w14:textId="77777777" w:rsidTr="00C83944">
        <w:trPr>
          <w:cantSplit/>
        </w:trPr>
        <w:tc>
          <w:tcPr>
            <w:tcW w:w="9360" w:type="dxa"/>
            <w:shd w:val="clear" w:color="auto" w:fill="FFFFFF"/>
            <w:vAlign w:val="center"/>
          </w:tcPr>
          <w:p w14:paraId="35F1B978" w14:textId="77777777" w:rsidR="00122170" w:rsidRPr="00861380" w:rsidRDefault="00122170" w:rsidP="00C83944">
            <w:pPr>
              <w:pStyle w:val="TableContents"/>
              <w:spacing w:before="0" w:after="120" w:line="240" w:lineRule="auto"/>
              <w:jc w:val="center"/>
              <w:rPr>
                <w:rFonts w:cstheme="minorBidi"/>
              </w:rPr>
            </w:pPr>
            <w:r w:rsidRPr="00861380">
              <w:rPr>
                <w:rFonts w:cstheme="minorBidi"/>
                <w:szCs w:val="26"/>
              </w:rPr>
              <w:t xml:space="preserve">Hình </w:t>
            </w:r>
            <w:r w:rsidR="00B05616">
              <w:rPr>
                <w:rFonts w:cstheme="minorBidi"/>
                <w:szCs w:val="26"/>
              </w:rPr>
              <w:t>2.4</w:t>
            </w:r>
            <w:r w:rsidR="00CF297B">
              <w:rPr>
                <w:rFonts w:cstheme="minorBidi"/>
                <w:szCs w:val="26"/>
              </w:rPr>
              <w:t>.</w:t>
            </w:r>
            <w:r w:rsidRPr="00861380">
              <w:rPr>
                <w:rFonts w:cstheme="minorBidi"/>
                <w:szCs w:val="26"/>
              </w:rPr>
              <w:t xml:space="preserve"> Kiến trúc CPU đa nhân và kiến trúc GPU</w:t>
            </w:r>
          </w:p>
        </w:tc>
      </w:tr>
    </w:tbl>
    <w:p w14:paraId="35F1B97A" w14:textId="77777777" w:rsidR="00222658" w:rsidRPr="00222658" w:rsidRDefault="00222658" w:rsidP="00122170">
      <w:pPr>
        <w:widowControl/>
        <w:suppressAutoHyphens w:val="0"/>
        <w:spacing w:before="86" w:after="86"/>
        <w:ind w:firstLine="720"/>
        <w:rPr>
          <w:rFonts w:ascii="Calibri" w:eastAsia="Times New Roman" w:hAnsi="Calibri" w:cs="Calibri"/>
          <w:color w:val="00000A"/>
          <w:kern w:val="0"/>
          <w:sz w:val="22"/>
          <w:szCs w:val="22"/>
        </w:rPr>
      </w:pPr>
      <w:r w:rsidRPr="00222658">
        <w:rPr>
          <w:rFonts w:eastAsia="Times New Roman"/>
          <w:color w:val="00000A"/>
          <w:kern w:val="0"/>
          <w:szCs w:val="26"/>
        </w:rPr>
        <w:t xml:space="preserve">Công nghệ GPU đã tạo được những bức ảnh tuyệt vời về hình dạng phức tạp, các hiệu ứng quang học phức tạp, các chuyển động liên tục liền mạch với các ứng dụng 2D, 3D và tăng hiệu năng nhiều ứng dụng kĩ thuật thông minh khác. </w:t>
      </w:r>
    </w:p>
    <w:p w14:paraId="35F1B97B" w14:textId="77777777" w:rsidR="00222658" w:rsidRPr="00222658" w:rsidRDefault="00222658" w:rsidP="00122170">
      <w:pPr>
        <w:widowControl/>
        <w:suppressAutoHyphens w:val="0"/>
        <w:spacing w:before="86" w:after="86"/>
        <w:ind w:firstLine="720"/>
        <w:rPr>
          <w:rFonts w:ascii="Calibri" w:eastAsia="Times New Roman" w:hAnsi="Calibri" w:cs="Calibri"/>
          <w:color w:val="00000A"/>
          <w:kern w:val="0"/>
          <w:sz w:val="22"/>
          <w:szCs w:val="22"/>
        </w:rPr>
      </w:pPr>
      <w:r w:rsidRPr="00222658">
        <w:rPr>
          <w:rFonts w:eastAsia="Times New Roman"/>
          <w:color w:val="00000A"/>
          <w:kern w:val="0"/>
          <w:szCs w:val="26"/>
        </w:rPr>
        <w:t>Cấu trúc xử lý đồ họa GPU là một mô hình đồ họa hình ống, trong đó, các đỉnh, điểm ảnh là có thể lập trình được. Mô hình đồ họa hình ống bao gồm các quá trình: các biển đổi đỉnh và ánh sáng, xử lý hình học biến đổi dựng hình với các tính chất nguyên thủy, quá trình quét mành chuyển đổi đa giác thành các điểm ảnh, quá trình xử lý điểm ảnh với các thiết lập kết cấu và bộ đổ bóng điểm ảnh, tạo bộ khung đệm với màu sắc và Z-value. Kiến trúc GPU ngày càng tập trung vào việc thực hiện đổ bóng điểm ảnh. Các bộ đổ bóng điểm ảnh gồm các thread chạy các chương trình khác nhau trên một lõi linh hoạt.</w:t>
      </w:r>
    </w:p>
    <w:tbl>
      <w:tblPr>
        <w:tblW w:w="0" w:type="auto"/>
        <w:jc w:val="center"/>
        <w:tblCellMar>
          <w:top w:w="55" w:type="dxa"/>
          <w:left w:w="55" w:type="dxa"/>
          <w:bottom w:w="55" w:type="dxa"/>
          <w:right w:w="55" w:type="dxa"/>
        </w:tblCellMar>
        <w:tblLook w:val="0000" w:firstRow="0" w:lastRow="0" w:firstColumn="0" w:lastColumn="0" w:noHBand="0" w:noVBand="0"/>
      </w:tblPr>
      <w:tblGrid>
        <w:gridCol w:w="8788"/>
      </w:tblGrid>
      <w:tr w:rsidR="00122170" w14:paraId="35F1B97D" w14:textId="77777777" w:rsidTr="00C83944">
        <w:trPr>
          <w:cantSplit/>
          <w:trHeight w:val="3915"/>
          <w:jc w:val="center"/>
        </w:trPr>
        <w:tc>
          <w:tcPr>
            <w:tcW w:w="8843" w:type="dxa"/>
            <w:shd w:val="clear" w:color="auto" w:fill="FFFFFF"/>
            <w:vAlign w:val="center"/>
          </w:tcPr>
          <w:p w14:paraId="35F1B97C" w14:textId="77777777" w:rsidR="00122170" w:rsidRPr="00861380" w:rsidRDefault="00B05616" w:rsidP="00C83944">
            <w:pPr>
              <w:pStyle w:val="TableContents"/>
              <w:spacing w:before="0" w:after="0" w:line="240" w:lineRule="auto"/>
              <w:jc w:val="center"/>
              <w:rPr>
                <w:rFonts w:cstheme="minorBidi"/>
              </w:rPr>
            </w:pPr>
            <w:r>
              <w:rPr>
                <w:rFonts w:cstheme="minorBidi"/>
                <w:noProof/>
              </w:rPr>
              <w:lastRenderedPageBreak/>
              <w:drawing>
                <wp:inline distT="0" distB="0" distL="0" distR="0" wp14:anchorId="35F1BB38" wp14:editId="35F1BB39">
                  <wp:extent cx="3769995" cy="2419350"/>
                  <wp:effectExtent l="19050" t="0" r="1905" b="0"/>
                  <wp:docPr id="1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a:srcRect/>
                          <a:stretch>
                            <a:fillRect/>
                          </a:stretch>
                        </pic:blipFill>
                        <pic:spPr bwMode="auto">
                          <a:xfrm>
                            <a:off x="0" y="0"/>
                            <a:ext cx="3769995" cy="2419350"/>
                          </a:xfrm>
                          <a:prstGeom prst="rect">
                            <a:avLst/>
                          </a:prstGeom>
                          <a:noFill/>
                          <a:ln w="9525">
                            <a:noFill/>
                            <a:miter lim="800000"/>
                            <a:headEnd/>
                            <a:tailEnd/>
                          </a:ln>
                        </pic:spPr>
                      </pic:pic>
                    </a:graphicData>
                  </a:graphic>
                </wp:inline>
              </w:drawing>
            </w:r>
          </w:p>
        </w:tc>
      </w:tr>
      <w:tr w:rsidR="00122170" w14:paraId="35F1B97F" w14:textId="77777777" w:rsidTr="00C83944">
        <w:trPr>
          <w:cantSplit/>
          <w:jc w:val="center"/>
        </w:trPr>
        <w:tc>
          <w:tcPr>
            <w:tcW w:w="8843" w:type="dxa"/>
            <w:shd w:val="clear" w:color="auto" w:fill="FFFFFF"/>
            <w:vAlign w:val="center"/>
          </w:tcPr>
          <w:p w14:paraId="35F1B97E" w14:textId="77777777" w:rsidR="00122170" w:rsidRPr="00861380" w:rsidRDefault="00122170" w:rsidP="00C83944">
            <w:pPr>
              <w:pStyle w:val="TableContents"/>
              <w:spacing w:before="0" w:after="0" w:line="240" w:lineRule="auto"/>
              <w:jc w:val="center"/>
              <w:rPr>
                <w:rFonts w:cstheme="minorBidi"/>
              </w:rPr>
            </w:pPr>
            <w:r w:rsidRPr="00861380">
              <w:rPr>
                <w:rFonts w:cstheme="minorBidi"/>
                <w:szCs w:val="26"/>
              </w:rPr>
              <w:t xml:space="preserve">Hình </w:t>
            </w:r>
            <w:r w:rsidR="00B05616">
              <w:rPr>
                <w:rFonts w:cstheme="minorBidi"/>
                <w:szCs w:val="26"/>
              </w:rPr>
              <w:t>2.5</w:t>
            </w:r>
            <w:r w:rsidR="00CF297B">
              <w:rPr>
                <w:rFonts w:cstheme="minorBidi"/>
                <w:szCs w:val="26"/>
              </w:rPr>
              <w:t>.</w:t>
            </w:r>
            <w:r w:rsidRPr="00861380">
              <w:rPr>
                <w:rFonts w:cstheme="minorBidi"/>
                <w:szCs w:val="26"/>
              </w:rPr>
              <w:t xml:space="preserve"> Kiến trúc bộ nhớ GPU</w:t>
            </w:r>
          </w:p>
        </w:tc>
      </w:tr>
    </w:tbl>
    <w:p w14:paraId="35F1B980" w14:textId="77777777" w:rsidR="00222658" w:rsidRPr="00222658" w:rsidRDefault="00222658" w:rsidP="00EE2979">
      <w:pPr>
        <w:widowControl/>
        <w:suppressAutoHyphens w:val="0"/>
        <w:spacing w:before="240" w:after="86"/>
        <w:ind w:firstLine="720"/>
        <w:rPr>
          <w:rFonts w:ascii="Calibri" w:eastAsia="Times New Roman" w:hAnsi="Calibri" w:cs="Calibri"/>
          <w:color w:val="00000A"/>
          <w:kern w:val="0"/>
          <w:sz w:val="22"/>
          <w:szCs w:val="22"/>
        </w:rPr>
      </w:pPr>
      <w:r w:rsidRPr="00222658">
        <w:rPr>
          <w:rFonts w:eastAsia="Times New Roman"/>
          <w:color w:val="00000A"/>
          <w:kern w:val="0"/>
          <w:szCs w:val="26"/>
        </w:rPr>
        <w:t>Kiến trúc bộ nhớ được chia ra làm nhiều loại vùng nhớ với các chức năng truy xuất và lưu trữ khác nhau được minh họa trong hình. Kiến trúc bộ nhớ GPU gồm bộ nhớ các thanh ghi (Registers), bộ nhớ cục bộ (Local memory), bộ nhớ chia sẻ (Shared memory), bộ nhớ toàn cục (Global memory) và bộ nhớ hằng (Constant memory), vùng nhớ Texture. Xét từ việc truy xuất của các tiểu trình cho tới nhóm gồm nhiều tiểu trình (block, grid), vùng nhớ thanh ghi registers chỉ cho phép sự truy xuất đọc ghi của các tiểu trình, và chỉ riêng nội bộ trên một tiểu trình. Vùng nhớ cục bộ cũng cho phép truy xuất trên nội bộ của mỗi tiểu trình. Vùng nhớ chia sẻ cho phép truy xuất của một nhóm các tiểu trình, gọi là khối tiểu trình (thread block). Như vậy chỉ có các tiểu trình trong cùng một khối mới có thể truy xuất đến cùng một vùng nhớ chia sẻ, đây là vùng nhớ trung gian cấp cao và quan trọng trong phân cấp vùng nhớ của GPU. Với vùng nhớ hằng thì có thể truy xuất đến từ các tiểu trình trong cùng grid gồm một nhóm các khối tiểu trình, vùng nhớ này chỉ cho phép đọc dữ liệu và có thể truyền dữ liệu từ vùng nhớ host (vùng nhớ bên ngoài thiết bị GPU). Tương tự với vùng nhớ hằng, vùng nhớ Texture cũng là vùng nhớ chỉ đọc, chỉ được truy xuất dữ liệu từ các grid tiểu trình và có tốc độ truy xuất nhanh hơn vùng nhớ chia sẻ. Cuối cùng là vùng nhớ toàn cục cho phép sự truy xuất đọc và ghi từ tất cả các tiểu trình trên GPU, vùng nhớ này cũng cho phép truyền dữ liệu giữa vùng nhớ host và thiết bị GPU.</w:t>
      </w:r>
    </w:p>
    <w:p w14:paraId="35F1B981" w14:textId="77777777" w:rsidR="00222658" w:rsidRDefault="001B1A80" w:rsidP="00222658">
      <w:pPr>
        <w:widowControl/>
        <w:suppressAutoHyphens w:val="0"/>
        <w:spacing w:before="86" w:after="86"/>
        <w:ind w:firstLine="720"/>
        <w:rPr>
          <w:rFonts w:eastAsia="Times New Roman"/>
          <w:color w:val="00000A"/>
          <w:kern w:val="0"/>
          <w:szCs w:val="26"/>
        </w:rPr>
      </w:pPr>
      <w:r w:rsidRPr="007F508E">
        <w:rPr>
          <w:rFonts w:eastAsia="Times New Roman"/>
          <w:color w:val="00000A"/>
          <w:kern w:val="0"/>
          <w:szCs w:val="26"/>
        </w:rPr>
        <w:lastRenderedPageBreak/>
        <w:t xml:space="preserve">Song song với công nghệ phần cứng chuyên biệt GPU, các ngôn ngữ hỗ trợ </w:t>
      </w:r>
      <w:r w:rsidR="00115A8F">
        <w:rPr>
          <w:rFonts w:eastAsia="Times New Roman"/>
          <w:color w:val="00000A"/>
          <w:kern w:val="0"/>
          <w:szCs w:val="26"/>
        </w:rPr>
        <w:t xml:space="preserve">lập trình </w:t>
      </w:r>
      <w:r w:rsidRPr="007F508E">
        <w:rPr>
          <w:rFonts w:eastAsia="Times New Roman"/>
          <w:color w:val="00000A"/>
          <w:kern w:val="0"/>
          <w:szCs w:val="26"/>
        </w:rPr>
        <w:t>song song hóa cũng được phát triển và hỗ trợ mạnh mẽ</w:t>
      </w:r>
      <w:r w:rsidR="007F508E">
        <w:rPr>
          <w:rFonts w:eastAsia="Times New Roman"/>
          <w:color w:val="00000A"/>
          <w:kern w:val="0"/>
          <w:szCs w:val="26"/>
        </w:rPr>
        <w:t xml:space="preserve"> trên thiết bị GPU</w:t>
      </w:r>
      <w:r w:rsidR="00D72092">
        <w:rPr>
          <w:rFonts w:eastAsia="Times New Roman"/>
          <w:color w:val="00000A"/>
          <w:kern w:val="0"/>
          <w:szCs w:val="26"/>
        </w:rPr>
        <w:t xml:space="preserve"> như CUDA, </w:t>
      </w:r>
      <w:r w:rsidR="00115A8F">
        <w:rPr>
          <w:rFonts w:eastAsia="Times New Roman"/>
          <w:color w:val="00000A"/>
          <w:kern w:val="0"/>
          <w:szCs w:val="26"/>
        </w:rPr>
        <w:t>Matlab hỗ trợ lập trình song song trên GPU.</w:t>
      </w:r>
    </w:p>
    <w:p w14:paraId="35F1B982" w14:textId="77777777" w:rsidR="007F508E" w:rsidRPr="00222658" w:rsidRDefault="00115A8F" w:rsidP="00EE1EDD">
      <w:pPr>
        <w:rPr>
          <w:rFonts w:eastAsia="Times New Roman" w:cs="Calibri"/>
          <w:kern w:val="0"/>
        </w:rPr>
      </w:pPr>
      <w:r>
        <w:t xml:space="preserve">Nhằm hỗ trợ cho việc phát triển các ứng dụng dựa trên GPU rút ngắn thời gian lập trình và đạt hiệu suất cao, NVIDIA công bố cùng với GPU là bộ engine, các thư viện CUDA và công cụ lập trình NEXUS. </w:t>
      </w:r>
      <w:r w:rsidR="007F508E">
        <w:t>CUDA là một kiến trúc kết hợp xử lý giữa phần cứng và phần mềm cho tính toán song song. Nó cho phép các NVIDIA GPUs thực hiện được các chương trình viết bằng C, C++, Fortran, OpenCL, DirectCompute, và các ngôn ngữ khác. Bởi vì hầu hết các ngôn ngữ đều thiết kế chương trình theo kiểu truyền thống cho một thread tuần tự, CUDA vẫn giữ mô hình này và mở rộng nó với các khái niệm trừu tượng để thực hiện song song. Điều này cho phép các lập trình viên chỉ tập trung vào các vấn đề quan trọng có thể song song được, và làm thế nào để thiết kế một thuật toán song song hiệu quả. Và điều còn lại là chỉ sử dụng một ngôn ngữ quen thuộc thôi. Sau đó, với thiết kế đó, CUDA cho phép phát triển chương trình song song ở mức cao. Chương trình có thể chạy trên hàng chục ngàn thread và hàng trăm nhân xử lý. Một chương trình CUDA được biên dịch có thể thực thi trên bất kì GPU nào, sử dụng tính song song một cách tự động trên các GPU với nhiều nhân xử lý và nhiều luồng.</w:t>
      </w:r>
    </w:p>
    <w:tbl>
      <w:tblPr>
        <w:tblW w:w="9360" w:type="dxa"/>
        <w:tblInd w:w="55" w:type="dxa"/>
        <w:tblCellMar>
          <w:top w:w="55" w:type="dxa"/>
          <w:left w:w="55" w:type="dxa"/>
          <w:bottom w:w="55" w:type="dxa"/>
          <w:right w:w="55" w:type="dxa"/>
        </w:tblCellMar>
        <w:tblLook w:val="0000" w:firstRow="0" w:lastRow="0" w:firstColumn="0" w:lastColumn="0" w:noHBand="0" w:noVBand="0"/>
      </w:tblPr>
      <w:tblGrid>
        <w:gridCol w:w="9360"/>
      </w:tblGrid>
      <w:tr w:rsidR="007F508E" w14:paraId="35F1B984" w14:textId="77777777" w:rsidTr="00B13C41">
        <w:trPr>
          <w:cantSplit/>
        </w:trPr>
        <w:tc>
          <w:tcPr>
            <w:tcW w:w="9360" w:type="dxa"/>
            <w:shd w:val="clear" w:color="auto" w:fill="auto"/>
          </w:tcPr>
          <w:p w14:paraId="35F1B983" w14:textId="77777777" w:rsidR="007F508E" w:rsidRPr="00861380" w:rsidRDefault="00D3227F" w:rsidP="00B05616">
            <w:pPr>
              <w:pStyle w:val="TableContents"/>
              <w:spacing w:after="0" w:line="115" w:lineRule="atLeast"/>
              <w:jc w:val="center"/>
              <w:rPr>
                <w:rFonts w:cstheme="minorBidi"/>
              </w:rPr>
            </w:pPr>
            <w:r>
              <w:rPr>
                <w:rFonts w:cstheme="minorBidi"/>
                <w:noProof/>
                <w:sz w:val="0"/>
              </w:rPr>
              <w:drawing>
                <wp:inline distT="0" distB="0" distL="0" distR="0" wp14:anchorId="35F1BB3A" wp14:editId="35F1BB3B">
                  <wp:extent cx="3589655" cy="2795905"/>
                  <wp:effectExtent l="19050" t="0" r="0" b="0"/>
                  <wp:docPr id="1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1"/>
                          <a:srcRect/>
                          <a:stretch>
                            <a:fillRect/>
                          </a:stretch>
                        </pic:blipFill>
                        <pic:spPr bwMode="auto">
                          <a:xfrm>
                            <a:off x="0" y="0"/>
                            <a:ext cx="3589655" cy="2795905"/>
                          </a:xfrm>
                          <a:prstGeom prst="rect">
                            <a:avLst/>
                          </a:prstGeom>
                          <a:noFill/>
                          <a:ln w="9525">
                            <a:noFill/>
                            <a:miter lim="800000"/>
                            <a:headEnd/>
                            <a:tailEnd/>
                          </a:ln>
                        </pic:spPr>
                      </pic:pic>
                    </a:graphicData>
                  </a:graphic>
                </wp:inline>
              </w:drawing>
            </w:r>
          </w:p>
        </w:tc>
      </w:tr>
      <w:tr w:rsidR="007F508E" w14:paraId="35F1B986" w14:textId="77777777" w:rsidTr="00B13C41">
        <w:trPr>
          <w:cantSplit/>
        </w:trPr>
        <w:tc>
          <w:tcPr>
            <w:tcW w:w="9360" w:type="dxa"/>
            <w:shd w:val="clear" w:color="auto" w:fill="auto"/>
          </w:tcPr>
          <w:p w14:paraId="35F1B985" w14:textId="77777777" w:rsidR="007F508E" w:rsidRPr="00861380" w:rsidRDefault="007F508E" w:rsidP="00B05616">
            <w:pPr>
              <w:pStyle w:val="TableContents"/>
              <w:jc w:val="center"/>
              <w:rPr>
                <w:rFonts w:cstheme="minorBidi"/>
              </w:rPr>
            </w:pPr>
            <w:r w:rsidRPr="00861380">
              <w:rPr>
                <w:rFonts w:cstheme="minorBidi"/>
              </w:rPr>
              <w:lastRenderedPageBreak/>
              <w:t xml:space="preserve">Hình </w:t>
            </w:r>
            <w:r w:rsidR="00B05616" w:rsidRPr="00B05616">
              <w:rPr>
                <w:rFonts w:cstheme="minorBidi"/>
                <w:color w:val="auto"/>
              </w:rPr>
              <w:t>2.6</w:t>
            </w:r>
            <w:r w:rsidR="00CF297B" w:rsidRPr="00CF297B">
              <w:rPr>
                <w:rFonts w:cstheme="minorBidi"/>
                <w:color w:val="auto"/>
              </w:rPr>
              <w:t>.</w:t>
            </w:r>
            <w:r w:rsidRPr="00861380">
              <w:rPr>
                <w:rFonts w:cstheme="minorBidi"/>
              </w:rPr>
              <w:t xml:space="preserve"> Mô hình bộ nhớ GPU trong mô hình lập trình CUDA</w:t>
            </w:r>
          </w:p>
        </w:tc>
      </w:tr>
    </w:tbl>
    <w:p w14:paraId="35F1B987" w14:textId="77777777" w:rsidR="00222658" w:rsidRPr="00222658" w:rsidRDefault="00222658" w:rsidP="00FD0ED7">
      <w:pPr>
        <w:spacing w:before="0" w:after="0"/>
        <w:ind w:firstLine="432"/>
        <w:rPr>
          <w:szCs w:val="26"/>
        </w:rPr>
      </w:pPr>
    </w:p>
    <w:p w14:paraId="35F1B988" w14:textId="77777777" w:rsidR="00FD0ED7" w:rsidRPr="00C83944" w:rsidRDefault="00DF02F7" w:rsidP="00EE1EDD">
      <w:pPr>
        <w:pStyle w:val="Heading4"/>
        <w:rPr>
          <w:i/>
        </w:rPr>
      </w:pPr>
      <w:bookmarkStart w:id="103" w:name="_Toc371775661"/>
      <w:bookmarkStart w:id="104" w:name="_Toc371779666"/>
      <w:bookmarkStart w:id="105" w:name="_Toc378314106"/>
      <w:r w:rsidRPr="00C83944">
        <w:rPr>
          <w:i/>
        </w:rPr>
        <w:t xml:space="preserve">Lập trình song song với mô hình lai trên CPU </w:t>
      </w:r>
      <w:r w:rsidR="00FD0ED7" w:rsidRPr="00C83944">
        <w:rPr>
          <w:i/>
        </w:rPr>
        <w:t>–</w:t>
      </w:r>
      <w:r w:rsidRPr="00C83944">
        <w:rPr>
          <w:i/>
        </w:rPr>
        <w:t xml:space="preserve"> GPU</w:t>
      </w:r>
      <w:bookmarkEnd w:id="103"/>
      <w:bookmarkEnd w:id="104"/>
      <w:bookmarkEnd w:id="105"/>
    </w:p>
    <w:p w14:paraId="35F1B989" w14:textId="77777777" w:rsidR="00C201F6" w:rsidRDefault="00C201F6" w:rsidP="00C201F6">
      <w:pPr>
        <w:rPr>
          <w:szCs w:val="26"/>
        </w:rPr>
      </w:pPr>
      <w:r>
        <w:rPr>
          <w:szCs w:val="26"/>
        </w:rPr>
        <w:t>Hệ thống lai CPU + GPU</w:t>
      </w:r>
      <w:r w:rsidR="000B1271">
        <w:rPr>
          <w:szCs w:val="26"/>
        </w:rPr>
        <w:t xml:space="preserve"> </w:t>
      </w:r>
      <w:sdt>
        <w:sdtPr>
          <w:rPr>
            <w:szCs w:val="26"/>
          </w:rPr>
          <w:id w:val="11147718"/>
          <w:citation/>
        </w:sdtPr>
        <w:sdtContent>
          <w:r w:rsidR="00F5714E">
            <w:rPr>
              <w:szCs w:val="26"/>
            </w:rPr>
            <w:fldChar w:fldCharType="begin"/>
          </w:r>
          <w:r w:rsidR="00E61B9D">
            <w:rPr>
              <w:szCs w:val="26"/>
            </w:rPr>
            <w:instrText xml:space="preserve"> CITATION Agu12 \l 1033 </w:instrText>
          </w:r>
          <w:r w:rsidR="00F5714E">
            <w:rPr>
              <w:szCs w:val="26"/>
            </w:rPr>
            <w:fldChar w:fldCharType="separate"/>
          </w:r>
          <w:r w:rsidR="004F603F" w:rsidRPr="004F603F">
            <w:rPr>
              <w:noProof/>
              <w:szCs w:val="26"/>
            </w:rPr>
            <w:t>[</w:t>
          </w:r>
          <w:hyperlink w:anchor="Agu12" w:history="1">
            <w:r w:rsidR="004F603F" w:rsidRPr="004F603F">
              <w:rPr>
                <w:rStyle w:val="ListLabel6"/>
                <w:rFonts w:cs="Times New Roman"/>
                <w:noProof/>
                <w:szCs w:val="26"/>
              </w:rPr>
              <w:t>15</w:t>
            </w:r>
          </w:hyperlink>
          <w:r w:rsidR="004F603F" w:rsidRPr="004F603F">
            <w:rPr>
              <w:noProof/>
              <w:szCs w:val="26"/>
            </w:rPr>
            <w:t>]</w:t>
          </w:r>
          <w:r w:rsidR="00F5714E">
            <w:rPr>
              <w:szCs w:val="26"/>
            </w:rPr>
            <w:fldChar w:fldCharType="end"/>
          </w:r>
        </w:sdtContent>
      </w:sdt>
      <w:r>
        <w:rPr>
          <w:szCs w:val="26"/>
        </w:rPr>
        <w:t xml:space="preserve"> là một hệ thống kết hợp xử lý mạnh mẽ vì CPU và GPU có những thuộc tính kết hợp sử dụng cả hai loại bộ xử lý bổ sung nhau cho phép thực thi nhiều ứng dụng lớn đạt hiệu năng tối ưu. Chip CPU đa nhân đảm trách việc xử lý tuần tự, trong khi đó chip xử lý GPU với hàng ngàn nhân xử lý được thiết kế cho phần tính toán và xử lý song song. Những đoạn mã tuần tự vẫn được thực thi trên CPU, trong khi những phần mã được thiết kế song song lại được thực thi trên GPU. Dựa trên thiết kế phối hợp mạnh mẽ này, một ứng dụng có thể được lập trình song song một cách dễ dàng, mạnh mẽ và tiết kiệm được nhiều thời gian hơn. Hệ thống lai với những nhân GPU song song kết hợp đồng thời với bộ xử lý đa nhân CPU như vậy sẽ là kiến trúc tính toán đầy hứa hẹn trong tương lai giúp tăng tốc nhiều ứng dụng lớn trong tính toán hiệu năng cao.</w:t>
      </w:r>
    </w:p>
    <w:p w14:paraId="35F1B98A" w14:textId="77777777" w:rsidR="00C201F6" w:rsidRDefault="00C201F6" w:rsidP="00C201F6">
      <w:pPr>
        <w:rPr>
          <w:szCs w:val="26"/>
        </w:rPr>
      </w:pPr>
      <w:r>
        <w:rPr>
          <w:szCs w:val="26"/>
        </w:rPr>
        <w:t>Với mô hình kết hợp xử lý như vậy, người lập trình có thể sử dụng đúng nhân xử lý trên đúng những đoạn mã cần thiết. Nhân xử lý CPU sử dụng cho việc tối ưu hóa một luồng đơn với thời gian chờ thấp trên đoạn mã tuần tự, và những nhân GPU sử dụng tối ưu hóa tổng hợp băng thông lớn trên những phần song song của mã chương trình. Cách tiếp cận này cho hiệu năng tính toán cao hơn so với việc chỉ sử dụng trên một nhân CPU hoặc chỉ trên các nhân GPU.</w:t>
      </w:r>
    </w:p>
    <w:p w14:paraId="35F1B98B" w14:textId="77777777" w:rsidR="00C201F6" w:rsidRDefault="00D3227F" w:rsidP="00C83944">
      <w:pPr>
        <w:ind w:firstLine="0"/>
        <w:jc w:val="center"/>
        <w:rPr>
          <w:szCs w:val="26"/>
        </w:rPr>
      </w:pPr>
      <w:r>
        <w:rPr>
          <w:noProof/>
          <w:szCs w:val="26"/>
        </w:rPr>
        <w:drawing>
          <wp:inline distT="0" distB="0" distL="0" distR="0" wp14:anchorId="35F1BB3C" wp14:editId="35F1BB3D">
            <wp:extent cx="4791075" cy="2038350"/>
            <wp:effectExtent l="19050" t="0" r="9525" b="0"/>
            <wp:docPr id="1639" name="Picture 1639" descr="C:\Users\WIN7\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descr="C:\Users\WIN7\Desktop\Untitled.jpg"/>
                    <pic:cNvPicPr>
                      <a:picLocks noChangeAspect="1" noChangeArrowheads="1"/>
                    </pic:cNvPicPr>
                  </pic:nvPicPr>
                  <pic:blipFill>
                    <a:blip r:embed="rId52"/>
                    <a:srcRect/>
                    <a:stretch>
                      <a:fillRect/>
                    </a:stretch>
                  </pic:blipFill>
                  <pic:spPr bwMode="auto">
                    <a:xfrm>
                      <a:off x="0" y="0"/>
                      <a:ext cx="4791075" cy="2038350"/>
                    </a:xfrm>
                    <a:prstGeom prst="rect">
                      <a:avLst/>
                    </a:prstGeom>
                    <a:noFill/>
                    <a:ln w="9525">
                      <a:noFill/>
                      <a:miter lim="800000"/>
                      <a:headEnd/>
                      <a:tailEnd/>
                    </a:ln>
                  </pic:spPr>
                </pic:pic>
              </a:graphicData>
            </a:graphic>
          </wp:inline>
        </w:drawing>
      </w:r>
    </w:p>
    <w:p w14:paraId="35F1B98C" w14:textId="77777777" w:rsidR="00C201F6" w:rsidRPr="00C201F6" w:rsidRDefault="00C201F6" w:rsidP="00C83944">
      <w:pPr>
        <w:ind w:firstLine="0"/>
        <w:jc w:val="center"/>
        <w:rPr>
          <w:szCs w:val="26"/>
          <w:u w:val="single"/>
        </w:rPr>
      </w:pPr>
      <w:r>
        <w:rPr>
          <w:szCs w:val="26"/>
        </w:rPr>
        <w:lastRenderedPageBreak/>
        <w:t xml:space="preserve">Hình </w:t>
      </w:r>
      <w:r w:rsidR="00B05616">
        <w:rPr>
          <w:szCs w:val="26"/>
        </w:rPr>
        <w:t>2.7</w:t>
      </w:r>
      <w:r w:rsidR="00CF297B">
        <w:rPr>
          <w:szCs w:val="26"/>
        </w:rPr>
        <w:t>.</w:t>
      </w:r>
      <w:r>
        <w:rPr>
          <w:szCs w:val="26"/>
        </w:rPr>
        <w:t xml:space="preserve"> Hệ thống lai CPU+GP</w:t>
      </w:r>
      <w:r w:rsidRPr="00B05616">
        <w:rPr>
          <w:szCs w:val="26"/>
        </w:rPr>
        <w:t>U</w:t>
      </w:r>
    </w:p>
    <w:p w14:paraId="35F1B98D" w14:textId="77777777" w:rsidR="00EE1EDD" w:rsidRDefault="00C201F6" w:rsidP="00C201F6">
      <w:r>
        <w:rPr>
          <w:szCs w:val="26"/>
        </w:rPr>
        <w:t>Mô hình lập trình đại diện trên GPU như đã nói trên là SIMT. Để lập trình cho mô hình SIMT người lập trình phải xác định chỉ số thread và khéo léo trong việc truy xuất bộ nhớ. Và với lập trình trên mô hình lai, để các tính toán kiểu SPMD trên CPU và GPU phối hợp tối ưu, thì người lập trình cũng cần tính toán sao cho thực thị trên GPU với thời gian tối ưu nhất và dữ liệu đầu vào phải phù hợp trong cả GPU và bộ nhớ CPU.</w:t>
      </w:r>
    </w:p>
    <w:p w14:paraId="35F1B98E" w14:textId="77777777" w:rsidR="00694740" w:rsidRPr="00DF02F7" w:rsidRDefault="00694740" w:rsidP="001E30AD">
      <w:pPr>
        <w:pStyle w:val="Heading1"/>
        <w:rPr>
          <w:sz w:val="24"/>
        </w:rPr>
      </w:pPr>
      <w:r w:rsidRPr="00FD0ED7">
        <w:rPr>
          <w:sz w:val="26"/>
        </w:rPr>
        <w:br w:type="page"/>
      </w:r>
      <w:bookmarkStart w:id="106" w:name="_Toc371775662"/>
      <w:bookmarkStart w:id="107" w:name="_Toc371779667"/>
      <w:bookmarkStart w:id="108" w:name="_Toc378314107"/>
      <w:r>
        <w:lastRenderedPageBreak/>
        <w:t>Cải tiến thuật toán Ncuts</w:t>
      </w:r>
      <w:bookmarkEnd w:id="106"/>
      <w:bookmarkEnd w:id="107"/>
      <w:bookmarkEnd w:id="108"/>
    </w:p>
    <w:p w14:paraId="35F1B98F" w14:textId="77777777" w:rsidR="0016132A" w:rsidRPr="0016132A" w:rsidRDefault="0016132A" w:rsidP="0016132A">
      <w:pPr>
        <w:rPr>
          <w:lang w:val="vi-VN"/>
        </w:rPr>
      </w:pPr>
      <w:bookmarkStart w:id="109" w:name="_Toc371775663"/>
      <w:bookmarkStart w:id="110" w:name="_Toc371779668"/>
      <w:r>
        <w:t>Chương này sẽ trình bày các vấn đề mà chúng tôi đề xuất giải quyết trong bài toán phân đoạn ảnh Ncuts nhằm cho hiệu năng tính toán cao hơn và khả thi hơn. Thứ nhất, việc chọn số k phân vùng trong thuật toán phụ thuộc nhiều vào người dùng. Nhận thấy tính tự động trong các ứng dụng phân đoạn ảnh cần có phương pháp dự đoán số phân vùng k, chúng tôi đề xuất dự đoán số k phân vùng dựa vào histogram đặc trưng của ảnh. Thứ hai,</w:t>
      </w:r>
      <w:r w:rsidR="005913EF">
        <w:t xml:space="preserve"> trong một bước của thuật toán sử dụng phương pháp gom nhóm k-means để gom nhóm trên tập vector riêng tìm được. Vì tập vector riêng là tập dữ liệu thực sẽ có sai số trong quá trình tính toán gom cụm</w:t>
      </w:r>
      <w:r w:rsidR="00764AFD">
        <w:t xml:space="preserve"> do cấu trúc máy tính và biểu diễn số của máy tính. </w:t>
      </w:r>
      <w:r w:rsidR="00764AFD" w:rsidRPr="00CE67E6">
        <w:rPr>
          <w:highlight w:val="yellow"/>
        </w:rPr>
        <w:t>Chúng tôi đề xuất dùng FCM</w:t>
      </w:r>
      <w:r w:rsidR="00764AFD">
        <w:t xml:space="preserve"> với mong muốn có thể làm mờ hóa dữ liệu nên có thể chấp nhận sai số để tiên liệu gom cụm dữ liệu tốt hơn.</w:t>
      </w:r>
      <w:r w:rsidR="00930FA2">
        <w:t xml:space="preserve"> Cuối cùng, quá trình tìm ma trận tương đồng và trị riêng của bài toán thực hiện tuần tự chiếm thời gian thực thi khá lớn trong toàn bộ thuật toán. Chúng tôi đề xuất áp dụng tính toán song song trên GPU cho bước tính toán này với mong muốn cho hiệu năng tính toán tốt hơn trên dữ liệu ảnh lớn.</w:t>
      </w:r>
    </w:p>
    <w:p w14:paraId="35F1B990" w14:textId="77777777" w:rsidR="00694740" w:rsidRDefault="00694740" w:rsidP="00AC4EB7">
      <w:pPr>
        <w:pStyle w:val="Heading2"/>
      </w:pPr>
      <w:bookmarkStart w:id="111" w:name="_Toc378314108"/>
      <w:r>
        <w:t>Xác định số nhóm k cần phân đoạn</w:t>
      </w:r>
      <w:bookmarkEnd w:id="109"/>
      <w:bookmarkEnd w:id="110"/>
      <w:bookmarkEnd w:id="111"/>
    </w:p>
    <w:p w14:paraId="35F1B991" w14:textId="77777777" w:rsidR="00694740" w:rsidRDefault="00694740" w:rsidP="00421E53">
      <w:r>
        <w:t xml:space="preserve">Trong hầu hết các bài toán phân đoạn ảnh, việc xác định số nhóm, số thành phần hay số </w:t>
      </w:r>
      <w:r w:rsidR="0053745B">
        <w:t>phân vùng</w:t>
      </w:r>
      <w:r>
        <w:t xml:space="preserve"> cần phân đoạn rất cần thiết và quan trọng hỗ trợ nhiều cho tính ứng dụng của bài toán ứng dụng. Hầu hết số nhóm cần phân đoạn được chọn là biến đầu vào khá quan trọng ở các thuật toán. Thuật toán mà chúng tôi đang xét, thuật toán Ncuts cho phân đoạn ảnh, số nhóm cần phân đoạn là </w:t>
      </w:r>
      <w:r w:rsidR="0053745B">
        <w:t>tham số</w:t>
      </w:r>
      <w:r>
        <w:t xml:space="preserve"> đầu vào cần xác định trước. Trong thuật toán của tác giả, </w:t>
      </w:r>
      <w:r w:rsidR="0053745B">
        <w:t>tham số</w:t>
      </w:r>
      <w:r>
        <w:t xml:space="preserve"> này được xác định dựa vào tính trực quan của ảnh vào, tức là người sử dụng sẽ ước lượng trước số nhóm cần phân đoạn, và cho số nhóm này như dữ liệu vào của bài toán.</w:t>
      </w:r>
    </w:p>
    <w:p w14:paraId="35F1B992" w14:textId="371FDDB5" w:rsidR="006E2CCD" w:rsidRDefault="00694740" w:rsidP="00AC4EB7">
      <w:r>
        <w:t xml:space="preserve">Nhận thấy tính tự động trong phân đoạn ảnh của thuật toán là cần thiết trong nhiều bài toán ứng dụng, </w:t>
      </w:r>
      <w:r w:rsidRPr="00854015">
        <w:rPr>
          <w:highlight w:val="yellow"/>
        </w:rPr>
        <w:t>chúng tôi đã xây dựng thêm bước xác định số nhóm k trong quá trình cài đặt thuật toán.</w:t>
      </w:r>
      <w:r w:rsidR="00C52AB2">
        <w:t xml:space="preserve"> Việc xác định số phân vùng hay số nhóm cho việc phân đoạn ảnh vào dựa trên đặc trưng của từng vùng cần gom nhóm củ</w:t>
      </w:r>
      <w:r w:rsidR="00D15193">
        <w:t>a ả</w:t>
      </w:r>
      <w:r w:rsidR="00C52AB2">
        <w:t>nh.</w:t>
      </w:r>
      <w:r>
        <w:t xml:space="preserve"> </w:t>
      </w:r>
      <w:r w:rsidR="00C52AB2">
        <w:t xml:space="preserve">Chính vì vậy, </w:t>
      </w:r>
      <w:r w:rsidR="00C52AB2">
        <w:lastRenderedPageBreak/>
        <w:t>ý</w:t>
      </w:r>
      <w:r>
        <w:t xml:space="preserve"> tưởng chính của bước này </w:t>
      </w:r>
      <w:r w:rsidR="00C52AB2">
        <w:t>chúng tôi</w:t>
      </w:r>
      <w:r>
        <w:t xml:space="preserve"> dựa vào lược đồ xám của ảnh histogram xác định số các đỉnh cực trị (cụ thể là các đỉnh cực đại) tương ứng với số nhóm cần phân vùng trong ảnh</w:t>
      </w:r>
      <w:r w:rsidR="006E2CCD">
        <w:t xml:space="preserve"> được minh họa trong </w:t>
      </w:r>
      <w:r w:rsidR="008F6152">
        <w:t>.</w:t>
      </w:r>
      <w:r>
        <w:t xml:space="preserve">. </w:t>
      </w:r>
    </w:p>
    <w:p w14:paraId="35F1B993" w14:textId="77777777" w:rsidR="006E2CCD" w:rsidRPr="003F0480" w:rsidRDefault="009058C9" w:rsidP="00AC4EB7">
      <w:pPr>
        <w:rPr>
          <w:sz w:val="8"/>
        </w:rPr>
      </w:pPr>
      <w:r>
        <w:rPr>
          <w:noProof/>
        </w:rPr>
        <mc:AlternateContent>
          <mc:Choice Requires="wpg">
            <w:drawing>
              <wp:anchor distT="0" distB="0" distL="114300" distR="114300" simplePos="0" relativeHeight="251678720" behindDoc="0" locked="0" layoutInCell="1" allowOverlap="1" wp14:anchorId="35F1BB3E" wp14:editId="35F1BB3F">
                <wp:simplePos x="0" y="0"/>
                <wp:positionH relativeFrom="column">
                  <wp:posOffset>704850</wp:posOffset>
                </wp:positionH>
                <wp:positionV relativeFrom="paragraph">
                  <wp:posOffset>1375410</wp:posOffset>
                </wp:positionV>
                <wp:extent cx="1460500" cy="1475740"/>
                <wp:effectExtent l="0" t="22860" r="15875" b="0"/>
                <wp:wrapNone/>
                <wp:docPr id="24"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0500" cy="1475740"/>
                          <a:chOff x="3095" y="5556"/>
                          <a:chExt cx="2300" cy="2324"/>
                        </a:xfrm>
                      </wpg:grpSpPr>
                      <wps:wsp>
                        <wps:cNvPr id="25" name="AutoShape 193"/>
                        <wps:cNvCnPr>
                          <a:cxnSpLocks noChangeShapeType="1"/>
                        </wps:cNvCnPr>
                        <wps:spPr bwMode="auto">
                          <a:xfrm flipH="1">
                            <a:off x="3407" y="5556"/>
                            <a:ext cx="12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94"/>
                        <wps:cNvCnPr>
                          <a:cxnSpLocks noChangeShapeType="1"/>
                        </wps:cNvCnPr>
                        <wps:spPr bwMode="auto">
                          <a:xfrm flipH="1">
                            <a:off x="3407" y="6684"/>
                            <a:ext cx="19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95"/>
                        <wps:cNvCnPr>
                          <a:cxnSpLocks noChangeShapeType="1"/>
                        </wps:cNvCnPr>
                        <wps:spPr bwMode="auto">
                          <a:xfrm>
                            <a:off x="3407" y="5556"/>
                            <a:ext cx="0" cy="112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Rectangle 200"/>
                        <wps:cNvSpPr>
                          <a:spLocks noChangeArrowheads="1"/>
                        </wps:cNvSpPr>
                        <wps:spPr bwMode="auto">
                          <a:xfrm>
                            <a:off x="3095" y="5846"/>
                            <a:ext cx="44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1BB89" w14:textId="77777777" w:rsidR="005A276D" w:rsidRPr="00BF026C" w:rsidRDefault="005A276D" w:rsidP="00BF026C">
                              <w:pPr>
                                <w:spacing w:before="0" w:after="0" w:line="240" w:lineRule="auto"/>
                                <w:ind w:firstLine="0"/>
                                <w:jc w:val="left"/>
                                <w:rPr>
                                  <w:sz w:val="20"/>
                                </w:rPr>
                              </w:pPr>
                              <w:r>
                                <w:rPr>
                                  <w:sz w:val="20"/>
                                </w:rPr>
                                <w:sym w:font="Symbol" w:char="F073"/>
                              </w:r>
                            </w:p>
                          </w:txbxContent>
                        </wps:txbx>
                        <wps:bodyPr rot="0" vert="horz" wrap="square" lIns="91440" tIns="45720" rIns="91440" bIns="45720" anchor="t" anchorCtr="0" upright="1">
                          <a:noAutofit/>
                        </wps:bodyPr>
                      </wps:wsp>
                      <wps:wsp>
                        <wps:cNvPr id="29" name="Rectangle 201"/>
                        <wps:cNvSpPr>
                          <a:spLocks noChangeArrowheads="1"/>
                        </wps:cNvSpPr>
                        <wps:spPr bwMode="auto">
                          <a:xfrm>
                            <a:off x="4825" y="7440"/>
                            <a:ext cx="44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1BB8A" w14:textId="77777777" w:rsidR="005A276D" w:rsidRPr="00BF026C" w:rsidRDefault="005A276D" w:rsidP="00BF026C">
                              <w:pPr>
                                <w:spacing w:before="0" w:after="0" w:line="240" w:lineRule="auto"/>
                                <w:ind w:firstLine="0"/>
                                <w:jc w:val="left"/>
                                <w:rPr>
                                  <w:sz w:val="20"/>
                                </w:rPr>
                              </w:pPr>
                              <w:r>
                                <w:rPr>
                                  <w:sz w:val="20"/>
                                </w:rPr>
                                <w:sym w:font="Symbol" w:char="F064"/>
                              </w:r>
                            </w:p>
                          </w:txbxContent>
                        </wps:txbx>
                        <wps:bodyPr rot="0" vert="horz" wrap="square" lIns="91440" tIns="45720" rIns="91440" bIns="45720" anchor="t" anchorCtr="0" upright="1">
                          <a:noAutofit/>
                        </wps:bodyPr>
                      </wps:wsp>
                      <wps:wsp>
                        <wps:cNvPr id="30" name="AutoShape 205"/>
                        <wps:cNvCnPr>
                          <a:cxnSpLocks noChangeShapeType="1"/>
                        </wps:cNvCnPr>
                        <wps:spPr bwMode="auto">
                          <a:xfrm>
                            <a:off x="4675" y="7254"/>
                            <a:ext cx="0" cy="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06"/>
                        <wps:cNvCnPr>
                          <a:cxnSpLocks noChangeShapeType="1"/>
                        </wps:cNvCnPr>
                        <wps:spPr bwMode="auto">
                          <a:xfrm>
                            <a:off x="5395" y="7254"/>
                            <a:ext cx="0" cy="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207"/>
                        <wps:cNvCnPr>
                          <a:cxnSpLocks noChangeShapeType="1"/>
                        </wps:cNvCnPr>
                        <wps:spPr bwMode="auto">
                          <a:xfrm>
                            <a:off x="4675" y="7759"/>
                            <a:ext cx="7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F1BB3E" id="Group 208" o:spid="_x0000_s1147" style="position:absolute;left:0;text-align:left;margin-left:55.5pt;margin-top:108.3pt;width:115pt;height:116.2pt;z-index:251678720;mso-position-horizontal-relative:text;mso-position-vertical-relative:text" coordorigin="3095,5556" coordsize="2300,2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">
                <v:shapetype id="_x0000_t32" coordsize="21600,21600" o:spt="32" o:oned="t" path="m,l21600,21600e" filled="f">
                  <v:path arrowok="t" fillok="f" o:connecttype="none"/>
                  <o:lock v:ext="edit" shapetype="t"/>
                </v:shapetype>
                <v:shape id="AutoShape 193" o:spid="_x0000_s1148" type="#_x0000_t32" style="position:absolute;left:3407;top:5556;width:12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194" o:spid="_x0000_s1149" type="#_x0000_t32" style="position:absolute;left:3407;top:6684;width:19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"/>
                <v:shape id="AutoShape 195" o:spid="_x0000_s1150" type="#_x0000_t32" style="position:absolute;left:3407;top:5556;width:0;height:1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">
                  <v:stroke startarrow="block" endarrow="block"/>
                </v:shape>
                <v:rect id="Rectangle 200" o:spid="_x0000_s1151" style="position:absolute;left:3095;top:5846;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v:textbox>
                    <w:txbxContent>
                      <w:p w14:paraId="35F1BB89" w14:textId="77777777" w:rsidR="005A276D" w:rsidRPr="00BF026C" w:rsidRDefault="005A276D" w:rsidP="00BF026C">
                        <w:pPr>
                          <w:spacing w:before="0" w:after="0" w:line="240" w:lineRule="auto"/>
                          <w:ind w:firstLine="0"/>
                          <w:jc w:val="left"/>
                          <w:rPr>
                            <w:sz w:val="20"/>
                          </w:rPr>
                        </w:pPr>
                        <w:r>
                          <w:rPr>
                            <w:sz w:val="20"/>
                          </w:rPr>
                          <w:sym w:font="Symbol" w:char="F073"/>
                        </w:r>
                      </w:p>
                    </w:txbxContent>
                  </v:textbox>
                </v:rect>
                <v:rect id="Rectangle 201" o:spid="_x0000_s1152" style="position:absolute;left:4825;top:7440;width:4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35F1BB8A" w14:textId="77777777" w:rsidR="005A276D" w:rsidRPr="00BF026C" w:rsidRDefault="005A276D" w:rsidP="00BF026C">
                        <w:pPr>
                          <w:spacing w:before="0" w:after="0" w:line="240" w:lineRule="auto"/>
                          <w:ind w:firstLine="0"/>
                          <w:jc w:val="left"/>
                          <w:rPr>
                            <w:sz w:val="20"/>
                          </w:rPr>
                        </w:pPr>
                        <w:r>
                          <w:rPr>
                            <w:sz w:val="20"/>
                          </w:rPr>
                          <w:sym w:font="Symbol" w:char="F064"/>
                        </w:r>
                      </w:p>
                    </w:txbxContent>
                  </v:textbox>
                </v:rect>
                <v:shape id="AutoShape 205" o:spid="_x0000_s1153" type="#_x0000_t32" style="position:absolute;left:4675;top:7254;width:0;height: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206" o:spid="_x0000_s1154" type="#_x0000_t32" style="position:absolute;left:5395;top:7254;width:0;height: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207" o:spid="_x0000_s1155" type="#_x0000_t32" style="position:absolute;left:4675;top:7759;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">
                  <v:stroke startarrow="block" endarrow="block"/>
                </v:shape>
              </v:group>
            </w:pict>
          </mc:Fallback>
        </mc:AlternateContent>
      </w:r>
      <w:r>
        <w:rPr>
          <w:noProof/>
        </w:rPr>
        <mc:AlternateContent>
          <mc:Choice Requires="wps">
            <w:drawing>
              <wp:inline distT="0" distB="0" distL="0" distR="0" wp14:anchorId="35F1BB40" wp14:editId="35F1BB41">
                <wp:extent cx="3712210" cy="2818130"/>
                <wp:effectExtent l="0" t="0" r="2540" b="1270"/>
                <wp:docPr id="2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210" cy="281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1BB8B" w14:textId="77777777" w:rsidR="005A276D" w:rsidRDefault="005A276D">
                            <w:r>
                              <w:rPr>
                                <w:noProof/>
                              </w:rPr>
                              <w:drawing>
                                <wp:inline distT="0" distB="0" distL="0" distR="0" wp14:anchorId="35F1BB8D" wp14:editId="35F1BB8E">
                                  <wp:extent cx="3519805" cy="2639695"/>
                                  <wp:effectExtent l="19050" t="0" r="4445" b="0"/>
                                  <wp:docPr id="8" name="Picture 7" descr="his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3.jpg"/>
                                          <pic:cNvPicPr/>
                                        </pic:nvPicPr>
                                        <pic:blipFill>
                                          <a:blip r:embed="rId53"/>
                                          <a:stretch>
                                            <a:fillRect/>
                                          </a:stretch>
                                        </pic:blipFill>
                                        <pic:spPr>
                                          <a:xfrm>
                                            <a:off x="0" y="0"/>
                                            <a:ext cx="3519805" cy="263969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35F1BB40" id="Text Box 303" o:spid="_x0000_s1156" type="#_x0000_t202" style="width:292.3pt;height:2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" filled="f" stroked="f">
                <v:textbox>
                  <w:txbxContent>
                    <w:p w14:paraId="35F1BB8B" w14:textId="77777777" w:rsidR="005A276D" w:rsidRDefault="005A276D">
                      <w:r>
                        <w:rPr>
                          <w:noProof/>
                        </w:rPr>
                        <w:drawing>
                          <wp:inline distT="0" distB="0" distL="0" distR="0" wp14:anchorId="35F1BB8D" wp14:editId="35F1BB8E">
                            <wp:extent cx="3519805" cy="2639695"/>
                            <wp:effectExtent l="19050" t="0" r="4445" b="0"/>
                            <wp:docPr id="8" name="Picture 7" descr="his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3.jpg"/>
                                    <pic:cNvPicPr/>
                                  </pic:nvPicPr>
                                  <pic:blipFill>
                                    <a:blip r:embed="rId53"/>
                                    <a:stretch>
                                      <a:fillRect/>
                                    </a:stretch>
                                  </pic:blipFill>
                                  <pic:spPr>
                                    <a:xfrm>
                                      <a:off x="0" y="0"/>
                                      <a:ext cx="3519805" cy="2639695"/>
                                    </a:xfrm>
                                    <a:prstGeom prst="rect">
                                      <a:avLst/>
                                    </a:prstGeom>
                                  </pic:spPr>
                                </pic:pic>
                              </a:graphicData>
                            </a:graphic>
                          </wp:inline>
                        </w:drawing>
                      </w:r>
                    </w:p>
                  </w:txbxContent>
                </v:textbox>
                <w10:anchorlock/>
              </v:shape>
            </w:pict>
          </mc:Fallback>
        </mc:AlternateContent>
      </w:r>
    </w:p>
    <w:p w14:paraId="35F1B994" w14:textId="77777777" w:rsidR="006C6DF0" w:rsidRDefault="006C6DF0" w:rsidP="00432093">
      <w:pPr>
        <w:jc w:val="center"/>
      </w:pPr>
      <w:r>
        <w:t xml:space="preserve">Hình 3.1. Lược đồ histogram </w:t>
      </w:r>
      <w:r w:rsidR="00432093">
        <w:t>minh họa</w:t>
      </w:r>
      <w:r>
        <w:t xml:space="preserve"> </w:t>
      </w:r>
      <w:r w:rsidR="00432093">
        <w:t>cực trị với khoảng cách tương ứng</w:t>
      </w:r>
    </w:p>
    <w:p w14:paraId="35F1B995" w14:textId="77777777" w:rsidR="00694740" w:rsidRDefault="00694740" w:rsidP="00AC4EB7">
      <w:r>
        <w:t>Việc xác định số các đỉnh cực đại cũng chính là số nhóm cần thiế</w:t>
      </w:r>
      <w:r w:rsidR="0070032E">
        <w:t>t sao cho thỏ</w:t>
      </w:r>
      <w:r w:rsidR="00C52AB2">
        <w:t>a điề</w:t>
      </w:r>
      <w:r w:rsidR="0070032E">
        <w:t>u kiện c</w:t>
      </w:r>
      <w:r w:rsidR="00C52AB2">
        <w:t>ô</w:t>
      </w:r>
      <w:r w:rsidR="0070032E">
        <w:t>ng thức 3.1 và 3.2</w:t>
      </w:r>
      <w:r w:rsidR="00FD5C60">
        <w:t xml:space="preserve">. </w:t>
      </w:r>
    </w:p>
    <w:p w14:paraId="35F1B996" w14:textId="77777777" w:rsidR="00694740" w:rsidRDefault="0070032E" w:rsidP="0070032E">
      <w:pPr>
        <w:pStyle w:val="ListParagraph"/>
        <w:tabs>
          <w:tab w:val="center" w:pos="4536"/>
          <w:tab w:val="right" w:pos="8788"/>
        </w:tabs>
        <w:ind w:left="0" w:firstLine="284"/>
      </w:pPr>
      <w:r>
        <w:rPr>
          <w:position w:val="-10"/>
        </w:rPr>
        <w:tab/>
      </w:r>
      <w:r w:rsidR="0013581D" w:rsidRPr="00814F02">
        <w:rPr>
          <w:position w:val="-10"/>
        </w:rPr>
        <w:object w:dxaOrig="2860" w:dyaOrig="360" w14:anchorId="35F1BB42">
          <v:shape id="_x0000_i1043" type="#_x0000_t75" style="width:143.5pt;height:19pt" o:ole="" filled="t">
            <v:fill color2="black"/>
            <v:imagedata r:id="rId54" o:title=""/>
          </v:shape>
          <o:OLEObject Type="Embed" ProgID="Equation.3" ShapeID="_x0000_i1043" DrawAspect="Content" ObjectID="_1678647766" r:id="rId55"/>
        </w:object>
      </w:r>
      <w:r>
        <w:rPr>
          <w:position w:val="-10"/>
        </w:rPr>
        <w:tab/>
        <w:t>(3.1)</w:t>
      </w:r>
    </w:p>
    <w:p w14:paraId="35F1B997" w14:textId="77777777" w:rsidR="00694740" w:rsidRDefault="0070032E" w:rsidP="0070032E">
      <w:pPr>
        <w:pStyle w:val="ListParagraph"/>
        <w:tabs>
          <w:tab w:val="center" w:pos="4536"/>
          <w:tab w:val="right" w:pos="8788"/>
        </w:tabs>
        <w:ind w:left="0" w:firstLine="284"/>
        <w:rPr>
          <w:szCs w:val="26"/>
        </w:rPr>
      </w:pPr>
      <w:r>
        <w:rPr>
          <w:position w:val="-10"/>
        </w:rPr>
        <w:tab/>
      </w:r>
      <w:r w:rsidR="0013581D" w:rsidRPr="00814F02">
        <w:rPr>
          <w:position w:val="-10"/>
        </w:rPr>
        <w:object w:dxaOrig="2700" w:dyaOrig="360" w14:anchorId="35F1BB43">
          <v:shape id="_x0000_i1044" type="#_x0000_t75" style="width:134pt;height:19pt" o:ole="" filled="t">
            <v:fill color2="black"/>
            <v:imagedata r:id="rId56" o:title=""/>
          </v:shape>
          <o:OLEObject Type="Embed" ProgID="Equation.3" ShapeID="_x0000_i1044" DrawAspect="Content" ObjectID="_1678647767" r:id="rId57"/>
        </w:object>
      </w:r>
      <w:r>
        <w:rPr>
          <w:position w:val="-10"/>
        </w:rPr>
        <w:tab/>
        <w:t>(3.2)</w:t>
      </w:r>
    </w:p>
    <w:p w14:paraId="35F1B998" w14:textId="77777777" w:rsidR="00694740" w:rsidRPr="00814F02" w:rsidRDefault="00694740" w:rsidP="00AC4EB7">
      <w:r>
        <w:t>Trong đó, delta(peak</w:t>
      </w:r>
      <w:r>
        <w:rPr>
          <w:vertAlign w:val="subscript"/>
        </w:rPr>
        <w:t>1</w:t>
      </w:r>
      <w:r>
        <w:t>, peak</w:t>
      </w:r>
      <w:r>
        <w:rPr>
          <w:vertAlign w:val="subscript"/>
        </w:rPr>
        <w:t>2</w:t>
      </w:r>
      <w:r>
        <w:t>) là độ lệch về chiều cao, hay độ chênh lệch về tổng số điểm ảnh trong một thang màu xám của lược đồ histogram giữa hai đỉnh cực đại peak</w:t>
      </w:r>
      <w:r>
        <w:rPr>
          <w:vertAlign w:val="subscript"/>
        </w:rPr>
        <w:t>1</w:t>
      </w:r>
      <w:r>
        <w:t xml:space="preserve"> và peak</w:t>
      </w:r>
      <w:r>
        <w:rPr>
          <w:vertAlign w:val="subscript"/>
        </w:rPr>
        <w:t>2</w:t>
      </w:r>
      <w:r>
        <w:t>; giá trị dist(peak</w:t>
      </w:r>
      <w:r>
        <w:rPr>
          <w:vertAlign w:val="subscript"/>
        </w:rPr>
        <w:t>1</w:t>
      </w:r>
      <w:r>
        <w:t>, peak</w:t>
      </w:r>
      <w:r>
        <w:rPr>
          <w:vertAlign w:val="subscript"/>
        </w:rPr>
        <w:t>2</w:t>
      </w:r>
      <w:r>
        <w:t>) là khoảng cách giữa hai cực trị peak</w:t>
      </w:r>
      <w:r>
        <w:rPr>
          <w:vertAlign w:val="subscript"/>
        </w:rPr>
        <w:t>1</w:t>
      </w:r>
      <w:r>
        <w:t xml:space="preserve"> và peak</w:t>
      </w:r>
      <w:r>
        <w:rPr>
          <w:vertAlign w:val="subscript"/>
        </w:rPr>
        <w:t>2</w:t>
      </w:r>
      <w:r>
        <w:t xml:space="preserve"> trong thang màu xám của lược đồ histogram. Độ lệch delta này phải thỏa điều kiện lớn hơn một giá trị </w:t>
      </w:r>
      <w:r>
        <w:rPr>
          <w:rFonts w:ascii="Symbol" w:hAnsi="Symbol"/>
        </w:rPr>
        <w:t></w:t>
      </w:r>
      <w:r>
        <w:rPr>
          <w:vertAlign w:val="superscript"/>
        </w:rPr>
        <w:t>*</w:t>
      </w:r>
      <w:r>
        <w:t xml:space="preserve"> và đồng thời độ lệch dist tương ứng phải lớn hơn một giá trị </w:t>
      </w:r>
      <w:r>
        <w:rPr>
          <w:rFonts w:ascii="Symbol" w:hAnsi="Symbol"/>
        </w:rPr>
        <w:t></w:t>
      </w:r>
      <w:r>
        <w:rPr>
          <w:vertAlign w:val="superscript"/>
        </w:rPr>
        <w:t>*</w:t>
      </w:r>
      <w:r>
        <w:t xml:space="preserve">. Giá trị </w:t>
      </w:r>
      <w:r>
        <w:rPr>
          <w:rFonts w:ascii="Symbol" w:hAnsi="Symbol"/>
        </w:rPr>
        <w:t></w:t>
      </w:r>
      <w:r>
        <w:rPr>
          <w:vertAlign w:val="superscript"/>
        </w:rPr>
        <w:t>*</w:t>
      </w:r>
      <w:r>
        <w:t xml:space="preserve"> và </w:t>
      </w:r>
      <w:r>
        <w:rPr>
          <w:rFonts w:ascii="Symbol" w:hAnsi="Symbol"/>
        </w:rPr>
        <w:t></w:t>
      </w:r>
      <w:r>
        <w:rPr>
          <w:vertAlign w:val="superscript"/>
        </w:rPr>
        <w:t>*</w:t>
      </w:r>
      <w:r>
        <w:t xml:space="preserve"> được ước lượng theo</w:t>
      </w:r>
      <w:r w:rsidR="00A34B34">
        <w:t xml:space="preserve"> phương pháp học</w:t>
      </w:r>
      <w:r>
        <w:t xml:space="preserve"> thống kê từ tập ảnh được chọn trong đề tài, với đặc điểm của tập ảnh chọn thực nghiệm đượ</w:t>
      </w:r>
      <w:r w:rsidR="00814F02">
        <w:t>c ở chương 4.</w:t>
      </w:r>
      <w:r w:rsidR="006E2CCD">
        <w:t xml:space="preserve"> </w:t>
      </w:r>
      <w:r w:rsidR="00F97474">
        <w:t xml:space="preserve">Cụ thể chúng tôi xác định giá trị </w:t>
      </w:r>
      <w:r w:rsidR="00F97474">
        <w:rPr>
          <w:rFonts w:ascii="Symbol" w:hAnsi="Symbol"/>
        </w:rPr>
        <w:t></w:t>
      </w:r>
      <w:r w:rsidR="00F97474">
        <w:rPr>
          <w:vertAlign w:val="superscript"/>
        </w:rPr>
        <w:t>*</w:t>
      </w:r>
      <w:r w:rsidR="00F97474">
        <w:t xml:space="preserve">, </w:t>
      </w:r>
      <w:r w:rsidR="00F97474">
        <w:rPr>
          <w:rFonts w:ascii="Symbol" w:hAnsi="Symbol"/>
        </w:rPr>
        <w:t></w:t>
      </w:r>
      <w:r w:rsidR="00F97474">
        <w:rPr>
          <w:vertAlign w:val="superscript"/>
        </w:rPr>
        <w:t>*</w:t>
      </w:r>
      <w:r w:rsidR="00F97474">
        <w:t xml:space="preserve"> qua q</w:t>
      </w:r>
      <w:r w:rsidR="003F0480">
        <w:t>uá trình huấn luyện và kiểm tra trên tập dữ liệu ảnh, dựa trên đặc trưng về mức xám và độ sáng của các vùng ảnh trên tập dữ liệu.</w:t>
      </w:r>
    </w:p>
    <w:p w14:paraId="35F1B999" w14:textId="77777777" w:rsidR="00694740" w:rsidRDefault="005501D9" w:rsidP="00AC4EB7">
      <w:pPr>
        <w:pStyle w:val="Heading2"/>
        <w:rPr>
          <w:lang w:val="en-US"/>
        </w:rPr>
      </w:pPr>
      <w:bookmarkStart w:id="112" w:name="_Toc371779669"/>
      <w:bookmarkStart w:id="113" w:name="_Toc378314109"/>
      <w:r>
        <w:lastRenderedPageBreak/>
        <w:t>Gom nhóm bằng FCM</w:t>
      </w:r>
      <w:bookmarkEnd w:id="112"/>
      <w:bookmarkEnd w:id="113"/>
    </w:p>
    <w:p w14:paraId="35F1B99A" w14:textId="77777777" w:rsidR="00881F92" w:rsidRDefault="00881F92" w:rsidP="00AC4EB7">
      <w:r>
        <w:t xml:space="preserve">Gom nhóm là bước sau cùng để trích ra phân vùng cuối cùng từ ma trận vector riêng với giá trị thực. </w:t>
      </w:r>
      <w:r w:rsidR="00C83944">
        <w:t xml:space="preserve">Để gom nhóm tác giả </w:t>
      </w:r>
      <w:sdt>
        <w:sdtPr>
          <w:id w:val="11146242"/>
          <w:citation/>
        </w:sdtPr>
        <w:sdtContent>
          <w:r w:rsidR="00141D88">
            <w:fldChar w:fldCharType="begin"/>
          </w:r>
          <w:r w:rsidR="00141D88">
            <w:instrText xml:space="preserve"> CITATION Shi00 \l 1033 </w:instrText>
          </w:r>
          <w:r w:rsidR="00141D88">
            <w:fldChar w:fldCharType="separate"/>
          </w:r>
          <w:r w:rsidR="004F603F">
            <w:rPr>
              <w:noProof/>
            </w:rPr>
            <w:t>[</w:t>
          </w:r>
          <w:hyperlink w:anchor="Shi00" w:history="1">
            <w:r w:rsidR="004F603F" w:rsidRPr="004F603F">
              <w:rPr>
                <w:rStyle w:val="ListLabel6"/>
                <w:rFonts w:cs="Times New Roman"/>
                <w:noProof/>
              </w:rPr>
              <w:t>9</w:t>
            </w:r>
          </w:hyperlink>
          <w:r w:rsidR="004F603F">
            <w:rPr>
              <w:noProof/>
            </w:rPr>
            <w:t>]</w:t>
          </w:r>
          <w:r w:rsidR="00141D88">
            <w:rPr>
              <w:noProof/>
            </w:rPr>
            <w:fldChar w:fldCharType="end"/>
          </w:r>
        </w:sdtContent>
      </w:sdt>
      <w:r w:rsidR="00C83944">
        <w:t xml:space="preserve"> đề xuất phương pháp k-means ở bước sau cùng trong thuật toán Ncuts. Tuy nhiên vì trong quá trình tính toán trên m</w:t>
      </w:r>
      <w:r w:rsidR="00D15193">
        <w:t>á</w:t>
      </w:r>
      <w:r w:rsidR="00C83944">
        <w:t>y tính có sai số, gom nhóm bằng k-means có thể sẽ có kết quả không tốt</w:t>
      </w:r>
      <w:r>
        <w:t xml:space="preserve">. Trong đề tài này, chúng tôi chọn một kỹ thuật gom nhóm </w:t>
      </w:r>
      <w:r w:rsidR="00A010C7">
        <w:t>FCM thay vì sử dụn</w:t>
      </w:r>
      <w:r w:rsidR="00654A45">
        <w:t>g</w:t>
      </w:r>
      <w:r w:rsidR="00A010C7">
        <w:t xml:space="preserve"> </w:t>
      </w:r>
      <w:r>
        <w:t>thuật toán gom nhóm k-means mà tác giả chọn áp dụng trong bài báo để làm rõ</w:t>
      </w:r>
      <w:r w:rsidR="00A010C7">
        <w:t xml:space="preserve"> điều nói trên và hoàn toàn có thể sử dụng kỹ thuật gom nhóm khác cho kết quả tối ưu hơn.</w:t>
      </w:r>
      <w:r w:rsidR="00232BBF">
        <w:t xml:space="preserve"> Phương pháp FCM làm mờ hóa dữ liệu nên có thể chấp nhận sai số tính toán cho quá trình gom cụm tối ưu hơn trên dữ liệu thực, tập vector riêng của bài toán Ncuts.</w:t>
      </w:r>
      <w:r w:rsidR="00A010C7">
        <w:t xml:space="preserve"> Kết quả biểu diễn ở bước gom nhóm ma trận vector riêng bằ</w:t>
      </w:r>
      <w:r w:rsidR="00232BBF">
        <w:t xml:space="preserve">ng FCM </w:t>
      </w:r>
      <w:r w:rsidR="00A010C7">
        <w:t>mà chúng tôi thu được sẽ được trình bày ở chương sau.</w:t>
      </w:r>
    </w:p>
    <w:p w14:paraId="35F1B99B" w14:textId="77777777" w:rsidR="0070032E" w:rsidRDefault="0070032E" w:rsidP="0070032E">
      <w:pPr>
        <w:ind w:firstLine="0"/>
      </w:pPr>
      <w:r w:rsidRPr="0070032E">
        <w:rPr>
          <w:b/>
        </w:rPr>
        <w:t>Thuật toán 3.1:</w:t>
      </w:r>
      <w:r>
        <w:t xml:space="preserve"> Giải thuật gom nhóm cho ma trận vector riêng</w:t>
      </w:r>
    </w:p>
    <w:p w14:paraId="35F1B99C" w14:textId="77777777" w:rsidR="0070032E" w:rsidRDefault="0070032E" w:rsidP="0070032E">
      <w:pPr>
        <w:pBdr>
          <w:top w:val="single" w:sz="4" w:space="1" w:color="auto"/>
          <w:left w:val="single" w:sz="4" w:space="4" w:color="auto"/>
          <w:bottom w:val="single" w:sz="4" w:space="1" w:color="auto"/>
          <w:right w:val="single" w:sz="4" w:space="4" w:color="auto"/>
        </w:pBdr>
        <w:ind w:firstLine="0"/>
      </w:pPr>
      <w:r>
        <w:t>Thuật toán 3.1: Giải thuật gom nhóm cho ma trận vector riêng</w:t>
      </w:r>
    </w:p>
    <w:p w14:paraId="35F1B99D" w14:textId="77777777" w:rsidR="00A010C7" w:rsidRDefault="00BC6C57" w:rsidP="0070032E">
      <w:pPr>
        <w:pBdr>
          <w:top w:val="single" w:sz="4" w:space="1" w:color="auto"/>
          <w:left w:val="single" w:sz="4" w:space="4" w:color="auto"/>
          <w:bottom w:val="single" w:sz="4" w:space="1" w:color="auto"/>
          <w:right w:val="single" w:sz="4" w:space="4" w:color="auto"/>
        </w:pBdr>
        <w:ind w:firstLine="0"/>
      </w:pPr>
      <w:r>
        <w:t xml:space="preserve">- </w:t>
      </w:r>
      <w:r w:rsidR="00A010C7">
        <w:t xml:space="preserve">Đặt ma trận U </w:t>
      </w:r>
      <w:r w:rsidR="00A010C7">
        <w:sym w:font="Symbol" w:char="F0CE"/>
      </w:r>
      <w:r w:rsidR="00A010C7">
        <w:t xml:space="preserve"> R</w:t>
      </w:r>
      <w:r w:rsidR="00A010C7">
        <w:rPr>
          <w:vertAlign w:val="superscript"/>
        </w:rPr>
        <w:t>nxk</w:t>
      </w:r>
      <w:r w:rsidR="00A010C7">
        <w:t xml:space="preserve"> là ma trận k vector riêng v</w:t>
      </w:r>
      <w:r w:rsidR="00A010C7">
        <w:rPr>
          <w:vertAlign w:val="subscript"/>
        </w:rPr>
        <w:t>1</w:t>
      </w:r>
      <w:r w:rsidR="00A010C7">
        <w:t>, …, v</w:t>
      </w:r>
      <w:r w:rsidR="00A010C7">
        <w:rPr>
          <w:vertAlign w:val="subscript"/>
        </w:rPr>
        <w:t>k</w:t>
      </w:r>
      <w:r w:rsidR="00A010C7">
        <w:t xml:space="preserve"> theo dạng cột</w:t>
      </w:r>
    </w:p>
    <w:p w14:paraId="35F1B99E" w14:textId="77777777" w:rsidR="00A010C7" w:rsidRDefault="00BC6C57" w:rsidP="0070032E">
      <w:pPr>
        <w:pBdr>
          <w:top w:val="single" w:sz="4" w:space="1" w:color="auto"/>
          <w:left w:val="single" w:sz="4" w:space="4" w:color="auto"/>
          <w:bottom w:val="single" w:sz="4" w:space="1" w:color="auto"/>
          <w:right w:val="single" w:sz="4" w:space="4" w:color="auto"/>
        </w:pBdr>
        <w:ind w:firstLine="0"/>
      </w:pPr>
      <w:r>
        <w:t xml:space="preserve">- </w:t>
      </w:r>
      <w:r w:rsidR="00A010C7">
        <w:t>Với i = 1, …,</w:t>
      </w:r>
      <w:r w:rsidR="00F37D25">
        <w:t xml:space="preserve"> </w:t>
      </w:r>
      <w:r w:rsidR="00A010C7">
        <w:t>n, đặt y</w:t>
      </w:r>
      <w:r w:rsidR="00A010C7">
        <w:rPr>
          <w:vertAlign w:val="subscript"/>
        </w:rPr>
        <w:t>i</w:t>
      </w:r>
      <w:r w:rsidR="00A010C7">
        <w:t xml:space="preserve"> </w:t>
      </w:r>
      <w:r w:rsidR="00A010C7">
        <w:sym w:font="Symbol" w:char="F0CE"/>
      </w:r>
      <w:r w:rsidR="00A010C7">
        <w:t xml:space="preserve"> R</w:t>
      </w:r>
      <w:r w:rsidR="00A010C7">
        <w:rPr>
          <w:vertAlign w:val="superscript"/>
        </w:rPr>
        <w:t>k</w:t>
      </w:r>
      <w:r w:rsidR="00A010C7">
        <w:t xml:space="preserve"> là vector tương ứng với dòng thứ</w:t>
      </w:r>
      <w:r w:rsidR="00D600E8">
        <w:t xml:space="preserve"> i</w:t>
      </w:r>
      <w:r w:rsidR="00A010C7">
        <w:t xml:space="preserve"> của ma trận U.</w:t>
      </w:r>
    </w:p>
    <w:p w14:paraId="35F1B99F" w14:textId="77777777" w:rsidR="00A010C7" w:rsidRDefault="00BC6C57" w:rsidP="0070032E">
      <w:pPr>
        <w:pBdr>
          <w:top w:val="single" w:sz="4" w:space="1" w:color="auto"/>
          <w:left w:val="single" w:sz="4" w:space="4" w:color="auto"/>
          <w:bottom w:val="single" w:sz="4" w:space="1" w:color="auto"/>
          <w:right w:val="single" w:sz="4" w:space="4" w:color="auto"/>
        </w:pBdr>
        <w:ind w:firstLine="0"/>
      </w:pPr>
      <w:r>
        <w:t xml:space="preserve">- </w:t>
      </w:r>
      <w:r w:rsidR="00A010C7">
        <w:t>Gom nhóm các điểm (y</w:t>
      </w:r>
      <w:r w:rsidR="00A010C7">
        <w:rPr>
          <w:vertAlign w:val="subscript"/>
        </w:rPr>
        <w:t>i</w:t>
      </w:r>
      <w:r w:rsidR="00A010C7">
        <w:t>)</w:t>
      </w:r>
      <w:r w:rsidR="00A010C7">
        <w:rPr>
          <w:vertAlign w:val="subscript"/>
        </w:rPr>
        <w:t>i=1,…,n</w:t>
      </w:r>
      <w:r w:rsidR="00A010C7">
        <w:t xml:space="preserve"> </w:t>
      </w:r>
      <w:r w:rsidR="00A010C7">
        <w:sym w:font="Symbol" w:char="F0CE"/>
      </w:r>
      <w:r w:rsidR="00A010C7">
        <w:t xml:space="preserve"> R</w:t>
      </w:r>
      <w:r w:rsidR="00A010C7">
        <w:rPr>
          <w:vertAlign w:val="superscript"/>
        </w:rPr>
        <w:t>k</w:t>
      </w:r>
      <w:r w:rsidR="00A010C7">
        <w:t xml:space="preserve"> bằng FCM thành các cụm C</w:t>
      </w:r>
      <w:r w:rsidR="00A010C7">
        <w:rPr>
          <w:vertAlign w:val="subscript"/>
        </w:rPr>
        <w:t>1</w:t>
      </w:r>
      <w:r w:rsidR="00A010C7">
        <w:t>, …, C</w:t>
      </w:r>
      <w:r w:rsidR="00A010C7">
        <w:rPr>
          <w:vertAlign w:val="subscript"/>
        </w:rPr>
        <w:t>k</w:t>
      </w:r>
      <w:r w:rsidR="00A010C7">
        <w:t>.</w:t>
      </w:r>
    </w:p>
    <w:p w14:paraId="35F1B9A0" w14:textId="77777777" w:rsidR="00A010C7" w:rsidRPr="00AC4EB7" w:rsidRDefault="00BC6C57" w:rsidP="0070032E">
      <w:pPr>
        <w:pBdr>
          <w:top w:val="single" w:sz="4" w:space="1" w:color="auto"/>
          <w:left w:val="single" w:sz="4" w:space="4" w:color="auto"/>
          <w:bottom w:val="single" w:sz="4" w:space="1" w:color="auto"/>
          <w:right w:val="single" w:sz="4" w:space="4" w:color="auto"/>
        </w:pBdr>
        <w:ind w:firstLine="0"/>
      </w:pPr>
      <w:r>
        <w:t xml:space="preserve">- </w:t>
      </w:r>
      <w:r w:rsidR="00A010C7">
        <w:t>Kết quả output là các cụm A</w:t>
      </w:r>
      <w:r w:rsidR="00A010C7">
        <w:rPr>
          <w:vertAlign w:val="subscript"/>
        </w:rPr>
        <w:t>1</w:t>
      </w:r>
      <w:r w:rsidR="00A010C7">
        <w:t>, …,A</w:t>
      </w:r>
      <w:r w:rsidR="00A010C7">
        <w:rPr>
          <w:vertAlign w:val="subscript"/>
        </w:rPr>
        <w:t>k</w:t>
      </w:r>
      <w:r w:rsidR="00A010C7">
        <w:t xml:space="preserve"> với A</w:t>
      </w:r>
      <w:r w:rsidR="00A010C7">
        <w:rPr>
          <w:vertAlign w:val="subscript"/>
        </w:rPr>
        <w:t>i</w:t>
      </w:r>
      <w:r w:rsidR="00A010C7">
        <w:t xml:space="preserve"> = {j/ y</w:t>
      </w:r>
      <w:r w:rsidR="00A010C7">
        <w:rPr>
          <w:vertAlign w:val="subscript"/>
        </w:rPr>
        <w:t>j</w:t>
      </w:r>
      <w:r w:rsidR="00A010C7">
        <w:t xml:space="preserve"> </w:t>
      </w:r>
      <w:r w:rsidR="00A010C7">
        <w:sym w:font="Symbol" w:char="F0CE"/>
      </w:r>
      <w:r w:rsidR="00A010C7">
        <w:t xml:space="preserve"> C</w:t>
      </w:r>
      <w:r w:rsidR="00A010C7">
        <w:rPr>
          <w:vertAlign w:val="subscript"/>
        </w:rPr>
        <w:t>i</w:t>
      </w:r>
      <w:r w:rsidR="00A010C7">
        <w:t>}</w:t>
      </w:r>
    </w:p>
    <w:p w14:paraId="35F1B9A1" w14:textId="77777777" w:rsidR="00B33AB2" w:rsidRDefault="00B33AB2" w:rsidP="00B33AB2">
      <w:pPr>
        <w:pStyle w:val="Heading2"/>
        <w:numPr>
          <w:ilvl w:val="0"/>
          <w:numId w:val="0"/>
        </w:numPr>
        <w:rPr>
          <w:lang w:val="en-US"/>
        </w:rPr>
      </w:pPr>
      <w:bookmarkStart w:id="114" w:name="_Toc371779670"/>
    </w:p>
    <w:p w14:paraId="35F1B9A2" w14:textId="77777777" w:rsidR="00694740" w:rsidRDefault="005501D9" w:rsidP="00AC4EB7">
      <w:pPr>
        <w:pStyle w:val="Heading2"/>
        <w:rPr>
          <w:lang w:val="en-US"/>
        </w:rPr>
      </w:pPr>
      <w:bookmarkStart w:id="115" w:name="_Toc378314110"/>
      <w:r>
        <w:t>Tính ma trận tương đồng trên GPU</w:t>
      </w:r>
      <w:bookmarkEnd w:id="114"/>
      <w:bookmarkEnd w:id="115"/>
    </w:p>
    <w:p w14:paraId="35F1B9A3" w14:textId="77777777" w:rsidR="00061DA2" w:rsidRDefault="003517A4" w:rsidP="003517A4">
      <w:r>
        <w:t>Ma trận trọng số W của đồ thị G = (V, E) được tính theo công thức</w:t>
      </w:r>
      <w:r w:rsidR="00D62BB3">
        <w:t xml:space="preserve"> (2.8)</w:t>
      </w:r>
      <w:r>
        <w:t xml:space="preserve">. Với ảnh I có kích </w:t>
      </w:r>
      <w:r w:rsidR="00654A45">
        <w:t>thước</w:t>
      </w:r>
      <w:r>
        <w:t xml:space="preserve"> </w:t>
      </w:r>
      <w:r w:rsidR="00654A45">
        <w:t xml:space="preserve">row </w:t>
      </w:r>
      <w:r w:rsidR="00654A45">
        <w:sym w:font="Symbol" w:char="F0B4"/>
      </w:r>
      <w:r w:rsidR="00654A45">
        <w:t xml:space="preserve"> col</w:t>
      </w:r>
      <w:r>
        <w:t>, đồ thị G được xây dựng với tổng số đỉ</w:t>
      </w:r>
      <w:r w:rsidR="00654A45">
        <w:t>nh là n=row</w:t>
      </w:r>
      <w:r w:rsidR="00654A45">
        <w:sym w:font="Symbol" w:char="F0B4"/>
      </w:r>
      <w:r>
        <w:t xml:space="preserve">col, và tương ứng ma trận trọng số </w:t>
      </w:r>
      <w:r w:rsidRPr="00F37D25">
        <w:rPr>
          <w:b/>
        </w:rPr>
        <w:t>W</w:t>
      </w:r>
      <w:r>
        <w:t xml:space="preserve"> được tính với kích cỡ n</w:t>
      </w:r>
      <w:r w:rsidR="00654A45">
        <w:rPr>
          <w:sz w:val="18"/>
          <w:szCs w:val="18"/>
        </w:rPr>
        <w:sym w:font="Symbol" w:char="F0B4"/>
      </w:r>
      <w:r>
        <w:t xml:space="preserve">n. Như vậy với ảnh có kích cỡ càng lớn thì kích cỡ ma trận </w:t>
      </w:r>
      <w:r w:rsidRPr="00F37D25">
        <w:rPr>
          <w:b/>
        </w:rPr>
        <w:t>W</w:t>
      </w:r>
      <w:r>
        <w:t xml:space="preserve"> cũng tăng theo đáng kể. Cho nên</w:t>
      </w:r>
      <w:r w:rsidR="00EC187A">
        <w:t xml:space="preserve"> việc</w:t>
      </w:r>
      <w:r>
        <w:t xml:space="preserve"> tối ưu thời gian tính </w:t>
      </w:r>
      <w:r w:rsidRPr="00F37D25">
        <w:rPr>
          <w:b/>
        </w:rPr>
        <w:t>W</w:t>
      </w:r>
      <w:r>
        <w:t xml:space="preserve"> sẽ rút ngắn được thời gian trong toàn bộ quá trình phân đoạn ảnh Ncuts là cần thiết.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430"/>
        <w:gridCol w:w="3401"/>
        <w:gridCol w:w="640"/>
        <w:gridCol w:w="1633"/>
      </w:tblGrid>
      <w:tr w:rsidR="00017339" w:rsidRPr="0035021E" w14:paraId="35F1B9A9" w14:textId="77777777" w:rsidTr="00017339">
        <w:trPr>
          <w:jc w:val="center"/>
        </w:trPr>
        <w:tc>
          <w:tcPr>
            <w:tcW w:w="2692" w:type="dxa"/>
          </w:tcPr>
          <w:p w14:paraId="35F1B9A4" w14:textId="77777777" w:rsidR="00017339" w:rsidRPr="0035021E" w:rsidRDefault="00017339" w:rsidP="0035021E">
            <w:pPr>
              <w:numPr>
                <w:ilvl w:val="0"/>
                <w:numId w:val="0"/>
              </w:numPr>
              <w:spacing w:before="0" w:after="0" w:line="240" w:lineRule="auto"/>
              <w:rPr>
                <w:sz w:val="24"/>
              </w:rPr>
            </w:pPr>
            <w:r>
              <w:object w:dxaOrig="3660" w:dyaOrig="2700" w14:anchorId="35F1BB44">
                <v:shape id="_x0000_i1045" type="#_x0000_t75" style="width:122pt;height:90pt" o:ole="">
                  <v:imagedata r:id="rId58" o:title=""/>
                </v:shape>
                <o:OLEObject Type="Embed" ProgID="PBrush" ShapeID="_x0000_i1045" DrawAspect="Content" ObjectID="_1678647768" r:id="rId59"/>
              </w:object>
            </w:r>
          </w:p>
        </w:tc>
        <w:tc>
          <w:tcPr>
            <w:tcW w:w="494" w:type="dxa"/>
          </w:tcPr>
          <w:p w14:paraId="35F1B9A5" w14:textId="77777777" w:rsidR="00017339" w:rsidRPr="00017339" w:rsidRDefault="009058C9" w:rsidP="00017339">
            <w:pPr>
              <w:numPr>
                <w:ilvl w:val="0"/>
                <w:numId w:val="0"/>
              </w:numPr>
              <w:spacing w:before="0" w:after="0" w:line="240" w:lineRule="auto"/>
              <w:rPr>
                <w:sz w:val="24"/>
              </w:rPr>
            </w:pPr>
            <w:r>
              <w:rPr>
                <w:noProof/>
                <w:sz w:val="24"/>
              </w:rPr>
              <mc:AlternateContent>
                <mc:Choice Requires="wps">
                  <w:drawing>
                    <wp:anchor distT="0" distB="0" distL="114300" distR="114300" simplePos="0" relativeHeight="251680768" behindDoc="0" locked="0" layoutInCell="1" allowOverlap="1" wp14:anchorId="35F1BB45" wp14:editId="35F1BB46">
                      <wp:simplePos x="0" y="0"/>
                      <wp:positionH relativeFrom="column">
                        <wp:posOffset>2482215</wp:posOffset>
                      </wp:positionH>
                      <wp:positionV relativeFrom="paragraph">
                        <wp:posOffset>450215</wp:posOffset>
                      </wp:positionV>
                      <wp:extent cx="212090" cy="219075"/>
                      <wp:effectExtent l="5715" t="31115" r="10795" b="26035"/>
                      <wp:wrapNone/>
                      <wp:docPr id="22" name="Auto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219075"/>
                              </a:xfrm>
                              <a:prstGeom prst="rightArrow">
                                <a:avLst>
                                  <a:gd name="adj1" fmla="val 50000"/>
                                  <a:gd name="adj2" fmla="val 25000"/>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5DB9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94" o:spid="_x0000_s1026" type="#_x0000_t13" style="position:absolute;margin-left:195.45pt;margin-top:35.45pt;width:16.7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" fillcolor="#4f81bd [3204]"/>
                  </w:pict>
                </mc:Fallback>
              </mc:AlternateContent>
            </w:r>
            <w:r>
              <w:rPr>
                <w:noProof/>
                <w:sz w:val="24"/>
              </w:rPr>
              <mc:AlternateContent>
                <mc:Choice Requires="wps">
                  <w:drawing>
                    <wp:anchor distT="0" distB="0" distL="114300" distR="114300" simplePos="0" relativeHeight="251679744" behindDoc="0" locked="0" layoutInCell="1" allowOverlap="1" wp14:anchorId="35F1BB47" wp14:editId="35F1BB48">
                      <wp:simplePos x="0" y="0"/>
                      <wp:positionH relativeFrom="column">
                        <wp:posOffset>5080</wp:posOffset>
                      </wp:positionH>
                      <wp:positionV relativeFrom="paragraph">
                        <wp:posOffset>389255</wp:posOffset>
                      </wp:positionV>
                      <wp:extent cx="212090" cy="219075"/>
                      <wp:effectExtent l="5080" t="27305" r="11430" b="29845"/>
                      <wp:wrapNone/>
                      <wp:docPr id="21"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219075"/>
                              </a:xfrm>
                              <a:prstGeom prst="rightArrow">
                                <a:avLst>
                                  <a:gd name="adj1" fmla="val 50000"/>
                                  <a:gd name="adj2" fmla="val 25000"/>
                                </a:avLst>
                              </a:prstGeom>
                              <a:solidFill>
                                <a:schemeClr val="accent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C0BDF" id="AutoShape 293" o:spid="_x0000_s1026" type="#_x0000_t13" style="position:absolute;margin-left:.4pt;margin-top:30.65pt;width:16.7pt;height:1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" fillcolor="#4f81bd [3204]"/>
                  </w:pict>
                </mc:Fallback>
              </mc:AlternateContent>
            </w:r>
          </w:p>
        </w:tc>
        <w:tc>
          <w:tcPr>
            <w:tcW w:w="3392" w:type="dxa"/>
          </w:tcPr>
          <w:p w14:paraId="35F1B9A6" w14:textId="77777777" w:rsidR="00017339" w:rsidRPr="0035021E" w:rsidRDefault="009058C9" w:rsidP="0035021E">
            <w:pPr>
              <w:numPr>
                <w:ilvl w:val="0"/>
                <w:numId w:val="0"/>
              </w:numPr>
              <w:spacing w:before="0" w:after="0" w:line="240" w:lineRule="auto"/>
              <w:rPr>
                <w:sz w:val="24"/>
              </w:rPr>
            </w:pPr>
            <w:r>
              <w:rPr>
                <w:noProof/>
              </w:rPr>
              <mc:AlternateContent>
                <mc:Choice Requires="wpc">
                  <w:drawing>
                    <wp:inline distT="0" distB="0" distL="0" distR="0" wp14:anchorId="35F1BB49" wp14:editId="35F1BB4A">
                      <wp:extent cx="2012950" cy="1112520"/>
                      <wp:effectExtent l="9525" t="0" r="0" b="190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AutoShape 280"/>
                              <wps:cNvCnPr>
                                <a:cxnSpLocks noChangeShapeType="1"/>
                              </wps:cNvCnPr>
                              <wps:spPr bwMode="auto">
                                <a:xfrm>
                                  <a:off x="238760" y="116205"/>
                                  <a:ext cx="860425" cy="137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281"/>
                              <wps:cNvCnPr>
                                <a:cxnSpLocks noChangeShapeType="1"/>
                              </wps:cNvCnPr>
                              <wps:spPr bwMode="auto">
                                <a:xfrm flipH="1">
                                  <a:off x="0" y="116205"/>
                                  <a:ext cx="238760" cy="368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282"/>
                              <wps:cNvCnPr>
                                <a:cxnSpLocks noChangeShapeType="1"/>
                              </wps:cNvCnPr>
                              <wps:spPr bwMode="auto">
                                <a:xfrm>
                                  <a:off x="0" y="485140"/>
                                  <a:ext cx="525145" cy="415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283"/>
                              <wps:cNvCnPr>
                                <a:cxnSpLocks noChangeShapeType="1"/>
                              </wps:cNvCnPr>
                              <wps:spPr bwMode="auto">
                                <a:xfrm flipV="1">
                                  <a:off x="525145" y="253365"/>
                                  <a:ext cx="574040"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284"/>
                              <wps:cNvCnPr>
                                <a:cxnSpLocks noChangeShapeType="1"/>
                              </wps:cNvCnPr>
                              <wps:spPr bwMode="auto">
                                <a:xfrm flipV="1">
                                  <a:off x="1412875" y="389255"/>
                                  <a:ext cx="53213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285"/>
                              <wps:cNvCnPr>
                                <a:cxnSpLocks noChangeShapeType="1"/>
                              </wps:cNvCnPr>
                              <wps:spPr bwMode="auto">
                                <a:xfrm>
                                  <a:off x="1412875" y="608330"/>
                                  <a:ext cx="177165" cy="449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286"/>
                              <wps:cNvCnPr>
                                <a:cxnSpLocks noChangeShapeType="1"/>
                              </wps:cNvCnPr>
                              <wps:spPr bwMode="auto">
                                <a:xfrm flipV="1">
                                  <a:off x="1590040" y="771525"/>
                                  <a:ext cx="25209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287"/>
                              <wps:cNvCnPr>
                                <a:cxnSpLocks noChangeShapeType="1"/>
                              </wps:cNvCnPr>
                              <wps:spPr bwMode="auto">
                                <a:xfrm flipH="1">
                                  <a:off x="1842135" y="389255"/>
                                  <a:ext cx="102870" cy="382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288"/>
                              <wps:cNvCnPr>
                                <a:cxnSpLocks noChangeShapeType="1"/>
                              </wps:cNvCnPr>
                              <wps:spPr bwMode="auto">
                                <a:xfrm>
                                  <a:off x="1099185" y="253365"/>
                                  <a:ext cx="313690" cy="354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289"/>
                              <wps:cNvCnPr>
                                <a:cxnSpLocks noChangeShapeType="1"/>
                              </wps:cNvCnPr>
                              <wps:spPr bwMode="auto">
                                <a:xfrm>
                                  <a:off x="525145" y="901065"/>
                                  <a:ext cx="1064895"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290"/>
                              <wps:cNvCnPr>
                                <a:cxnSpLocks noChangeShapeType="1"/>
                              </wps:cNvCnPr>
                              <wps:spPr bwMode="auto">
                                <a:xfrm>
                                  <a:off x="238760" y="116205"/>
                                  <a:ext cx="286385" cy="784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291"/>
                              <wps:cNvCnPr>
                                <a:cxnSpLocks noChangeShapeType="1"/>
                              </wps:cNvCnPr>
                              <wps:spPr bwMode="auto">
                                <a:xfrm flipV="1">
                                  <a:off x="0" y="253365"/>
                                  <a:ext cx="109918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Text Box 292"/>
                              <wps:cNvSpPr txBox="1">
                                <a:spLocks noChangeArrowheads="1"/>
                              </wps:cNvSpPr>
                              <wps:spPr bwMode="auto">
                                <a:xfrm>
                                  <a:off x="416560" y="151765"/>
                                  <a:ext cx="34798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1BB8C" w14:textId="77777777" w:rsidR="005A276D" w:rsidRPr="0032034D" w:rsidRDefault="005A276D" w:rsidP="0032034D">
                                    <w:pPr>
                                      <w:spacing w:before="0" w:after="0" w:line="240" w:lineRule="auto"/>
                                      <w:ind w:firstLine="0"/>
                                      <w:jc w:val="left"/>
                                      <w:rPr>
                                        <w:sz w:val="22"/>
                                        <w:vertAlign w:val="subscript"/>
                                      </w:rPr>
                                    </w:pPr>
                                    <w:r>
                                      <w:rPr>
                                        <w:sz w:val="22"/>
                                      </w:rPr>
                                      <w:t>w</w:t>
                                    </w:r>
                                    <w:r>
                                      <w:rPr>
                                        <w:sz w:val="22"/>
                                        <w:vertAlign w:val="subscript"/>
                                      </w:rPr>
                                      <w:t>ij</w:t>
                                    </w:r>
                                  </w:p>
                                </w:txbxContent>
                              </wps:txbx>
                              <wps:bodyPr rot="0" vert="horz" wrap="square" lIns="91440" tIns="45720" rIns="91440" bIns="45720" anchor="t" anchorCtr="0" upright="1">
                                <a:noAutofit/>
                              </wps:bodyPr>
                            </wps:wsp>
                          </wpc:wpc>
                        </a:graphicData>
                      </a:graphic>
                    </wp:inline>
                  </w:drawing>
                </mc:Choice>
                <mc:Fallback>
                  <w:pict>
                    <v:group w14:anchorId="35F1BB49" id="Canvas 278" o:spid="_x0000_s1157" editas="canvas" style="width:158.5pt;height:87.6pt;mso-position-horizontal-relative:char;mso-position-vertical-relative:line" coordsize="20129,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">
                      <v:shape id="_x0000_s1158" type="#_x0000_t75" style="position:absolute;width:20129;height:11125;visibility:visible;mso-wrap-style:square">
                        <v:fill o:detectmouseclick="t"/>
                        <v:path o:connecttype="none"/>
                      </v:shape>
                      <v:shape id="AutoShape 280" o:spid="_x0000_s1159" type="#_x0000_t32" style="position:absolute;left:2387;top:1162;width:8604;height:1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"/>
                      <v:shape id="AutoShape 281" o:spid="_x0000_s1160" type="#_x0000_t32" style="position:absolute;top:1162;width:2387;height:36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"/>
                      <v:shape id="AutoShape 282" o:spid="_x0000_s1161" type="#_x0000_t32" style="position:absolute;top:4851;width:5251;height:4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AutoShape 283" o:spid="_x0000_s1162" type="#_x0000_t32" style="position:absolute;left:5251;top:2533;width:5740;height:6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"/>
                      <v:shape id="AutoShape 284" o:spid="_x0000_s1163" type="#_x0000_t32" style="position:absolute;left:14128;top:3892;width:5322;height:2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v:shape id="AutoShape 285" o:spid="_x0000_s1164" type="#_x0000_t32" style="position:absolute;left:14128;top:6083;width:1772;height:4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286" o:spid="_x0000_s1165" type="#_x0000_t32" style="position:absolute;left:15900;top:7715;width:2521;height:28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xVwQAAANsAAAAPAAAAZHJzL2Rvd25yZXYueG1sRE9Ni8Iw&#10;EL0v+B/CCHtZNK3I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IQ2PFXBAAAA2wAAAA8AAAAA&#10;AAAAAAAAAAAABwIAAGRycy9kb3ducmV2LnhtbFBLBQYAAAAAAwADALcAAAD1AgAAAAA=&#10;"/>
                      <v:shape id="AutoShape 287" o:spid="_x0000_s1166" type="#_x0000_t32" style="position:absolute;left:18421;top:3892;width:1029;height:3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nOwQAAANsAAAAPAAAAZHJzL2Rvd25yZXYueG1sRE9Ni8Iw&#10;EL0v+B/CCHtZNK3g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Ot6mc7BAAAA2wAAAA8AAAAA&#10;AAAAAAAAAAAABwIAAGRycy9kb3ducmV2LnhtbFBLBQYAAAAAAwADALcAAAD1AgAAAAA=&#10;"/>
                      <v:shape id="AutoShape 288" o:spid="_x0000_s1167" type="#_x0000_t32" style="position:absolute;left:10991;top:2533;width:3137;height:3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AutoShape 289" o:spid="_x0000_s1168" type="#_x0000_t32" style="position:absolute;left:5251;top:9010;width:10649;height:1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v:shape id="AutoShape 290" o:spid="_x0000_s1169" type="#_x0000_t32" style="position:absolute;left:2387;top:1162;width:2864;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shape id="AutoShape 291" o:spid="_x0000_s1170" type="#_x0000_t32" style="position:absolute;top:2533;width:10991;height:23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"/>
                      <v:shape id="Text Box 292" o:spid="_x0000_s1171" type="#_x0000_t202" style="position:absolute;left:4165;top:1517;width:348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35F1BB8C" w14:textId="77777777" w:rsidR="005A276D" w:rsidRPr="0032034D" w:rsidRDefault="005A276D" w:rsidP="0032034D">
                              <w:pPr>
                                <w:spacing w:before="0" w:after="0" w:line="240" w:lineRule="auto"/>
                                <w:ind w:firstLine="0"/>
                                <w:jc w:val="left"/>
                                <w:rPr>
                                  <w:sz w:val="22"/>
                                  <w:vertAlign w:val="subscript"/>
                                </w:rPr>
                              </w:pPr>
                              <w:r>
                                <w:rPr>
                                  <w:sz w:val="22"/>
                                </w:rPr>
                                <w:t>w</w:t>
                              </w:r>
                              <w:r>
                                <w:rPr>
                                  <w:sz w:val="22"/>
                                  <w:vertAlign w:val="subscript"/>
                                </w:rPr>
                                <w:t>ij</w:t>
                              </w:r>
                            </w:p>
                          </w:txbxContent>
                        </v:textbox>
                      </v:shape>
                      <w10:anchorlock/>
                    </v:group>
                  </w:pict>
                </mc:Fallback>
              </mc:AlternateContent>
            </w:r>
          </w:p>
        </w:tc>
        <w:tc>
          <w:tcPr>
            <w:tcW w:w="769" w:type="dxa"/>
          </w:tcPr>
          <w:p w14:paraId="35F1B9A7" w14:textId="77777777" w:rsidR="00017339" w:rsidRPr="00017339" w:rsidRDefault="00017339" w:rsidP="00017339">
            <w:pPr>
              <w:numPr>
                <w:ilvl w:val="0"/>
                <w:numId w:val="0"/>
              </w:numPr>
              <w:spacing w:before="0" w:after="0" w:line="240" w:lineRule="auto"/>
              <w:rPr>
                <w:sz w:val="22"/>
              </w:rPr>
            </w:pPr>
          </w:p>
        </w:tc>
        <w:tc>
          <w:tcPr>
            <w:tcW w:w="1657" w:type="dxa"/>
          </w:tcPr>
          <w:p w14:paraId="35F1B9A8" w14:textId="77777777" w:rsidR="00017339" w:rsidRPr="0035021E" w:rsidRDefault="00017339" w:rsidP="0035021E">
            <w:pPr>
              <w:numPr>
                <w:ilvl w:val="0"/>
                <w:numId w:val="0"/>
              </w:numPr>
              <w:spacing w:before="0" w:after="0" w:line="240" w:lineRule="auto"/>
              <w:rPr>
                <w:sz w:val="24"/>
              </w:rPr>
            </w:pPr>
            <w:r>
              <w:object w:dxaOrig="4395" w:dyaOrig="4410" w14:anchorId="35F1BB4B">
                <v:shape id="_x0000_i1046" type="#_x0000_t75" style="width:67pt;height:67.5pt" o:ole="">
                  <v:imagedata r:id="rId60" o:title=""/>
                </v:shape>
                <o:OLEObject Type="Embed" ProgID="PBrush" ShapeID="_x0000_i1046" DrawAspect="Content" ObjectID="_1678647769" r:id="rId61"/>
              </w:object>
            </w:r>
          </w:p>
        </w:tc>
      </w:tr>
      <w:tr w:rsidR="00017339" w:rsidRPr="0035021E" w14:paraId="35F1B9AF" w14:textId="77777777" w:rsidTr="00017339">
        <w:trPr>
          <w:jc w:val="center"/>
        </w:trPr>
        <w:tc>
          <w:tcPr>
            <w:tcW w:w="2692" w:type="dxa"/>
          </w:tcPr>
          <w:p w14:paraId="35F1B9AA" w14:textId="77777777" w:rsidR="00017339" w:rsidRPr="0035021E" w:rsidRDefault="00017339" w:rsidP="00017339">
            <w:pPr>
              <w:numPr>
                <w:ilvl w:val="0"/>
                <w:numId w:val="0"/>
              </w:numPr>
              <w:spacing w:before="0" w:after="0" w:line="240" w:lineRule="auto"/>
              <w:jc w:val="center"/>
              <w:rPr>
                <w:sz w:val="24"/>
              </w:rPr>
            </w:pPr>
            <w:r>
              <w:rPr>
                <w:sz w:val="24"/>
              </w:rPr>
              <w:t>Ảnh I</w:t>
            </w:r>
          </w:p>
        </w:tc>
        <w:tc>
          <w:tcPr>
            <w:tcW w:w="494" w:type="dxa"/>
          </w:tcPr>
          <w:p w14:paraId="35F1B9AB" w14:textId="77777777" w:rsidR="00017339" w:rsidRPr="00017339" w:rsidRDefault="00017339" w:rsidP="00017339">
            <w:pPr>
              <w:numPr>
                <w:ilvl w:val="0"/>
                <w:numId w:val="0"/>
              </w:numPr>
              <w:spacing w:before="0" w:after="0" w:line="240" w:lineRule="auto"/>
              <w:rPr>
                <w:sz w:val="24"/>
              </w:rPr>
            </w:pPr>
          </w:p>
        </w:tc>
        <w:tc>
          <w:tcPr>
            <w:tcW w:w="3392" w:type="dxa"/>
          </w:tcPr>
          <w:p w14:paraId="35F1B9AC" w14:textId="77777777" w:rsidR="00017339" w:rsidRPr="0035021E" w:rsidRDefault="00017339" w:rsidP="00017339">
            <w:pPr>
              <w:numPr>
                <w:ilvl w:val="0"/>
                <w:numId w:val="0"/>
              </w:numPr>
              <w:spacing w:before="0" w:after="0" w:line="240" w:lineRule="auto"/>
              <w:jc w:val="center"/>
              <w:rPr>
                <w:sz w:val="24"/>
              </w:rPr>
            </w:pPr>
            <w:r>
              <w:rPr>
                <w:sz w:val="24"/>
              </w:rPr>
              <w:t>Đồ thị G</w:t>
            </w:r>
          </w:p>
        </w:tc>
        <w:tc>
          <w:tcPr>
            <w:tcW w:w="769" w:type="dxa"/>
          </w:tcPr>
          <w:p w14:paraId="35F1B9AD" w14:textId="77777777" w:rsidR="00017339" w:rsidRPr="00017339" w:rsidRDefault="00017339" w:rsidP="00017339">
            <w:pPr>
              <w:numPr>
                <w:ilvl w:val="0"/>
                <w:numId w:val="0"/>
              </w:numPr>
              <w:spacing w:before="0" w:after="0" w:line="240" w:lineRule="auto"/>
              <w:rPr>
                <w:sz w:val="22"/>
              </w:rPr>
            </w:pPr>
          </w:p>
        </w:tc>
        <w:tc>
          <w:tcPr>
            <w:tcW w:w="1657" w:type="dxa"/>
          </w:tcPr>
          <w:p w14:paraId="35F1B9AE" w14:textId="77777777" w:rsidR="00017339" w:rsidRPr="0035021E" w:rsidRDefault="00017339" w:rsidP="00017339">
            <w:pPr>
              <w:numPr>
                <w:ilvl w:val="0"/>
                <w:numId w:val="0"/>
              </w:numPr>
              <w:spacing w:before="0" w:after="0" w:line="240" w:lineRule="auto"/>
              <w:jc w:val="center"/>
              <w:rPr>
                <w:sz w:val="24"/>
              </w:rPr>
            </w:pPr>
            <w:r>
              <w:rPr>
                <w:sz w:val="24"/>
              </w:rPr>
              <w:t>Ma trận affinity W</w:t>
            </w:r>
          </w:p>
        </w:tc>
      </w:tr>
    </w:tbl>
    <w:p w14:paraId="35F1B9B0" w14:textId="77777777" w:rsidR="0035021E" w:rsidRDefault="00EC187A" w:rsidP="003517A4">
      <w:r>
        <w:t>Hình 3.2. Hình minh họa đồ thị và ma trận tương đồng của ảnh</w:t>
      </w:r>
    </w:p>
    <w:p w14:paraId="35F1B9B1" w14:textId="77777777" w:rsidR="00C6364B" w:rsidRDefault="00EC187A" w:rsidP="00C6364B">
      <w:r>
        <w:t xml:space="preserve">Xét theo tính liên thông của các điểm ảnh cho ta đồ thị G tương ứng và hiển nhiên ma trận trọng số </w:t>
      </w:r>
      <w:r w:rsidRPr="00F37D25">
        <w:rPr>
          <w:b/>
        </w:rPr>
        <w:t>W</w:t>
      </w:r>
      <w:r w:rsidR="00801605">
        <w:t xml:space="preserve"> là ma trận đối xứng và</w:t>
      </w:r>
      <w:r>
        <w:t xml:space="preserve"> chứa rất nhiều số 0 được minh họa trong hình 3.2. Để tiết kiệm bộ nhớ, ma trận thưa </w:t>
      </w:r>
      <w:r w:rsidRPr="00F37D25">
        <w:rPr>
          <w:b/>
        </w:rPr>
        <w:t>W</w:t>
      </w:r>
      <w:r>
        <w:t xml:space="preserve"> được lưu dưới dạng COO</w:t>
      </w:r>
      <w:sdt>
        <w:sdtPr>
          <w:id w:val="1852809"/>
          <w:citation/>
        </w:sdtPr>
        <w:sdtContent>
          <w:r w:rsidR="00141D88">
            <w:fldChar w:fldCharType="begin"/>
          </w:r>
          <w:r w:rsidR="00141D88">
            <w:instrText xml:space="preserve"> CITATION Bel08 \l 1033 </w:instrText>
          </w:r>
          <w:r w:rsidR="00141D88">
            <w:fldChar w:fldCharType="separate"/>
          </w:r>
          <w:r w:rsidR="004F603F">
            <w:rPr>
              <w:noProof/>
            </w:rPr>
            <w:t xml:space="preserve"> [</w:t>
          </w:r>
          <w:hyperlink w:anchor="Bel08" w:history="1">
            <w:r w:rsidR="004F603F" w:rsidRPr="004F603F">
              <w:rPr>
                <w:rStyle w:val="ListLabel6"/>
                <w:rFonts w:cs="Times New Roman"/>
                <w:noProof/>
              </w:rPr>
              <w:t>16</w:t>
            </w:r>
          </w:hyperlink>
          <w:r w:rsidR="004F603F">
            <w:rPr>
              <w:noProof/>
            </w:rPr>
            <w:t>]</w:t>
          </w:r>
          <w:r w:rsidR="00141D88">
            <w:rPr>
              <w:noProof/>
            </w:rPr>
            <w:fldChar w:fldCharType="end"/>
          </w:r>
        </w:sdtContent>
      </w:sdt>
      <w:r>
        <w:t>. Lúc này ma trận thưa được lưu thành các mảng với giá trị và những vị trí tương ứng của các phần tử khác 0 của ma trận.</w:t>
      </w:r>
      <w:r w:rsidR="00801605">
        <w:t xml:space="preserve"> Ví dụ dạng COO của ma trận thưa </w:t>
      </w:r>
      <w:r w:rsidR="00801605" w:rsidRPr="00F37D25">
        <w:rPr>
          <w:b/>
        </w:rPr>
        <w:t>A</w:t>
      </w:r>
      <w:r w:rsidR="00801605">
        <w:t xml:space="preserve"> sẽ được lưu thành 3 mảng row, col và val là chỉ số dòng, chỉ số cột và giá trị tương ứng của các phần tử khác 0 của </w:t>
      </w:r>
      <w:r w:rsidR="00801605" w:rsidRPr="00F37D25">
        <w:rPr>
          <w:b/>
        </w:rPr>
        <w:t>A</w:t>
      </w:r>
      <w:r w:rsidR="0080160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7"/>
        <w:gridCol w:w="4291"/>
      </w:tblGrid>
      <w:tr w:rsidR="00C6364B" w14:paraId="35F1B9B7" w14:textId="77777777" w:rsidTr="00712C34">
        <w:trPr>
          <w:trHeight w:val="1124"/>
          <w:jc w:val="center"/>
        </w:trPr>
        <w:tc>
          <w:tcPr>
            <w:tcW w:w="3197" w:type="dxa"/>
            <w:vAlign w:val="center"/>
          </w:tcPr>
          <w:p w14:paraId="35F1B9B2" w14:textId="77777777" w:rsidR="00C6364B" w:rsidRDefault="00C6364B" w:rsidP="00C6364B">
            <w:pPr>
              <w:numPr>
                <w:ilvl w:val="0"/>
                <w:numId w:val="0"/>
              </w:numPr>
              <w:spacing w:before="0" w:after="0" w:line="240" w:lineRule="auto"/>
              <w:jc w:val="center"/>
            </w:pPr>
            <m:oMathPara>
              <m:oMath>
                <m:r>
                  <w:rPr>
                    <w:rFonts w:ascii="Cambria Math" w:hAnsi="Cambria Math"/>
                  </w:rPr>
                  <m:t>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1 3 0 5</m:t>
                        </m:r>
                      </m:e>
                      <m:e>
                        <m:r>
                          <w:rPr>
                            <w:rFonts w:ascii="Cambria Math" w:hAnsi="Cambria Math"/>
                          </w:rPr>
                          <m:t>3 1 0 0</m:t>
                        </m:r>
                        <m:ctrlPr>
                          <w:rPr>
                            <w:rFonts w:ascii="Cambria Math" w:eastAsia="Cambria Math" w:hAnsi="Cambria Math" w:cs="Cambria Math"/>
                            <w:i/>
                          </w:rPr>
                        </m:ctrlPr>
                      </m:e>
                      <m:e>
                        <m:r>
                          <w:rPr>
                            <w:rFonts w:ascii="Cambria Math" w:eastAsia="Cambria Math" w:hAnsi="Cambria Math" w:cs="Cambria Math"/>
                          </w:rPr>
                          <m:t>0 0 1 4</m:t>
                        </m:r>
                        <m:ctrlPr>
                          <w:rPr>
                            <w:rFonts w:ascii="Cambria Math" w:eastAsia="Cambria Math" w:hAnsi="Cambria Math" w:cs="Cambria Math"/>
                            <w:i/>
                          </w:rPr>
                        </m:ctrlPr>
                      </m:e>
                      <m:e>
                        <m:r>
                          <w:rPr>
                            <w:rFonts w:ascii="Cambria Math" w:eastAsia="Cambria Math" w:hAnsi="Cambria Math" w:cs="Cambria Math"/>
                          </w:rPr>
                          <m:t>5 0 4 1</m:t>
                        </m:r>
                      </m:e>
                    </m:eqArr>
                  </m:e>
                </m:d>
                <m:r>
                  <w:rPr>
                    <w:rFonts w:ascii="Cambria Math" w:hAnsi="Cambria Math"/>
                  </w:rPr>
                  <m:t xml:space="preserve"> </m:t>
                </m:r>
                <m:r>
                  <m:rPr>
                    <m:sty m:val="p"/>
                  </m:rPr>
                  <w:rPr>
                    <w:rFonts w:ascii="Cambria Math" w:hAnsi="Cambria Math"/>
                  </w:rPr>
                  <w:br/>
                </m:r>
              </m:oMath>
            </m:oMathPara>
          </w:p>
        </w:tc>
        <w:tc>
          <w:tcPr>
            <w:tcW w:w="4291" w:type="dxa"/>
            <w:vAlign w:val="center"/>
          </w:tcPr>
          <w:p w14:paraId="35F1B9B3" w14:textId="77777777" w:rsidR="00C6364B" w:rsidRDefault="00C6364B" w:rsidP="00C6364B">
            <w:pPr>
              <w:numPr>
                <w:ilvl w:val="0"/>
                <w:numId w:val="0"/>
              </w:numPr>
              <w:spacing w:before="0" w:after="0" w:line="240" w:lineRule="auto"/>
              <w:jc w:val="center"/>
            </w:pPr>
            <w:r>
              <w:t>row = [0 0 0 1 1 2 2 3 3 3]</w:t>
            </w:r>
          </w:p>
          <w:p w14:paraId="35F1B9B4" w14:textId="77777777" w:rsidR="00C6364B" w:rsidRDefault="00C6364B" w:rsidP="00C6364B">
            <w:pPr>
              <w:numPr>
                <w:ilvl w:val="0"/>
                <w:numId w:val="0"/>
              </w:numPr>
              <w:spacing w:before="0" w:after="0" w:line="240" w:lineRule="auto"/>
              <w:jc w:val="center"/>
            </w:pPr>
            <w:r>
              <w:t>col  = [0 1 3 0 1 2 3 0 2 3]</w:t>
            </w:r>
          </w:p>
          <w:p w14:paraId="35F1B9B5" w14:textId="77777777" w:rsidR="00C6364B" w:rsidRDefault="00C6364B" w:rsidP="00C6364B">
            <w:pPr>
              <w:numPr>
                <w:ilvl w:val="0"/>
                <w:numId w:val="0"/>
              </w:numPr>
              <w:spacing w:before="0" w:after="0" w:line="240" w:lineRule="auto"/>
              <w:jc w:val="center"/>
            </w:pPr>
            <w:r>
              <w:t>val  = [1 3 5 3 1 1 4 5 4 1]</w:t>
            </w:r>
          </w:p>
          <w:p w14:paraId="35F1B9B6" w14:textId="77777777" w:rsidR="00C6364B" w:rsidRDefault="00C6364B" w:rsidP="00C6364B">
            <w:pPr>
              <w:numPr>
                <w:ilvl w:val="0"/>
                <w:numId w:val="0"/>
              </w:numPr>
              <w:spacing w:before="0" w:after="0" w:line="240" w:lineRule="auto"/>
              <w:jc w:val="center"/>
            </w:pPr>
          </w:p>
        </w:tc>
      </w:tr>
    </w:tbl>
    <w:p w14:paraId="35F1B9B8" w14:textId="77777777" w:rsidR="00AB50EA" w:rsidRDefault="00AB50EA" w:rsidP="003517A4">
      <w:r>
        <w:t>Với mỗi điểm ảnh i sẽ có các điểm ảnh liên thông j tương ứng, hay nói cách khác sẽ có w</w:t>
      </w:r>
      <w:r>
        <w:rPr>
          <w:vertAlign w:val="subscript"/>
        </w:rPr>
        <w:t>ij</w:t>
      </w:r>
      <w:r>
        <w:t xml:space="preserve"> cho hai điểm ảnh liên thông i và j theo khoảng cách liên thông cho trước r. Như vậy với ảnh vào I</w:t>
      </w:r>
      <w:r w:rsidR="00D05BBC" w:rsidRPr="00D05BBC">
        <w:rPr>
          <w:vertAlign w:val="subscript"/>
        </w:rPr>
        <w:t>(row x col)</w:t>
      </w:r>
      <w:r w:rsidR="00D05BBC">
        <w:t xml:space="preserve"> cần xét (row x col) đỉnh tuần tự nhau sẽ mất nhiều thời gian. Chính vì vậy, ta có thể thực hiện song song mỗi đỉnh i </w:t>
      </w:r>
      <w:r w:rsidR="00D05BBC">
        <w:sym w:font="Symbol" w:char="F0CE"/>
      </w:r>
      <w:r w:rsidR="00D05BBC">
        <w:t xml:space="preserve"> (row x col) tìm các đỉnh liên thông j và</w:t>
      </w:r>
      <w:r w:rsidR="00BD1922">
        <w:t xml:space="preserve"> tính</w:t>
      </w:r>
      <w:r w:rsidR="00D05BBC">
        <w:t xml:space="preserve"> trọng số w</w:t>
      </w:r>
      <w:r w:rsidR="00D05BBC">
        <w:rPr>
          <w:vertAlign w:val="subscript"/>
        </w:rPr>
        <w:t>ij</w:t>
      </w:r>
      <w:r w:rsidR="00654A45">
        <w:t xml:space="preserve">. Chúng tôi đề xuất </w:t>
      </w:r>
      <w:r w:rsidR="006C5C68">
        <w:t>giải thuật 3.2</w:t>
      </w:r>
      <w:r w:rsidR="00654A45">
        <w:t xml:space="preserve"> để tìm ma trận trọng số </w:t>
      </w:r>
      <w:r w:rsidR="00654A45" w:rsidRPr="00F37D25">
        <w:rPr>
          <w:b/>
        </w:rPr>
        <w:t>W</w:t>
      </w:r>
      <w:r w:rsidR="00654A45">
        <w:t xml:space="preserve"> được song song hóa trên GPU.</w:t>
      </w:r>
    </w:p>
    <w:p w14:paraId="35F1B9B9" w14:textId="77777777" w:rsidR="006C5C68" w:rsidRDefault="006C5C68" w:rsidP="006C5C68">
      <w:pPr>
        <w:ind w:firstLine="0"/>
      </w:pPr>
      <w:r w:rsidRPr="00854015">
        <w:rPr>
          <w:b/>
          <w:highlight w:val="yellow"/>
        </w:rPr>
        <w:t>Giải thuật 3.2:</w:t>
      </w:r>
      <w:r w:rsidRPr="00854015">
        <w:rPr>
          <w:highlight w:val="yellow"/>
        </w:rPr>
        <w:t xml:space="preserve"> Giải thuật tìm ma trận trọng số W trên GPU</w:t>
      </w:r>
    </w:p>
    <w:p w14:paraId="35F1B9BA" w14:textId="77777777" w:rsidR="006C5C68" w:rsidRDefault="006C5C68" w:rsidP="003808EA">
      <w:pPr>
        <w:pBdr>
          <w:top w:val="single" w:sz="4" w:space="1" w:color="auto"/>
          <w:left w:val="single" w:sz="4" w:space="4" w:color="auto"/>
          <w:bottom w:val="single" w:sz="4" w:space="1" w:color="auto"/>
          <w:right w:val="single" w:sz="4" w:space="4" w:color="auto"/>
        </w:pBdr>
        <w:ind w:left="360" w:firstLine="0"/>
      </w:pPr>
      <w:r>
        <w:t>Giải thuật 3.2: Giải thuật tìm ma trận trọng số W trên GPU</w:t>
      </w:r>
    </w:p>
    <w:p w14:paraId="35F1B9BB" w14:textId="77777777" w:rsidR="0007107F" w:rsidRDefault="0007107F" w:rsidP="003808EA">
      <w:pPr>
        <w:pStyle w:val="ListParagraph"/>
        <w:numPr>
          <w:ilvl w:val="0"/>
          <w:numId w:val="6"/>
        </w:numPr>
        <w:pBdr>
          <w:top w:val="single" w:sz="4" w:space="1" w:color="auto"/>
          <w:left w:val="single" w:sz="4" w:space="4" w:color="auto"/>
          <w:bottom w:val="single" w:sz="4" w:space="1" w:color="auto"/>
          <w:right w:val="single" w:sz="4" w:space="4" w:color="auto"/>
        </w:pBdr>
      </w:pPr>
      <w:r>
        <w:t xml:space="preserve">Sao chép ma trận </w:t>
      </w:r>
      <w:r w:rsidR="00BD1922">
        <w:t>I của ảnh vào từ</w:t>
      </w:r>
      <w:r w:rsidR="00EE01E2">
        <w:t xml:space="preserve"> host</w:t>
      </w:r>
      <w:r w:rsidR="00BD1922">
        <w:t xml:space="preserve"> </w:t>
      </w:r>
      <w:r w:rsidR="00EE01E2">
        <w:t xml:space="preserve">(bộ nhớ trên </w:t>
      </w:r>
      <w:r w:rsidR="00BD1922">
        <w:t>CPU</w:t>
      </w:r>
      <w:r w:rsidR="00EE01E2">
        <w:t>)</w:t>
      </w:r>
      <w:r w:rsidR="00BD1922">
        <w:t xml:space="preserve"> sang</w:t>
      </w:r>
      <w:r w:rsidR="00EE01E2">
        <w:t xml:space="preserve"> device (bộ nhớ</w:t>
      </w:r>
      <w:r w:rsidR="00BD1922">
        <w:t xml:space="preserve"> GPU</w:t>
      </w:r>
      <w:r w:rsidR="00EE01E2">
        <w:t>)</w:t>
      </w:r>
    </w:p>
    <w:p w14:paraId="35F1B9BC" w14:textId="77777777" w:rsidR="00BD1922" w:rsidRDefault="00BD1922" w:rsidP="003808EA">
      <w:pPr>
        <w:pStyle w:val="ListParagraph"/>
        <w:numPr>
          <w:ilvl w:val="0"/>
          <w:numId w:val="6"/>
        </w:numPr>
        <w:pBdr>
          <w:top w:val="single" w:sz="4" w:space="1" w:color="auto"/>
          <w:left w:val="single" w:sz="4" w:space="4" w:color="auto"/>
          <w:bottom w:val="single" w:sz="4" w:space="1" w:color="auto"/>
          <w:right w:val="single" w:sz="4" w:space="4" w:color="auto"/>
        </w:pBdr>
      </w:pPr>
      <w:r>
        <w:t xml:space="preserve">Xác định tổng số phần tử khác 0 của ma trận trọng số </w:t>
      </w:r>
      <w:r w:rsidRPr="00F37D25">
        <w:rPr>
          <w:b/>
        </w:rPr>
        <w:t>W</w:t>
      </w:r>
      <w:r>
        <w:t xml:space="preserve"> tương ứng với ma trận vào I.</w:t>
      </w:r>
    </w:p>
    <w:p w14:paraId="35F1B9BD" w14:textId="77777777" w:rsidR="00BD1922" w:rsidRDefault="00BD1922" w:rsidP="003808EA">
      <w:pPr>
        <w:pStyle w:val="ListParagraph"/>
        <w:numPr>
          <w:ilvl w:val="0"/>
          <w:numId w:val="6"/>
        </w:numPr>
        <w:pBdr>
          <w:top w:val="single" w:sz="4" w:space="1" w:color="auto"/>
          <w:left w:val="single" w:sz="4" w:space="4" w:color="auto"/>
          <w:bottom w:val="single" w:sz="4" w:space="1" w:color="auto"/>
          <w:right w:val="single" w:sz="4" w:space="4" w:color="auto"/>
        </w:pBdr>
      </w:pPr>
      <w:r>
        <w:lastRenderedPageBreak/>
        <w:t>Hàm kernel: với mỗi đỉnh i xác định vị trí đỉnh liên thông j và tính trọng số w</w:t>
      </w:r>
      <w:r w:rsidRPr="003808EA">
        <w:rPr>
          <w:vertAlign w:val="subscript"/>
        </w:rPr>
        <w:t>ij</w:t>
      </w:r>
      <w:r>
        <w:t xml:space="preserve"> tương ứng.</w:t>
      </w:r>
    </w:p>
    <w:p w14:paraId="35F1B9BE" w14:textId="77777777" w:rsidR="00BD1922" w:rsidRDefault="00BD1922" w:rsidP="003808EA">
      <w:pPr>
        <w:pStyle w:val="ListParagraph"/>
        <w:numPr>
          <w:ilvl w:val="0"/>
          <w:numId w:val="6"/>
        </w:numPr>
        <w:pBdr>
          <w:top w:val="single" w:sz="4" w:space="1" w:color="auto"/>
          <w:left w:val="single" w:sz="4" w:space="4" w:color="auto"/>
          <w:bottom w:val="single" w:sz="4" w:space="1" w:color="auto"/>
          <w:right w:val="single" w:sz="4" w:space="4" w:color="auto"/>
        </w:pBdr>
      </w:pPr>
      <w:r>
        <w:t xml:space="preserve">Cấp phát bộ nhớ cho ma trận </w:t>
      </w:r>
      <w:r w:rsidRPr="00F37D25">
        <w:rPr>
          <w:b/>
        </w:rPr>
        <w:t>W</w:t>
      </w:r>
      <w:r>
        <w:t xml:space="preserve"> trên GPU.</w:t>
      </w:r>
    </w:p>
    <w:p w14:paraId="35F1B9BF" w14:textId="77777777" w:rsidR="00BD1922" w:rsidRDefault="00BD1922" w:rsidP="003808EA">
      <w:pPr>
        <w:pStyle w:val="ListParagraph"/>
        <w:numPr>
          <w:ilvl w:val="0"/>
          <w:numId w:val="6"/>
        </w:numPr>
        <w:pBdr>
          <w:top w:val="single" w:sz="4" w:space="1" w:color="auto"/>
          <w:left w:val="single" w:sz="4" w:space="4" w:color="auto"/>
          <w:bottom w:val="single" w:sz="4" w:space="1" w:color="auto"/>
          <w:right w:val="single" w:sz="4" w:space="4" w:color="auto"/>
        </w:pBdr>
      </w:pPr>
      <w:r>
        <w:t>Gọi hàm kernel thực thi song song trên GPU với số block và số thread tương ứng với thiết bị hệ thống.</w:t>
      </w:r>
    </w:p>
    <w:p w14:paraId="35F1B9C0" w14:textId="77777777" w:rsidR="00BD1922" w:rsidRPr="00D05BBC" w:rsidRDefault="00BD1922" w:rsidP="003808EA">
      <w:pPr>
        <w:pStyle w:val="ListParagraph"/>
        <w:numPr>
          <w:ilvl w:val="0"/>
          <w:numId w:val="6"/>
        </w:numPr>
        <w:pBdr>
          <w:top w:val="single" w:sz="4" w:space="1" w:color="auto"/>
          <w:left w:val="single" w:sz="4" w:space="4" w:color="auto"/>
          <w:bottom w:val="single" w:sz="4" w:space="1" w:color="auto"/>
          <w:right w:val="single" w:sz="4" w:space="4" w:color="auto"/>
        </w:pBdr>
      </w:pPr>
      <w:r>
        <w:t>Lưu kết quả dưới dạng COO trên GPU.</w:t>
      </w:r>
    </w:p>
    <w:p w14:paraId="35F1B9C1" w14:textId="77777777" w:rsidR="003517A4" w:rsidRPr="00AC4EB7" w:rsidRDefault="000C3C2E" w:rsidP="003517A4">
      <w:r>
        <w:t>Kết quả thực nghiệm đạt khi tính ma trận trọng số W trên GPU với thời gian khá tốt so với tính trên CPU, kết quả và nhận xét được trình bày ở chương sau.</w:t>
      </w:r>
    </w:p>
    <w:p w14:paraId="35F1B9C2" w14:textId="77777777" w:rsidR="00694740" w:rsidRDefault="005501D9" w:rsidP="00AC4EB7">
      <w:pPr>
        <w:pStyle w:val="Heading2"/>
        <w:rPr>
          <w:lang w:val="en-US"/>
        </w:rPr>
      </w:pPr>
      <w:bookmarkStart w:id="116" w:name="_Toc371779671"/>
      <w:bookmarkStart w:id="117" w:name="_Toc378314111"/>
      <w:r>
        <w:t>Tính trị riêng trên GPU</w:t>
      </w:r>
      <w:bookmarkEnd w:id="116"/>
      <w:bookmarkEnd w:id="117"/>
    </w:p>
    <w:p w14:paraId="35F1B9C3" w14:textId="77777777" w:rsidR="00421E53" w:rsidRDefault="00421E53" w:rsidP="00421E53">
      <w:r>
        <w:t xml:space="preserve">Thuật toán Ncuts dựa trên phương pháp phân hoạch đồ thị và phân vùng quang phổ như đã trình bày ở chương 2, bài toán chuyển về giải hệ </w:t>
      </w:r>
      <w:r w:rsidR="00615C79">
        <w:t>phương trình</w:t>
      </w:r>
      <w:r>
        <w:t xml:space="preserve"> tuyến tính. Bài toán cần giải quyết vấn đề tìm trị riêng của ma trận trọng số </w:t>
      </w:r>
      <w:r w:rsidRPr="00F37D25">
        <w:rPr>
          <w:b/>
        </w:rPr>
        <w:t>W</w:t>
      </w:r>
      <w:r>
        <w:t xml:space="preserve">. Dưới góc nhìn của phương pháp phân vùng quang phổ, bài toán đưa về giải quyết vấn đề tìm k vector riêng nhỏ nhất của ma trận Laplace của ma trận trọng số </w:t>
      </w:r>
      <w:r w:rsidRPr="00F37D25">
        <w:rPr>
          <w:b/>
        </w:rPr>
        <w:t>W</w:t>
      </w:r>
      <w:r>
        <w:t xml:space="preserve">. Vì ma trận trọng số </w:t>
      </w:r>
      <w:r w:rsidRPr="00F37D25">
        <w:rPr>
          <w:b/>
        </w:rPr>
        <w:t>W</w:t>
      </w:r>
      <w:r>
        <w:t xml:space="preserve"> là ma trận thưa đối xứng có kích cỡ tương đối lớn nên thời gian tính vector riêng chiếm khá nhiều thời gian trong toàn bộ quá trình phân đoạn ảnh Ncuts. Đặc biệt với kích thước ảnh càng lớn thì kích cỡ ma trận cũng tăng đáng kể, vì vậy thời gian tìm trị riêng chiếm nhiều thời gian hơn trong trường hợp này. Nhận thấy vấn đề này, với mong muốn rút ngắn thời gian tính trị riêng trên ma trận </w:t>
      </w:r>
      <w:r w:rsidRPr="00F37D25">
        <w:rPr>
          <w:b/>
        </w:rPr>
        <w:t>W</w:t>
      </w:r>
      <w:r>
        <w:t xml:space="preserve">, chúng tôi đề xuất phương pháp song song hóa tính trị riêng của ma trận </w:t>
      </w:r>
      <w:r w:rsidRPr="00F37D25">
        <w:rPr>
          <w:b/>
        </w:rPr>
        <w:t>W</w:t>
      </w:r>
      <w:r>
        <w:t xml:space="preserve"> trên GPU. Thuật toán chúng tôi chọn nghiên cứu trong đề tài để tìm trị riêng là thuật toán Lanczos. Thuật toán Lanczos là thuật toán hữu hiệu cho việc tìm k trị riêng nhỏ nhất hoặc lớn nhấ</w:t>
      </w:r>
      <w:r w:rsidR="004D31F5">
        <w:t>t</w:t>
      </w:r>
      <w:r>
        <w:t>.</w:t>
      </w:r>
      <w:r w:rsidR="004D31F5">
        <w:t xml:space="preserve"> </w:t>
      </w:r>
    </w:p>
    <w:p w14:paraId="35F1B9C4" w14:textId="77777777" w:rsidR="0070032E" w:rsidRDefault="00421E53" w:rsidP="00E70463">
      <w:pPr>
        <w:ind w:firstLine="0"/>
        <w:rPr>
          <w:szCs w:val="26"/>
        </w:rPr>
      </w:pPr>
      <w:r w:rsidRPr="00854015">
        <w:rPr>
          <w:b/>
          <w:szCs w:val="26"/>
          <w:highlight w:val="yellow"/>
        </w:rPr>
        <w:t>Thuậ</w:t>
      </w:r>
      <w:r w:rsidR="0070032E" w:rsidRPr="00854015">
        <w:rPr>
          <w:b/>
          <w:szCs w:val="26"/>
          <w:highlight w:val="yellow"/>
        </w:rPr>
        <w:t>t toán 3.2:</w:t>
      </w:r>
      <w:r w:rsidR="0070032E" w:rsidRPr="00854015">
        <w:rPr>
          <w:szCs w:val="26"/>
          <w:highlight w:val="yellow"/>
        </w:rPr>
        <w:t xml:space="preserve"> Thuật toán Lanczos</w:t>
      </w:r>
      <w:r w:rsidR="004D31F5" w:rsidRPr="00854015">
        <w:rPr>
          <w:szCs w:val="26"/>
          <w:highlight w:val="yellow"/>
        </w:rPr>
        <w:t xml:space="preserve"> </w:t>
      </w:r>
      <w:sdt>
        <w:sdtPr>
          <w:rPr>
            <w:szCs w:val="26"/>
            <w:highlight w:val="yellow"/>
          </w:rPr>
          <w:id w:val="11146244"/>
          <w:citation/>
        </w:sdtPr>
        <w:sdtContent>
          <w:r w:rsidR="00141D88" w:rsidRPr="00854015">
            <w:rPr>
              <w:highlight w:val="yellow"/>
            </w:rPr>
            <w:fldChar w:fldCharType="begin"/>
          </w:r>
          <w:r w:rsidR="00141D88" w:rsidRPr="00854015">
            <w:rPr>
              <w:highlight w:val="yellow"/>
            </w:rPr>
            <w:instrText xml:space="preserve"> CITATION Jan02 \l 1033 </w:instrText>
          </w:r>
          <w:r w:rsidR="00141D88" w:rsidRPr="00854015">
            <w:rPr>
              <w:highlight w:val="yellow"/>
            </w:rPr>
            <w:fldChar w:fldCharType="separate"/>
          </w:r>
          <w:r w:rsidR="004F603F" w:rsidRPr="00854015">
            <w:rPr>
              <w:noProof/>
              <w:highlight w:val="yellow"/>
            </w:rPr>
            <w:t>[</w:t>
          </w:r>
          <w:hyperlink w:anchor="Jan02" w:history="1">
            <w:r w:rsidR="004F603F" w:rsidRPr="00854015">
              <w:rPr>
                <w:rStyle w:val="ListLabel6"/>
                <w:rFonts w:cs="Times New Roman"/>
                <w:noProof/>
                <w:highlight w:val="yellow"/>
              </w:rPr>
              <w:t>17</w:t>
            </w:r>
          </w:hyperlink>
          <w:r w:rsidR="004F603F" w:rsidRPr="00854015">
            <w:rPr>
              <w:noProof/>
              <w:highlight w:val="yellow"/>
            </w:rPr>
            <w:t>]</w:t>
          </w:r>
          <w:r w:rsidR="00141D88" w:rsidRPr="00854015">
            <w:rPr>
              <w:noProof/>
              <w:highlight w:val="yellow"/>
            </w:rPr>
            <w:fldChar w:fldCharType="end"/>
          </w:r>
        </w:sdtContent>
      </w:sdt>
    </w:p>
    <w:p w14:paraId="35F1B9C5" w14:textId="77777777" w:rsidR="0070032E" w:rsidRDefault="0070032E" w:rsidP="00E70463">
      <w:pPr>
        <w:pBdr>
          <w:top w:val="single" w:sz="4" w:space="1" w:color="auto"/>
          <w:left w:val="single" w:sz="4" w:space="4" w:color="auto"/>
          <w:bottom w:val="single" w:sz="4" w:space="1" w:color="auto"/>
          <w:right w:val="single" w:sz="4" w:space="4" w:color="auto"/>
        </w:pBdr>
        <w:ind w:firstLine="0"/>
        <w:rPr>
          <w:szCs w:val="26"/>
        </w:rPr>
      </w:pPr>
      <w:r w:rsidRPr="005A276D">
        <w:rPr>
          <w:szCs w:val="26"/>
          <w:highlight w:val="yellow"/>
        </w:rPr>
        <w:t>Thuật toán 3.2: Thuật toán Lanczos tính trị riêng và vector riêng</w:t>
      </w:r>
    </w:p>
    <w:p w14:paraId="35F1B9C6" w14:textId="77777777" w:rsidR="00421E53" w:rsidRDefault="0070032E" w:rsidP="00E70463">
      <w:pPr>
        <w:pBdr>
          <w:top w:val="single" w:sz="4" w:space="1" w:color="auto"/>
          <w:left w:val="single" w:sz="4" w:space="4" w:color="auto"/>
          <w:bottom w:val="single" w:sz="4" w:space="1" w:color="auto"/>
          <w:right w:val="single" w:sz="4" w:space="4" w:color="auto"/>
        </w:pBdr>
        <w:ind w:firstLine="0"/>
        <w:rPr>
          <w:szCs w:val="26"/>
        </w:rPr>
      </w:pPr>
      <w:r>
        <w:rPr>
          <w:szCs w:val="26"/>
        </w:rPr>
        <w:t>Input:</w:t>
      </w:r>
      <w:r w:rsidR="00E70463">
        <w:rPr>
          <w:szCs w:val="26"/>
        </w:rPr>
        <w:t xml:space="preserve"> Ma</w:t>
      </w:r>
      <w:r>
        <w:rPr>
          <w:szCs w:val="26"/>
        </w:rPr>
        <w:t xml:space="preserve"> </w:t>
      </w:r>
      <w:r w:rsidR="00421E53">
        <w:rPr>
          <w:szCs w:val="26"/>
        </w:rPr>
        <w:t xml:space="preserve">trận đối xứng </w:t>
      </w:r>
      <w:r w:rsidR="00421E53" w:rsidRPr="00F37D25">
        <w:rPr>
          <w:b/>
          <w:szCs w:val="26"/>
        </w:rPr>
        <w:t>A</w:t>
      </w:r>
      <w:r w:rsidR="00421E53">
        <w:rPr>
          <w:szCs w:val="26"/>
        </w:rPr>
        <w:t xml:space="preserve"> </w:t>
      </w:r>
      <w:r w:rsidR="00421E53">
        <w:rPr>
          <w:szCs w:val="26"/>
        </w:rPr>
        <w:sym w:font="Symbol" w:char="F0CE"/>
      </w:r>
      <w:r w:rsidR="00421E53">
        <w:rPr>
          <w:szCs w:val="26"/>
        </w:rPr>
        <w:t>R</w:t>
      </w:r>
      <w:r w:rsidR="00421E53">
        <w:rPr>
          <w:szCs w:val="26"/>
          <w:vertAlign w:val="superscript"/>
        </w:rPr>
        <w:t>nxn</w:t>
      </w:r>
      <w:r w:rsidR="00421E53">
        <w:rPr>
          <w:szCs w:val="26"/>
        </w:rPr>
        <w:t xml:space="preserve"> và vector w</w:t>
      </w:r>
      <w:r w:rsidR="00421E53">
        <w:rPr>
          <w:szCs w:val="26"/>
        </w:rPr>
        <w:sym w:font="Symbol" w:char="F0CE"/>
      </w:r>
      <w:r w:rsidR="00421E53">
        <w:rPr>
          <w:szCs w:val="26"/>
        </w:rPr>
        <w:t>R</w:t>
      </w:r>
      <w:r w:rsidR="00421E53">
        <w:rPr>
          <w:szCs w:val="26"/>
          <w:vertAlign w:val="superscript"/>
        </w:rPr>
        <w:t>n</w:t>
      </w:r>
      <w:r w:rsidR="00421E53">
        <w:rPr>
          <w:szCs w:val="26"/>
        </w:rPr>
        <w:t xml:space="preserve"> là vector đơn vị chuẩn 2. Ma trận đường chéo đối xứng </w:t>
      </w:r>
      <w:r w:rsidR="00421E53" w:rsidRPr="00F37D25">
        <w:rPr>
          <w:b/>
          <w:szCs w:val="26"/>
        </w:rPr>
        <w:t>T</w:t>
      </w:r>
      <w:r w:rsidR="00421E53">
        <w:rPr>
          <w:szCs w:val="26"/>
          <w:vertAlign w:val="subscript"/>
        </w:rPr>
        <w:t>k</w:t>
      </w:r>
      <w:r w:rsidR="00421E53">
        <w:rPr>
          <w:szCs w:val="26"/>
        </w:rPr>
        <w:t xml:space="preserve"> có tính chất </w:t>
      </w:r>
      <w:r w:rsidR="00421E53">
        <w:rPr>
          <w:szCs w:val="26"/>
        </w:rPr>
        <w:sym w:font="Symbol" w:char="F06C"/>
      </w:r>
      <w:r w:rsidR="00421E53">
        <w:rPr>
          <w:szCs w:val="26"/>
        </w:rPr>
        <w:t>(</w:t>
      </w:r>
      <w:r w:rsidR="00421E53" w:rsidRPr="00F37D25">
        <w:rPr>
          <w:b/>
          <w:szCs w:val="26"/>
        </w:rPr>
        <w:t>T</w:t>
      </w:r>
      <w:r w:rsidR="00421E53">
        <w:rPr>
          <w:szCs w:val="26"/>
          <w:vertAlign w:val="subscript"/>
        </w:rPr>
        <w:t>k</w:t>
      </w:r>
      <w:r w:rsidR="00421E53">
        <w:rPr>
          <w:szCs w:val="26"/>
        </w:rPr>
        <w:t xml:space="preserve">) </w:t>
      </w:r>
      <w:r w:rsidR="00421E53">
        <w:rPr>
          <w:szCs w:val="26"/>
        </w:rPr>
        <w:sym w:font="Symbol" w:char="F0CC"/>
      </w:r>
      <w:r w:rsidR="00421E53">
        <w:rPr>
          <w:szCs w:val="26"/>
        </w:rPr>
        <w:t xml:space="preserve"> </w:t>
      </w:r>
      <w:r w:rsidR="00421E53">
        <w:rPr>
          <w:szCs w:val="26"/>
        </w:rPr>
        <w:sym w:font="Symbol" w:char="F06C"/>
      </w:r>
      <w:r w:rsidR="00421E53">
        <w:rPr>
          <w:szCs w:val="26"/>
        </w:rPr>
        <w:t>(</w:t>
      </w:r>
      <w:r w:rsidR="00421E53" w:rsidRPr="00F37D25">
        <w:rPr>
          <w:b/>
          <w:szCs w:val="26"/>
        </w:rPr>
        <w:t>A</w:t>
      </w:r>
      <w:r w:rsidR="00421E53">
        <w:rPr>
          <w:szCs w:val="26"/>
        </w:rPr>
        <w:t>).</w:t>
      </w:r>
    </w:p>
    <w:p w14:paraId="35F1B9C7" w14:textId="77777777" w:rsidR="00E70463" w:rsidRDefault="00E70463" w:rsidP="00254602">
      <w:pPr>
        <w:pBdr>
          <w:top w:val="single" w:sz="4" w:space="1" w:color="auto"/>
          <w:left w:val="single" w:sz="4" w:space="4" w:color="auto"/>
          <w:bottom w:val="single" w:sz="4" w:space="1" w:color="auto"/>
          <w:right w:val="single" w:sz="4" w:space="4" w:color="auto"/>
        </w:pBdr>
        <w:ind w:firstLine="0"/>
        <w:rPr>
          <w:szCs w:val="26"/>
        </w:rPr>
      </w:pPr>
      <w:r>
        <w:rPr>
          <w:szCs w:val="26"/>
        </w:rPr>
        <w:t>Output: Trị riêng và vector riêng</w:t>
      </w:r>
    </w:p>
    <w:p w14:paraId="35F1B9C8" w14:textId="77777777" w:rsidR="00421E53" w:rsidRPr="00831EFC" w:rsidRDefault="00E70463" w:rsidP="00E704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rPr>
          <w:sz w:val="24"/>
        </w:rPr>
      </w:pPr>
      <w:r>
        <w:rPr>
          <w:sz w:val="24"/>
        </w:rPr>
        <w:t xml:space="preserve">Bước </w:t>
      </w:r>
      <w:r w:rsidR="00421E53" w:rsidRPr="00831EFC">
        <w:rPr>
          <w:sz w:val="24"/>
        </w:rPr>
        <w:t>1:</w:t>
      </w:r>
      <w:r>
        <w:rPr>
          <w:sz w:val="24"/>
        </w:rPr>
        <w:t xml:space="preserve"> Gán giá trị</w:t>
      </w:r>
      <w:r w:rsidR="00421E53" w:rsidRPr="00831EFC">
        <w:rPr>
          <w:sz w:val="24"/>
        </w:rPr>
        <w:t xml:space="preserve"> v(1 : n) = 0; β</w:t>
      </w:r>
      <w:r w:rsidR="00421E53" w:rsidRPr="00E70463">
        <w:rPr>
          <w:sz w:val="24"/>
          <w:vertAlign w:val="subscript"/>
        </w:rPr>
        <w:t>0</w:t>
      </w:r>
      <w:r w:rsidR="00421E53" w:rsidRPr="00831EFC">
        <w:rPr>
          <w:sz w:val="24"/>
        </w:rPr>
        <w:t xml:space="preserve"> = 1; k = 0;</w:t>
      </w:r>
    </w:p>
    <w:p w14:paraId="35F1B9C9" w14:textId="77777777" w:rsidR="00421E53" w:rsidRPr="00831EFC" w:rsidRDefault="00E70463" w:rsidP="00E704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rPr>
          <w:sz w:val="24"/>
        </w:rPr>
      </w:pPr>
      <w:r>
        <w:rPr>
          <w:sz w:val="24"/>
        </w:rPr>
        <w:lastRenderedPageBreak/>
        <w:t xml:space="preserve">Bước </w:t>
      </w:r>
      <w:r w:rsidR="00421E53" w:rsidRPr="00831EFC">
        <w:rPr>
          <w:sz w:val="24"/>
        </w:rPr>
        <w:t>2: while β</w:t>
      </w:r>
      <w:r w:rsidR="00421E53" w:rsidRPr="00E70463">
        <w:rPr>
          <w:sz w:val="24"/>
          <w:vertAlign w:val="subscript"/>
        </w:rPr>
        <w:t>k</w:t>
      </w:r>
      <w:r w:rsidR="00421E53" w:rsidRPr="00831EFC">
        <w:rPr>
          <w:sz w:val="24"/>
        </w:rPr>
        <w:t xml:space="preserve"> </w:t>
      </w:r>
      <w:r>
        <w:rPr>
          <w:sz w:val="24"/>
        </w:rPr>
        <w:t xml:space="preserve">&lt;&gt; </w:t>
      </w:r>
      <w:r w:rsidR="00421E53" w:rsidRPr="00831EFC">
        <w:rPr>
          <w:sz w:val="24"/>
        </w:rPr>
        <w:t>0 do</w:t>
      </w:r>
    </w:p>
    <w:p w14:paraId="35F1B9CA" w14:textId="77777777" w:rsidR="00421E53" w:rsidRPr="00831EFC" w:rsidRDefault="00421E53" w:rsidP="00E704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24"/>
        </w:rPr>
      </w:pPr>
      <w:r w:rsidRPr="00831EFC">
        <w:rPr>
          <w:sz w:val="24"/>
        </w:rPr>
        <w:t xml:space="preserve"> </w:t>
      </w:r>
      <w:r w:rsidRPr="00831EFC">
        <w:rPr>
          <w:sz w:val="24"/>
        </w:rPr>
        <w:tab/>
        <w:t xml:space="preserve">if k </w:t>
      </w:r>
      <w:r w:rsidR="00E70463">
        <w:rPr>
          <w:sz w:val="24"/>
        </w:rPr>
        <w:t>&lt;&gt;</w:t>
      </w:r>
      <w:r w:rsidRPr="00831EFC">
        <w:rPr>
          <w:sz w:val="24"/>
        </w:rPr>
        <w:t xml:space="preserve"> 0 then</w:t>
      </w:r>
    </w:p>
    <w:p w14:paraId="35F1B9CB" w14:textId="77777777" w:rsidR="00421E53" w:rsidRPr="00831EFC" w:rsidRDefault="00421E53" w:rsidP="00E704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rPr>
          <w:sz w:val="24"/>
        </w:rPr>
      </w:pPr>
      <w:r w:rsidRPr="00831EFC">
        <w:rPr>
          <w:sz w:val="24"/>
        </w:rPr>
        <w:t xml:space="preserve"> </w:t>
      </w:r>
      <w:r w:rsidRPr="00831EFC">
        <w:rPr>
          <w:sz w:val="24"/>
        </w:rPr>
        <w:tab/>
      </w:r>
      <w:r w:rsidR="00E70463">
        <w:rPr>
          <w:sz w:val="24"/>
        </w:rPr>
        <w:tab/>
      </w:r>
      <w:r w:rsidRPr="00831EFC">
        <w:rPr>
          <w:sz w:val="24"/>
        </w:rPr>
        <w:tab/>
        <w:t>for i = 1 to n do</w:t>
      </w:r>
    </w:p>
    <w:p w14:paraId="35F1B9CC" w14:textId="77777777" w:rsidR="00421E53" w:rsidRPr="00831EFC" w:rsidRDefault="00421E53" w:rsidP="00E704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rPr>
          <w:sz w:val="24"/>
        </w:rPr>
      </w:pPr>
      <w:r w:rsidRPr="00831EFC">
        <w:rPr>
          <w:sz w:val="24"/>
        </w:rPr>
        <w:t xml:space="preserve"> </w:t>
      </w:r>
      <w:r w:rsidRPr="00831EFC">
        <w:rPr>
          <w:sz w:val="24"/>
        </w:rPr>
        <w:tab/>
      </w:r>
      <w:r w:rsidRPr="00831EFC">
        <w:rPr>
          <w:sz w:val="24"/>
        </w:rPr>
        <w:tab/>
      </w:r>
      <w:r w:rsidR="00E70463">
        <w:rPr>
          <w:sz w:val="24"/>
        </w:rPr>
        <w:tab/>
      </w:r>
      <w:r w:rsidRPr="00831EFC">
        <w:rPr>
          <w:sz w:val="24"/>
        </w:rPr>
        <w:tab/>
        <w:t>t = w</w:t>
      </w:r>
      <w:r w:rsidRPr="00E70463">
        <w:rPr>
          <w:sz w:val="24"/>
          <w:vertAlign w:val="subscript"/>
        </w:rPr>
        <w:t>i</w:t>
      </w:r>
      <w:r w:rsidRPr="00831EFC">
        <w:rPr>
          <w:sz w:val="24"/>
        </w:rPr>
        <w:t>;</w:t>
      </w:r>
    </w:p>
    <w:p w14:paraId="35F1B9CD" w14:textId="77777777" w:rsidR="00421E53" w:rsidRPr="00831EFC" w:rsidRDefault="00421E53" w:rsidP="00E704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rPr>
          <w:sz w:val="24"/>
        </w:rPr>
      </w:pPr>
      <w:r w:rsidRPr="00831EFC">
        <w:rPr>
          <w:sz w:val="24"/>
        </w:rPr>
        <w:t xml:space="preserve"> </w:t>
      </w:r>
      <w:r w:rsidRPr="00831EFC">
        <w:rPr>
          <w:sz w:val="24"/>
        </w:rPr>
        <w:tab/>
      </w:r>
      <w:r w:rsidRPr="00831EFC">
        <w:rPr>
          <w:sz w:val="24"/>
        </w:rPr>
        <w:tab/>
      </w:r>
      <w:r w:rsidRPr="00831EFC">
        <w:rPr>
          <w:sz w:val="24"/>
        </w:rPr>
        <w:tab/>
      </w:r>
      <w:r w:rsidR="00E70463">
        <w:rPr>
          <w:sz w:val="24"/>
        </w:rPr>
        <w:tab/>
      </w:r>
      <w:r w:rsidRPr="00831EFC">
        <w:rPr>
          <w:sz w:val="24"/>
        </w:rPr>
        <w:t>w</w:t>
      </w:r>
      <w:r w:rsidRPr="00E70463">
        <w:rPr>
          <w:sz w:val="24"/>
          <w:vertAlign w:val="subscript"/>
        </w:rPr>
        <w:t>i</w:t>
      </w:r>
      <w:r w:rsidRPr="00831EFC">
        <w:rPr>
          <w:sz w:val="24"/>
        </w:rPr>
        <w:t xml:space="preserve"> = v</w:t>
      </w:r>
      <w:r w:rsidRPr="00E70463">
        <w:rPr>
          <w:sz w:val="24"/>
          <w:vertAlign w:val="subscript"/>
        </w:rPr>
        <w:t>i</w:t>
      </w:r>
      <w:r w:rsidRPr="00831EFC">
        <w:rPr>
          <w:sz w:val="24"/>
        </w:rPr>
        <w:t xml:space="preserve"> / β</w:t>
      </w:r>
      <w:r w:rsidRPr="00E70463">
        <w:rPr>
          <w:sz w:val="24"/>
          <w:vertAlign w:val="subscript"/>
        </w:rPr>
        <w:t>k</w:t>
      </w:r>
      <w:r w:rsidRPr="00831EFC">
        <w:rPr>
          <w:sz w:val="24"/>
        </w:rPr>
        <w:t>;</w:t>
      </w:r>
    </w:p>
    <w:p w14:paraId="35F1B9CE" w14:textId="77777777" w:rsidR="00421E53" w:rsidRPr="00831EFC" w:rsidRDefault="00E70463" w:rsidP="00E704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0"/>
        <w:rPr>
          <w:sz w:val="24"/>
        </w:rPr>
      </w:pPr>
      <w:r>
        <w:rPr>
          <w:sz w:val="24"/>
        </w:rPr>
        <w:tab/>
      </w:r>
      <w:r w:rsidR="00421E53" w:rsidRPr="00831EFC">
        <w:rPr>
          <w:sz w:val="24"/>
        </w:rPr>
        <w:tab/>
      </w:r>
      <w:r w:rsidR="00421E53" w:rsidRPr="00831EFC">
        <w:rPr>
          <w:sz w:val="24"/>
        </w:rPr>
        <w:tab/>
      </w:r>
      <w:r w:rsidR="00421E53" w:rsidRPr="00831EFC">
        <w:rPr>
          <w:sz w:val="24"/>
        </w:rPr>
        <w:tab/>
        <w:t xml:space="preserve"> v</w:t>
      </w:r>
      <w:r w:rsidR="00421E53" w:rsidRPr="00E70463">
        <w:rPr>
          <w:sz w:val="24"/>
          <w:vertAlign w:val="subscript"/>
        </w:rPr>
        <w:t>i</w:t>
      </w:r>
      <w:r w:rsidR="00421E53" w:rsidRPr="00831EFC">
        <w:rPr>
          <w:sz w:val="24"/>
        </w:rPr>
        <w:t xml:space="preserve"> = -β</w:t>
      </w:r>
      <w:r w:rsidR="00421E53" w:rsidRPr="00E70463">
        <w:rPr>
          <w:sz w:val="24"/>
          <w:vertAlign w:val="subscript"/>
        </w:rPr>
        <w:t>k</w:t>
      </w:r>
      <w:r w:rsidR="00421E53" w:rsidRPr="00831EFC">
        <w:rPr>
          <w:sz w:val="24"/>
        </w:rPr>
        <w:t xml:space="preserve"> t</w:t>
      </w:r>
    </w:p>
    <w:p w14:paraId="35F1B9CF" w14:textId="77777777" w:rsidR="00421E53" w:rsidRPr="00831EFC" w:rsidRDefault="00421E53" w:rsidP="00E704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24"/>
        </w:rPr>
      </w:pPr>
      <w:r w:rsidRPr="00831EFC">
        <w:rPr>
          <w:sz w:val="24"/>
        </w:rPr>
        <w:t xml:space="preserve"> </w:t>
      </w:r>
      <w:r w:rsidRPr="00831EFC">
        <w:rPr>
          <w:sz w:val="24"/>
        </w:rPr>
        <w:tab/>
      </w:r>
      <w:r w:rsidRPr="00831EFC">
        <w:rPr>
          <w:sz w:val="24"/>
        </w:rPr>
        <w:tab/>
        <w:t>end for</w:t>
      </w:r>
    </w:p>
    <w:p w14:paraId="35F1B9D0" w14:textId="77777777" w:rsidR="00421E53" w:rsidRPr="00831EFC" w:rsidRDefault="00421E53" w:rsidP="00E704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24"/>
        </w:rPr>
      </w:pPr>
      <w:r w:rsidRPr="00831EFC">
        <w:rPr>
          <w:sz w:val="24"/>
        </w:rPr>
        <w:t xml:space="preserve"> </w:t>
      </w:r>
      <w:r w:rsidRPr="00831EFC">
        <w:rPr>
          <w:sz w:val="24"/>
        </w:rPr>
        <w:tab/>
        <w:t>end if</w:t>
      </w:r>
    </w:p>
    <w:p w14:paraId="35F1B9D1" w14:textId="77777777" w:rsidR="00421E53" w:rsidRPr="00831EFC" w:rsidRDefault="00E70463" w:rsidP="00E70463">
      <w:pPr>
        <w:pBdr>
          <w:top w:val="single" w:sz="4" w:space="1" w:color="auto"/>
          <w:left w:val="single" w:sz="4" w:space="4" w:color="auto"/>
          <w:bottom w:val="single" w:sz="4" w:space="1" w:color="auto"/>
          <w:right w:val="single" w:sz="4" w:space="4" w:color="auto"/>
        </w:pBdr>
        <w:tabs>
          <w:tab w:val="left" w:pos="1418"/>
        </w:tabs>
        <w:autoSpaceDE w:val="0"/>
        <w:autoSpaceDN w:val="0"/>
        <w:adjustRightInd w:val="0"/>
        <w:spacing w:after="0" w:line="240" w:lineRule="auto"/>
        <w:ind w:firstLine="0"/>
        <w:rPr>
          <w:sz w:val="24"/>
        </w:rPr>
      </w:pPr>
      <w:r>
        <w:rPr>
          <w:sz w:val="24"/>
        </w:rPr>
        <w:tab/>
      </w:r>
      <w:r w:rsidR="00421E53" w:rsidRPr="00831EFC">
        <w:rPr>
          <w:sz w:val="24"/>
        </w:rPr>
        <w:t>v = v + Aw;</w:t>
      </w:r>
      <w:r w:rsidR="00421E53" w:rsidRPr="00831EFC">
        <w:rPr>
          <w:sz w:val="24"/>
        </w:rPr>
        <w:tab/>
        <w:t xml:space="preserve"> k = k + 1;</w:t>
      </w:r>
    </w:p>
    <w:p w14:paraId="35F1B9D2" w14:textId="77777777" w:rsidR="00421E53" w:rsidRPr="00831EFC" w:rsidRDefault="00E70463" w:rsidP="00E70463">
      <w:pPr>
        <w:pBdr>
          <w:top w:val="single" w:sz="4" w:space="1" w:color="auto"/>
          <w:left w:val="single" w:sz="4" w:space="4" w:color="auto"/>
          <w:bottom w:val="single" w:sz="4" w:space="1" w:color="auto"/>
          <w:right w:val="single" w:sz="4" w:space="4" w:color="auto"/>
        </w:pBdr>
        <w:tabs>
          <w:tab w:val="left" w:pos="1418"/>
        </w:tabs>
        <w:autoSpaceDE w:val="0"/>
        <w:autoSpaceDN w:val="0"/>
        <w:adjustRightInd w:val="0"/>
        <w:spacing w:after="0" w:line="240" w:lineRule="auto"/>
        <w:ind w:firstLine="0"/>
        <w:rPr>
          <w:sz w:val="24"/>
        </w:rPr>
      </w:pPr>
      <w:r>
        <w:rPr>
          <w:sz w:val="24"/>
        </w:rPr>
        <w:tab/>
      </w:r>
      <w:r w:rsidR="00421E53" w:rsidRPr="00831EFC">
        <w:rPr>
          <w:sz w:val="24"/>
        </w:rPr>
        <w:sym w:font="Symbol" w:char="F061"/>
      </w:r>
      <w:r w:rsidR="00421E53" w:rsidRPr="00831EFC">
        <w:rPr>
          <w:sz w:val="24"/>
          <w:vertAlign w:val="subscript"/>
        </w:rPr>
        <w:t>k</w:t>
      </w:r>
      <w:r w:rsidR="00421E53" w:rsidRPr="00831EFC">
        <w:rPr>
          <w:sz w:val="24"/>
        </w:rPr>
        <w:t xml:space="preserve"> = w</w:t>
      </w:r>
      <w:r w:rsidR="00421E53" w:rsidRPr="00E70463">
        <w:rPr>
          <w:sz w:val="24"/>
        </w:rPr>
        <w:t>T</w:t>
      </w:r>
      <w:r w:rsidR="00421E53" w:rsidRPr="00831EFC">
        <w:rPr>
          <w:sz w:val="24"/>
        </w:rPr>
        <w:t xml:space="preserve"> v; </w:t>
      </w:r>
      <w:r w:rsidR="00421E53" w:rsidRPr="00831EFC">
        <w:rPr>
          <w:sz w:val="24"/>
        </w:rPr>
        <w:tab/>
        <w:t xml:space="preserve">v = v - </w:t>
      </w:r>
      <w:r w:rsidR="00421E53" w:rsidRPr="00831EFC">
        <w:rPr>
          <w:sz w:val="24"/>
        </w:rPr>
        <w:sym w:font="Symbol" w:char="F061"/>
      </w:r>
      <w:r w:rsidR="00421E53" w:rsidRPr="00EE01E2">
        <w:rPr>
          <w:sz w:val="24"/>
          <w:vertAlign w:val="subscript"/>
        </w:rPr>
        <w:t>k</w:t>
      </w:r>
      <w:r w:rsidR="00421E53" w:rsidRPr="00831EFC">
        <w:rPr>
          <w:sz w:val="24"/>
        </w:rPr>
        <w:t xml:space="preserve">w; </w:t>
      </w:r>
      <w:r w:rsidR="00421E53" w:rsidRPr="00831EFC">
        <w:rPr>
          <w:sz w:val="24"/>
        </w:rPr>
        <w:tab/>
        <w:t>β</w:t>
      </w:r>
      <w:r w:rsidR="00421E53" w:rsidRPr="00EE01E2">
        <w:rPr>
          <w:sz w:val="24"/>
          <w:vertAlign w:val="subscript"/>
        </w:rPr>
        <w:t>k</w:t>
      </w:r>
      <w:r w:rsidR="00421E53" w:rsidRPr="00831EFC">
        <w:rPr>
          <w:sz w:val="24"/>
        </w:rPr>
        <w:t>=</w:t>
      </w:r>
      <w:r w:rsidR="00421E53" w:rsidRPr="00E70463">
        <w:rPr>
          <w:sz w:val="24"/>
        </w:rPr>
        <w:t xml:space="preserve"> </w:t>
      </w:r>
      <w:r w:rsidR="00421E53" w:rsidRPr="00831EFC">
        <w:rPr>
          <w:sz w:val="24"/>
        </w:rPr>
        <w:sym w:font="Symbol" w:char="F07C"/>
      </w:r>
      <w:r w:rsidR="00421E53" w:rsidRPr="00831EFC">
        <w:rPr>
          <w:sz w:val="24"/>
        </w:rPr>
        <w:sym w:font="Symbol" w:char="F07C"/>
      </w:r>
      <w:r w:rsidR="00421E53" w:rsidRPr="00831EFC">
        <w:rPr>
          <w:sz w:val="24"/>
        </w:rPr>
        <w:t xml:space="preserve"> v </w:t>
      </w:r>
      <w:r w:rsidR="00421E53" w:rsidRPr="00831EFC">
        <w:rPr>
          <w:sz w:val="24"/>
        </w:rPr>
        <w:sym w:font="Symbol" w:char="F07C"/>
      </w:r>
      <w:r w:rsidR="00421E53" w:rsidRPr="00831EFC">
        <w:rPr>
          <w:sz w:val="24"/>
        </w:rPr>
        <w:sym w:font="Symbol" w:char="F07C"/>
      </w:r>
      <w:r w:rsidR="00421E53" w:rsidRPr="00654A45">
        <w:rPr>
          <w:sz w:val="24"/>
          <w:vertAlign w:val="superscript"/>
        </w:rPr>
        <w:t>2</w:t>
      </w:r>
    </w:p>
    <w:p w14:paraId="35F1B9D3" w14:textId="77777777" w:rsidR="00421E53" w:rsidRDefault="00421E53" w:rsidP="00E70463">
      <w:pPr>
        <w:pBdr>
          <w:top w:val="single" w:sz="4" w:space="1" w:color="auto"/>
          <w:left w:val="single" w:sz="4" w:space="4" w:color="auto"/>
          <w:bottom w:val="single" w:sz="4" w:space="1" w:color="auto"/>
          <w:right w:val="single" w:sz="4" w:space="4" w:color="auto"/>
        </w:pBdr>
        <w:tabs>
          <w:tab w:val="left" w:pos="1418"/>
        </w:tabs>
        <w:autoSpaceDE w:val="0"/>
        <w:autoSpaceDN w:val="0"/>
        <w:adjustRightInd w:val="0"/>
        <w:spacing w:after="0" w:line="240" w:lineRule="auto"/>
        <w:ind w:firstLine="0"/>
        <w:rPr>
          <w:sz w:val="24"/>
        </w:rPr>
      </w:pPr>
      <w:r w:rsidRPr="00831EFC">
        <w:rPr>
          <w:sz w:val="24"/>
        </w:rPr>
        <w:t xml:space="preserve"> end while</w:t>
      </w:r>
    </w:p>
    <w:p w14:paraId="35F1B9D4" w14:textId="77777777" w:rsidR="004D31F5" w:rsidRDefault="004D31F5" w:rsidP="009429CD">
      <w:pPr>
        <w:spacing w:before="120"/>
        <w:ind w:firstLine="0"/>
      </w:pPr>
      <w:r>
        <w:t xml:space="preserve">Mỗi bước trong thuật toán Lanczos chủ yếu thực hiện </w:t>
      </w:r>
      <w:r w:rsidR="003047B7">
        <w:t xml:space="preserve">các </w:t>
      </w:r>
      <w:r>
        <w:t>phép nhân ma trận và vector, các phép gán</w:t>
      </w:r>
      <w:r w:rsidR="003047B7">
        <w:t xml:space="preserve"> ở mỗi bước lặp. </w:t>
      </w:r>
      <w:r w:rsidR="00654A45">
        <w:t xml:space="preserve">Chúng tôi cải tiến thuật toán Lanczos </w:t>
      </w:r>
      <w:r w:rsidR="003047B7">
        <w:t>được thực hiện song song</w:t>
      </w:r>
      <w:r w:rsidR="009429CD">
        <w:t xml:space="preserve"> hóa trên GPU</w:t>
      </w:r>
      <w:r w:rsidR="003047B7">
        <w:t xml:space="preserve"> theo giải thuật 3.3</w:t>
      </w:r>
      <w:r>
        <w:t xml:space="preserve"> với số thread và block tương ứng vơi thiết bị hệ thống.</w:t>
      </w:r>
    </w:p>
    <w:p w14:paraId="35F1B9D5" w14:textId="77777777" w:rsidR="00E70463" w:rsidRDefault="003047B7" w:rsidP="00E70463">
      <w:pPr>
        <w:ind w:firstLine="0"/>
      </w:pPr>
      <w:r w:rsidRPr="00854015">
        <w:rPr>
          <w:b/>
          <w:highlight w:val="yellow"/>
        </w:rPr>
        <w:t>Giải thuật</w:t>
      </w:r>
      <w:r w:rsidR="00E70463" w:rsidRPr="00854015">
        <w:rPr>
          <w:b/>
          <w:highlight w:val="yellow"/>
        </w:rPr>
        <w:t xml:space="preserve"> 3.3:</w:t>
      </w:r>
      <w:r w:rsidR="00E70463" w:rsidRPr="00854015">
        <w:rPr>
          <w:highlight w:val="yellow"/>
        </w:rPr>
        <w:t xml:space="preserve"> </w:t>
      </w:r>
      <w:r w:rsidRPr="00854015">
        <w:rPr>
          <w:highlight w:val="yellow"/>
        </w:rPr>
        <w:t>Thuật toán Lanczos tìm trị riêng trên GPU</w:t>
      </w:r>
    </w:p>
    <w:p w14:paraId="35F1B9D6" w14:textId="77777777" w:rsidR="00E70463" w:rsidRDefault="003047B7" w:rsidP="009058C9">
      <w:pPr>
        <w:pBdr>
          <w:top w:val="single" w:sz="4" w:space="1" w:color="auto"/>
          <w:left w:val="single" w:sz="4" w:space="4" w:color="auto"/>
          <w:bottom w:val="single" w:sz="4" w:space="1" w:color="auto"/>
          <w:right w:val="single" w:sz="4" w:space="4" w:color="auto"/>
        </w:pBdr>
        <w:spacing w:beforeLines="60" w:before="144" w:afterLines="60" w:after="144"/>
        <w:ind w:firstLine="0"/>
      </w:pPr>
      <w:r>
        <w:t>Giải thuật</w:t>
      </w:r>
      <w:r w:rsidR="00E70463">
        <w:t xml:space="preserve"> 3.3: </w:t>
      </w:r>
      <w:r>
        <w:t>Thuật toán Lanczos tìm trị riêng trên GPU</w:t>
      </w:r>
    </w:p>
    <w:p w14:paraId="35F1B9D7" w14:textId="77777777" w:rsidR="00421E53" w:rsidRDefault="003047B7" w:rsidP="009058C9">
      <w:pPr>
        <w:widowControl/>
        <w:pBdr>
          <w:top w:val="single" w:sz="4" w:space="1" w:color="auto"/>
          <w:left w:val="single" w:sz="4" w:space="4" w:color="auto"/>
          <w:bottom w:val="single" w:sz="4" w:space="1" w:color="auto"/>
          <w:right w:val="single" w:sz="4" w:space="4" w:color="auto"/>
        </w:pBdr>
        <w:suppressAutoHyphens w:val="0"/>
        <w:spacing w:beforeLines="60" w:before="144" w:afterLines="60" w:after="144"/>
        <w:ind w:firstLine="0"/>
        <w:jc w:val="left"/>
        <w:rPr>
          <w:szCs w:val="26"/>
        </w:rPr>
      </w:pPr>
      <w:r>
        <w:rPr>
          <w:szCs w:val="26"/>
        </w:rPr>
        <w:t xml:space="preserve">Input: ma trận </w:t>
      </w:r>
      <w:r w:rsidRPr="00F37D25">
        <w:rPr>
          <w:b/>
          <w:szCs w:val="26"/>
        </w:rPr>
        <w:t>W</w:t>
      </w:r>
      <w:r>
        <w:rPr>
          <w:szCs w:val="26"/>
        </w:rPr>
        <w:t xml:space="preserve"> trên GPU, số k</w:t>
      </w:r>
    </w:p>
    <w:p w14:paraId="35F1B9D8" w14:textId="77777777" w:rsidR="003047B7" w:rsidRDefault="003047B7" w:rsidP="009058C9">
      <w:pPr>
        <w:widowControl/>
        <w:pBdr>
          <w:top w:val="single" w:sz="4" w:space="1" w:color="auto"/>
          <w:left w:val="single" w:sz="4" w:space="4" w:color="auto"/>
          <w:bottom w:val="single" w:sz="4" w:space="1" w:color="auto"/>
          <w:right w:val="single" w:sz="4" w:space="4" w:color="auto"/>
        </w:pBdr>
        <w:suppressAutoHyphens w:val="0"/>
        <w:spacing w:beforeLines="60" w:before="144" w:afterLines="60" w:after="144"/>
        <w:ind w:firstLine="0"/>
        <w:jc w:val="left"/>
        <w:rPr>
          <w:szCs w:val="26"/>
        </w:rPr>
      </w:pPr>
      <w:r>
        <w:rPr>
          <w:szCs w:val="26"/>
        </w:rPr>
        <w:t xml:space="preserve">Output: ma trận </w:t>
      </w:r>
      <w:r w:rsidRPr="00F37D25">
        <w:rPr>
          <w:b/>
          <w:szCs w:val="26"/>
        </w:rPr>
        <w:t>T</w:t>
      </w:r>
      <w:r>
        <w:rPr>
          <w:szCs w:val="26"/>
        </w:rPr>
        <w:t xml:space="preserve"> và </w:t>
      </w:r>
      <w:r w:rsidRPr="00F37D25">
        <w:rPr>
          <w:b/>
          <w:szCs w:val="26"/>
        </w:rPr>
        <w:t>V</w:t>
      </w:r>
      <w:r>
        <w:rPr>
          <w:szCs w:val="26"/>
        </w:rPr>
        <w:t xml:space="preserve"> trên CPU</w:t>
      </w:r>
    </w:p>
    <w:p w14:paraId="35F1B9D9" w14:textId="77777777" w:rsidR="003047B7" w:rsidRPr="003047B7" w:rsidRDefault="003047B7" w:rsidP="009058C9">
      <w:pPr>
        <w:widowControl/>
        <w:pBdr>
          <w:top w:val="single" w:sz="4" w:space="1" w:color="auto"/>
          <w:left w:val="single" w:sz="4" w:space="4" w:color="auto"/>
          <w:bottom w:val="single" w:sz="4" w:space="1" w:color="auto"/>
          <w:right w:val="single" w:sz="4" w:space="4" w:color="auto"/>
        </w:pBdr>
        <w:suppressAutoHyphens w:val="0"/>
        <w:spacing w:beforeLines="60" w:before="144" w:afterLines="60" w:after="144"/>
        <w:ind w:firstLine="0"/>
        <w:jc w:val="left"/>
        <w:rPr>
          <w:szCs w:val="26"/>
          <w:vertAlign w:val="subscript"/>
        </w:rPr>
      </w:pPr>
      <w:r>
        <w:rPr>
          <w:szCs w:val="26"/>
        </w:rPr>
        <w:t>- Khởi tạo vector v</w:t>
      </w:r>
      <w:r>
        <w:rPr>
          <w:szCs w:val="26"/>
          <w:vertAlign w:val="subscript"/>
        </w:rPr>
        <w:t>0</w:t>
      </w:r>
    </w:p>
    <w:p w14:paraId="35F1B9DA" w14:textId="77777777" w:rsidR="003047B7" w:rsidRDefault="003047B7" w:rsidP="009058C9">
      <w:pPr>
        <w:widowControl/>
        <w:pBdr>
          <w:top w:val="single" w:sz="4" w:space="1" w:color="auto"/>
          <w:left w:val="single" w:sz="4" w:space="4" w:color="auto"/>
          <w:bottom w:val="single" w:sz="4" w:space="1" w:color="auto"/>
          <w:right w:val="single" w:sz="4" w:space="4" w:color="auto"/>
        </w:pBdr>
        <w:tabs>
          <w:tab w:val="left" w:pos="284"/>
        </w:tabs>
        <w:suppressAutoHyphens w:val="0"/>
        <w:spacing w:beforeLines="60" w:before="144" w:afterLines="60" w:after="144"/>
        <w:ind w:firstLine="0"/>
        <w:jc w:val="left"/>
        <w:rPr>
          <w:szCs w:val="26"/>
        </w:rPr>
      </w:pPr>
      <w:r>
        <w:rPr>
          <w:szCs w:val="26"/>
        </w:rPr>
        <w:t>- Gọi kernel thực hiện các phép gán</w:t>
      </w:r>
    </w:p>
    <w:p w14:paraId="35F1B9DB" w14:textId="77777777" w:rsidR="003047B7" w:rsidRDefault="00254602" w:rsidP="009058C9">
      <w:pPr>
        <w:widowControl/>
        <w:pBdr>
          <w:top w:val="single" w:sz="4" w:space="1" w:color="auto"/>
          <w:left w:val="single" w:sz="4" w:space="4" w:color="auto"/>
          <w:bottom w:val="single" w:sz="4" w:space="1" w:color="auto"/>
          <w:right w:val="single" w:sz="4" w:space="4" w:color="auto"/>
        </w:pBdr>
        <w:tabs>
          <w:tab w:val="left" w:pos="284"/>
        </w:tabs>
        <w:suppressAutoHyphens w:val="0"/>
        <w:spacing w:beforeLines="60" w:before="144" w:afterLines="60" w:after="144" w:line="276" w:lineRule="auto"/>
        <w:ind w:firstLine="0"/>
        <w:jc w:val="left"/>
        <w:rPr>
          <w:szCs w:val="26"/>
        </w:rPr>
      </w:pPr>
      <w:r>
        <w:rPr>
          <w:szCs w:val="26"/>
        </w:rPr>
        <w:tab/>
      </w:r>
      <w:r w:rsidR="003047B7">
        <w:rPr>
          <w:szCs w:val="26"/>
        </w:rPr>
        <w:t>for i = 2 to k</w:t>
      </w:r>
    </w:p>
    <w:p w14:paraId="35F1B9DC" w14:textId="77777777" w:rsidR="003047B7" w:rsidRDefault="003047B7" w:rsidP="009058C9">
      <w:pPr>
        <w:widowControl/>
        <w:pBdr>
          <w:top w:val="single" w:sz="4" w:space="1" w:color="auto"/>
          <w:left w:val="single" w:sz="4" w:space="4" w:color="auto"/>
          <w:bottom w:val="single" w:sz="4" w:space="1" w:color="auto"/>
          <w:right w:val="single" w:sz="4" w:space="4" w:color="auto"/>
        </w:pBdr>
        <w:tabs>
          <w:tab w:val="left" w:pos="284"/>
        </w:tabs>
        <w:suppressAutoHyphens w:val="0"/>
        <w:spacing w:beforeLines="60" w:before="144" w:afterLines="60" w:after="144" w:line="276" w:lineRule="auto"/>
        <w:ind w:firstLine="0"/>
        <w:jc w:val="left"/>
        <w:rPr>
          <w:szCs w:val="26"/>
        </w:rPr>
      </w:pPr>
      <w:r>
        <w:rPr>
          <w:szCs w:val="26"/>
        </w:rPr>
        <w:tab/>
      </w:r>
      <w:r>
        <w:rPr>
          <w:szCs w:val="26"/>
        </w:rPr>
        <w:tab/>
        <w:t>Gọi kernel thực hiện các phép nhân ma trận và vector</w:t>
      </w:r>
    </w:p>
    <w:p w14:paraId="35F1B9DD" w14:textId="77777777" w:rsidR="003047B7" w:rsidRDefault="003047B7" w:rsidP="009058C9">
      <w:pPr>
        <w:widowControl/>
        <w:pBdr>
          <w:top w:val="single" w:sz="4" w:space="1" w:color="auto"/>
          <w:left w:val="single" w:sz="4" w:space="4" w:color="auto"/>
          <w:bottom w:val="single" w:sz="4" w:space="1" w:color="auto"/>
          <w:right w:val="single" w:sz="4" w:space="4" w:color="auto"/>
        </w:pBdr>
        <w:tabs>
          <w:tab w:val="left" w:pos="284"/>
        </w:tabs>
        <w:suppressAutoHyphens w:val="0"/>
        <w:spacing w:beforeLines="60" w:before="144" w:afterLines="60" w:after="144" w:line="276" w:lineRule="auto"/>
        <w:ind w:firstLine="0"/>
        <w:jc w:val="left"/>
        <w:rPr>
          <w:szCs w:val="26"/>
        </w:rPr>
      </w:pPr>
      <w:r>
        <w:rPr>
          <w:szCs w:val="26"/>
        </w:rPr>
        <w:tab/>
      </w:r>
      <w:r>
        <w:rPr>
          <w:szCs w:val="26"/>
        </w:rPr>
        <w:tab/>
        <w:t>Gọi kernel thực hiện các phép nhân vector và vector</w:t>
      </w:r>
    </w:p>
    <w:p w14:paraId="35F1B9DE" w14:textId="77777777" w:rsidR="003047B7" w:rsidRDefault="003047B7" w:rsidP="009058C9">
      <w:pPr>
        <w:widowControl/>
        <w:pBdr>
          <w:top w:val="single" w:sz="4" w:space="1" w:color="auto"/>
          <w:left w:val="single" w:sz="4" w:space="4" w:color="auto"/>
          <w:bottom w:val="single" w:sz="4" w:space="1" w:color="auto"/>
          <w:right w:val="single" w:sz="4" w:space="4" w:color="auto"/>
        </w:pBdr>
        <w:tabs>
          <w:tab w:val="left" w:pos="284"/>
        </w:tabs>
        <w:suppressAutoHyphens w:val="0"/>
        <w:spacing w:beforeLines="60" w:before="144" w:afterLines="60" w:after="144" w:line="276" w:lineRule="auto"/>
        <w:ind w:firstLine="0"/>
        <w:jc w:val="left"/>
        <w:rPr>
          <w:szCs w:val="26"/>
        </w:rPr>
      </w:pPr>
      <w:r>
        <w:rPr>
          <w:szCs w:val="26"/>
        </w:rPr>
        <w:tab/>
      </w:r>
      <w:r>
        <w:rPr>
          <w:szCs w:val="26"/>
        </w:rPr>
        <w:tab/>
        <w:t>Gọi kernel thực hiện các phép gán</w:t>
      </w:r>
    </w:p>
    <w:p w14:paraId="35F1B9DF" w14:textId="77777777" w:rsidR="003047B7" w:rsidRDefault="00254602" w:rsidP="009058C9">
      <w:pPr>
        <w:widowControl/>
        <w:pBdr>
          <w:top w:val="single" w:sz="4" w:space="1" w:color="auto"/>
          <w:left w:val="single" w:sz="4" w:space="4" w:color="auto"/>
          <w:bottom w:val="single" w:sz="4" w:space="1" w:color="auto"/>
          <w:right w:val="single" w:sz="4" w:space="4" w:color="auto"/>
        </w:pBdr>
        <w:tabs>
          <w:tab w:val="left" w:pos="284"/>
        </w:tabs>
        <w:suppressAutoHyphens w:val="0"/>
        <w:spacing w:beforeLines="60" w:before="144" w:afterLines="60" w:after="144" w:line="276" w:lineRule="auto"/>
        <w:ind w:firstLine="0"/>
        <w:jc w:val="left"/>
        <w:rPr>
          <w:szCs w:val="26"/>
        </w:rPr>
      </w:pPr>
      <w:r>
        <w:rPr>
          <w:szCs w:val="26"/>
        </w:rPr>
        <w:tab/>
      </w:r>
      <w:r w:rsidR="003047B7">
        <w:rPr>
          <w:szCs w:val="26"/>
        </w:rPr>
        <w:t>end for</w:t>
      </w:r>
    </w:p>
    <w:p w14:paraId="35F1B9E0" w14:textId="77777777" w:rsidR="003047B7" w:rsidRDefault="003047B7" w:rsidP="009058C9">
      <w:pPr>
        <w:widowControl/>
        <w:pBdr>
          <w:top w:val="single" w:sz="4" w:space="1" w:color="auto"/>
          <w:left w:val="single" w:sz="4" w:space="4" w:color="auto"/>
          <w:bottom w:val="single" w:sz="4" w:space="1" w:color="auto"/>
          <w:right w:val="single" w:sz="4" w:space="4" w:color="auto"/>
        </w:pBdr>
        <w:tabs>
          <w:tab w:val="left" w:pos="284"/>
        </w:tabs>
        <w:suppressAutoHyphens w:val="0"/>
        <w:spacing w:beforeLines="60" w:before="144" w:afterLines="60" w:after="144"/>
        <w:ind w:firstLine="0"/>
        <w:jc w:val="left"/>
        <w:rPr>
          <w:szCs w:val="26"/>
        </w:rPr>
      </w:pPr>
      <w:r>
        <w:rPr>
          <w:szCs w:val="26"/>
        </w:rPr>
        <w:t>- Chép kết quả từ device về host</w:t>
      </w:r>
    </w:p>
    <w:p w14:paraId="35F1B9E1" w14:textId="77777777" w:rsidR="003047B7" w:rsidRPr="00E70463" w:rsidRDefault="003047B7" w:rsidP="009058C9">
      <w:pPr>
        <w:widowControl/>
        <w:pBdr>
          <w:top w:val="single" w:sz="4" w:space="1" w:color="auto"/>
          <w:left w:val="single" w:sz="4" w:space="4" w:color="auto"/>
          <w:bottom w:val="single" w:sz="4" w:space="1" w:color="auto"/>
          <w:right w:val="single" w:sz="4" w:space="4" w:color="auto"/>
        </w:pBdr>
        <w:tabs>
          <w:tab w:val="left" w:pos="284"/>
        </w:tabs>
        <w:suppressAutoHyphens w:val="0"/>
        <w:spacing w:beforeLines="60" w:before="144" w:afterLines="60" w:after="144"/>
        <w:ind w:firstLine="0"/>
        <w:jc w:val="left"/>
        <w:rPr>
          <w:szCs w:val="26"/>
        </w:rPr>
      </w:pPr>
      <w:r>
        <w:rPr>
          <w:szCs w:val="26"/>
        </w:rPr>
        <w:t>- Giải phóng bộ nhớ device</w:t>
      </w:r>
    </w:p>
    <w:p w14:paraId="35F1B9E2" w14:textId="77777777" w:rsidR="00AC4EB7" w:rsidRPr="001E30AD" w:rsidRDefault="008B1F30" w:rsidP="001E30AD">
      <w:pPr>
        <w:pStyle w:val="Heading1"/>
        <w:rPr>
          <w:sz w:val="46"/>
          <w:szCs w:val="46"/>
          <w:lang w:val="en-US"/>
        </w:rPr>
      </w:pPr>
      <w:r>
        <w:br w:type="page"/>
      </w:r>
      <w:bookmarkStart w:id="118" w:name="_Toc371779672"/>
      <w:bookmarkStart w:id="119" w:name="_Toc378314112"/>
      <w:r w:rsidRPr="001E30AD">
        <w:rPr>
          <w:sz w:val="46"/>
          <w:szCs w:val="46"/>
        </w:rPr>
        <w:lastRenderedPageBreak/>
        <w:t>Kết quả và hướng phát triển</w:t>
      </w:r>
      <w:bookmarkEnd w:id="118"/>
      <w:bookmarkEnd w:id="119"/>
    </w:p>
    <w:p w14:paraId="35F1B9E3" w14:textId="77777777" w:rsidR="00765B3F" w:rsidRDefault="00765B3F" w:rsidP="00765B3F">
      <w:pPr>
        <w:pStyle w:val="Heading2"/>
        <w:rPr>
          <w:lang w:val="en-US"/>
        </w:rPr>
      </w:pPr>
      <w:bookmarkStart w:id="120" w:name="_Toc378314113"/>
      <w:r>
        <w:rPr>
          <w:lang w:val="en-US"/>
        </w:rPr>
        <w:t>Cài đặt</w:t>
      </w:r>
      <w:r w:rsidR="00CB191B">
        <w:rPr>
          <w:lang w:val="en-US"/>
        </w:rPr>
        <w:t xml:space="preserve"> thử nghiệm</w:t>
      </w:r>
      <w:bookmarkEnd w:id="120"/>
    </w:p>
    <w:p w14:paraId="35F1B9E4" w14:textId="77777777" w:rsidR="00CB191B" w:rsidRPr="00654A45" w:rsidRDefault="00CB191B" w:rsidP="00654A45">
      <w:pPr>
        <w:pStyle w:val="Heading3"/>
      </w:pPr>
      <w:bookmarkStart w:id="121" w:name="_Toc378314114"/>
      <w:r w:rsidRPr="00654A45">
        <w:t>Tập dữ liệu</w:t>
      </w:r>
      <w:bookmarkEnd w:id="121"/>
    </w:p>
    <w:p w14:paraId="35F1B9E5" w14:textId="77777777" w:rsidR="000C0FEC" w:rsidRDefault="00ED0612" w:rsidP="006039F4">
      <w:r>
        <w:t>Tập dữ liệu ảnh</w:t>
      </w:r>
      <w:r w:rsidR="006039F4">
        <w:rPr>
          <w:rStyle w:val="FootnoteReference"/>
        </w:rPr>
        <w:footnoteReference w:id="1"/>
      </w:r>
      <w:r w:rsidR="006039F4">
        <w:t xml:space="preserve"> (Computer Vision Group – University of Granada)</w:t>
      </w:r>
      <w:r>
        <w:t xml:space="preserve"> dùng cho cài đặt thử nghiệm đánh giá với nhiều chủ đề và kích cỡ khác nhau</w:t>
      </w:r>
      <w:r w:rsidR="006039F4">
        <w:t xml:space="preserve"> chúng tôi chia thành 4 tập dữ liệu</w:t>
      </w:r>
      <w:r>
        <w:t>. Tập ảnh m</w:t>
      </w:r>
      <w:r w:rsidRPr="00ED0612">
        <w:t>iscelaneous</w:t>
      </w:r>
      <w:r>
        <w:t xml:space="preserve"> gồm 15 ảnh vật thể với kích cỡ 128</w:t>
      </w:r>
      <w:r w:rsidR="00654A45">
        <w:sym w:font="Symbol" w:char="F0B4"/>
      </w:r>
      <w:r>
        <w:t>128 gọi là dữ liệu 1. Tập ảnh m</w:t>
      </w:r>
      <w:r w:rsidRPr="00ED0612">
        <w:t>iscelaneous</w:t>
      </w:r>
      <w:r>
        <w:t xml:space="preserve"> gồm 11 ảnh về người và cảnh vật với kích cỡ 256</w:t>
      </w:r>
      <w:r w:rsidR="00654A45">
        <w:sym w:font="Symbol" w:char="F0B4"/>
      </w:r>
      <w:r>
        <w:t>256 gọi là dữ liệu 2. Tập ảnh m</w:t>
      </w:r>
      <w:r w:rsidRPr="00ED0612">
        <w:t>iscelaneous</w:t>
      </w:r>
      <w:r>
        <w:t xml:space="preserve"> gồm 64 ảnh kích cỡ 512</w:t>
      </w:r>
      <w:r w:rsidR="00654A45">
        <w:sym w:font="Symbol" w:char="F0B4"/>
      </w:r>
      <w:r>
        <w:t>512 với đa dạng chủ đề về người, động vật, vật thể và cảnh vật gọi là tập dữ liệu 3. Tập ảnh m</w:t>
      </w:r>
      <w:r w:rsidRPr="00ED0612">
        <w:t>iscelaneous</w:t>
      </w:r>
      <w:r>
        <w:t xml:space="preserve"> gồm 3 ảnh kích cỡ 1024</w:t>
      </w:r>
      <w:r w:rsidR="00654A45">
        <w:sym w:font="Symbol" w:char="F0B4"/>
      </w:r>
      <w:r>
        <w:t>1024 gọi là tập dữ liệu 4.</w:t>
      </w:r>
      <w:r w:rsidR="006039F4">
        <w:t xml:space="preserve"> Tập dữ liệu chủ yếu được định dạng .pgm với ảnh xám và .ppm với ảnh màu.</w:t>
      </w:r>
    </w:p>
    <w:p w14:paraId="35F1B9E6" w14:textId="77777777" w:rsidR="00CB191B" w:rsidRDefault="00CB191B" w:rsidP="00654A45">
      <w:pPr>
        <w:pStyle w:val="Heading3"/>
      </w:pPr>
      <w:bookmarkStart w:id="122" w:name="_Toc378314115"/>
      <w:r>
        <w:t>Môi trường cài đặt</w:t>
      </w:r>
      <w:bookmarkEnd w:id="122"/>
    </w:p>
    <w:p w14:paraId="35F1B9E7" w14:textId="77777777" w:rsidR="00CB191B" w:rsidRDefault="00384569" w:rsidP="00CB191B">
      <w:r>
        <w:t>Cấu hình phần cứng và các phần mềm đề tài áp dụng cài đặt thử nghiệm.</w:t>
      </w:r>
    </w:p>
    <w:p w14:paraId="35F1B9E8" w14:textId="77777777" w:rsidR="00384569" w:rsidRDefault="00384569" w:rsidP="00384569">
      <w:pPr>
        <w:pStyle w:val="ListParagraph"/>
        <w:numPr>
          <w:ilvl w:val="0"/>
          <w:numId w:val="6"/>
        </w:numPr>
        <w:tabs>
          <w:tab w:val="clear" w:pos="0"/>
          <w:tab w:val="num" w:pos="993"/>
        </w:tabs>
        <w:ind w:hanging="11"/>
      </w:pPr>
      <w:r>
        <w:t>Cấu hình phần cứng</w:t>
      </w:r>
    </w:p>
    <w:p w14:paraId="35F1B9E9" w14:textId="77777777" w:rsidR="00384569" w:rsidRPr="00D7376B" w:rsidRDefault="00384569" w:rsidP="00A57C00">
      <w:pPr>
        <w:pStyle w:val="ListParagraph"/>
        <w:ind w:left="0"/>
        <w:jc w:val="center"/>
      </w:pPr>
      <w:r w:rsidRPr="00D7376B">
        <w:t xml:space="preserve">Bảng </w:t>
      </w:r>
      <w:r w:rsidR="00D7376B" w:rsidRPr="00D7376B">
        <w:t>4.</w:t>
      </w:r>
      <w:r w:rsidRPr="00D7376B">
        <w:t>1: Cấu hình phần cứng sử dụng trong thực nghiệm</w:t>
      </w:r>
    </w:p>
    <w:tbl>
      <w:tblPr>
        <w:tblStyle w:val="TableGrid"/>
        <w:tblW w:w="0" w:type="auto"/>
        <w:jc w:val="center"/>
        <w:tblLook w:val="04A0" w:firstRow="1" w:lastRow="0" w:firstColumn="1" w:lastColumn="0" w:noHBand="0" w:noVBand="1"/>
      </w:tblPr>
      <w:tblGrid>
        <w:gridCol w:w="3141"/>
        <w:gridCol w:w="3141"/>
      </w:tblGrid>
      <w:tr w:rsidR="00384569" w14:paraId="35F1B9EC" w14:textId="77777777" w:rsidTr="00384569">
        <w:trPr>
          <w:trHeight w:val="380"/>
          <w:jc w:val="center"/>
        </w:trPr>
        <w:tc>
          <w:tcPr>
            <w:tcW w:w="3141" w:type="dxa"/>
            <w:vAlign w:val="center"/>
          </w:tcPr>
          <w:p w14:paraId="35F1B9EA" w14:textId="77777777" w:rsidR="00384569" w:rsidRDefault="00384569" w:rsidP="00384569">
            <w:pPr>
              <w:numPr>
                <w:ilvl w:val="0"/>
                <w:numId w:val="0"/>
              </w:numPr>
              <w:tabs>
                <w:tab w:val="num" w:pos="360"/>
              </w:tabs>
              <w:spacing w:before="0" w:after="0" w:line="240" w:lineRule="auto"/>
              <w:jc w:val="center"/>
            </w:pPr>
            <w:r>
              <w:t>Cấu hình</w:t>
            </w:r>
          </w:p>
        </w:tc>
        <w:tc>
          <w:tcPr>
            <w:tcW w:w="3141" w:type="dxa"/>
            <w:vAlign w:val="center"/>
          </w:tcPr>
          <w:p w14:paraId="35F1B9EB" w14:textId="77777777" w:rsidR="00384569" w:rsidRDefault="00384569" w:rsidP="00384569">
            <w:pPr>
              <w:numPr>
                <w:ilvl w:val="0"/>
                <w:numId w:val="0"/>
              </w:numPr>
              <w:tabs>
                <w:tab w:val="num" w:pos="360"/>
              </w:tabs>
              <w:spacing w:before="0" w:after="0" w:line="240" w:lineRule="auto"/>
              <w:jc w:val="center"/>
            </w:pPr>
            <w:r>
              <w:t>Chỉ số</w:t>
            </w:r>
          </w:p>
        </w:tc>
      </w:tr>
      <w:tr w:rsidR="00384569" w14:paraId="35F1B9EF" w14:textId="77777777" w:rsidTr="00384569">
        <w:trPr>
          <w:trHeight w:val="479"/>
          <w:jc w:val="center"/>
        </w:trPr>
        <w:tc>
          <w:tcPr>
            <w:tcW w:w="3141" w:type="dxa"/>
            <w:vAlign w:val="center"/>
          </w:tcPr>
          <w:p w14:paraId="35F1B9ED" w14:textId="77777777" w:rsidR="00384569" w:rsidRDefault="00384569" w:rsidP="00384569">
            <w:pPr>
              <w:numPr>
                <w:ilvl w:val="0"/>
                <w:numId w:val="0"/>
              </w:numPr>
              <w:tabs>
                <w:tab w:val="num" w:pos="360"/>
              </w:tabs>
              <w:spacing w:before="0" w:after="0" w:line="240" w:lineRule="auto"/>
              <w:jc w:val="center"/>
            </w:pPr>
            <w:r>
              <w:t>CPU</w:t>
            </w:r>
          </w:p>
        </w:tc>
        <w:tc>
          <w:tcPr>
            <w:tcW w:w="3141" w:type="dxa"/>
            <w:vAlign w:val="center"/>
          </w:tcPr>
          <w:p w14:paraId="35F1B9EE" w14:textId="77777777" w:rsidR="00384569" w:rsidRDefault="00A472F0" w:rsidP="00384569">
            <w:pPr>
              <w:numPr>
                <w:ilvl w:val="0"/>
                <w:numId w:val="0"/>
              </w:numPr>
              <w:tabs>
                <w:tab w:val="num" w:pos="360"/>
              </w:tabs>
              <w:spacing w:before="0" w:after="0" w:line="240" w:lineRule="auto"/>
              <w:jc w:val="center"/>
            </w:pPr>
            <w:r>
              <w:t>Intel Core 2 Quad 2.3GHz</w:t>
            </w:r>
          </w:p>
        </w:tc>
      </w:tr>
      <w:tr w:rsidR="00384569" w14:paraId="35F1B9F2" w14:textId="77777777" w:rsidTr="00384569">
        <w:trPr>
          <w:trHeight w:val="479"/>
          <w:jc w:val="center"/>
        </w:trPr>
        <w:tc>
          <w:tcPr>
            <w:tcW w:w="3141" w:type="dxa"/>
            <w:vAlign w:val="center"/>
          </w:tcPr>
          <w:p w14:paraId="35F1B9F0" w14:textId="77777777" w:rsidR="00384569" w:rsidRDefault="00384569" w:rsidP="00384569">
            <w:pPr>
              <w:numPr>
                <w:ilvl w:val="0"/>
                <w:numId w:val="0"/>
              </w:numPr>
              <w:spacing w:before="0" w:after="0" w:line="240" w:lineRule="auto"/>
              <w:jc w:val="center"/>
            </w:pPr>
            <w:r>
              <w:t>RAM</w:t>
            </w:r>
          </w:p>
        </w:tc>
        <w:tc>
          <w:tcPr>
            <w:tcW w:w="3141" w:type="dxa"/>
            <w:vAlign w:val="center"/>
          </w:tcPr>
          <w:p w14:paraId="35F1B9F1" w14:textId="77777777" w:rsidR="00384569" w:rsidRDefault="00A472F0" w:rsidP="00384569">
            <w:pPr>
              <w:numPr>
                <w:ilvl w:val="0"/>
                <w:numId w:val="0"/>
              </w:numPr>
              <w:spacing w:before="0" w:after="0" w:line="240" w:lineRule="auto"/>
              <w:jc w:val="center"/>
            </w:pPr>
            <w:r>
              <w:t>2 GB</w:t>
            </w:r>
          </w:p>
        </w:tc>
      </w:tr>
      <w:tr w:rsidR="00384569" w14:paraId="35F1B9F5" w14:textId="77777777" w:rsidTr="00384569">
        <w:trPr>
          <w:trHeight w:val="479"/>
          <w:jc w:val="center"/>
        </w:trPr>
        <w:tc>
          <w:tcPr>
            <w:tcW w:w="3141" w:type="dxa"/>
            <w:vAlign w:val="center"/>
          </w:tcPr>
          <w:p w14:paraId="35F1B9F3" w14:textId="77777777" w:rsidR="00384569" w:rsidRDefault="00384569" w:rsidP="00384569">
            <w:pPr>
              <w:numPr>
                <w:ilvl w:val="0"/>
                <w:numId w:val="0"/>
              </w:numPr>
              <w:spacing w:before="0" w:after="0" w:line="240" w:lineRule="auto"/>
              <w:jc w:val="center"/>
            </w:pPr>
            <w:r>
              <w:t>GPU</w:t>
            </w:r>
          </w:p>
        </w:tc>
        <w:tc>
          <w:tcPr>
            <w:tcW w:w="3141" w:type="dxa"/>
            <w:vAlign w:val="center"/>
          </w:tcPr>
          <w:p w14:paraId="35F1B9F4" w14:textId="77777777" w:rsidR="00384569" w:rsidRDefault="00A472F0" w:rsidP="00384569">
            <w:pPr>
              <w:numPr>
                <w:ilvl w:val="0"/>
                <w:numId w:val="0"/>
              </w:numPr>
              <w:spacing w:before="0" w:after="0" w:line="240" w:lineRule="auto"/>
              <w:jc w:val="center"/>
            </w:pPr>
            <w:r>
              <w:t>GeForce GT 630</w:t>
            </w:r>
          </w:p>
        </w:tc>
      </w:tr>
      <w:tr w:rsidR="00384569" w14:paraId="35F1B9F8" w14:textId="77777777" w:rsidTr="00384569">
        <w:trPr>
          <w:trHeight w:val="479"/>
          <w:jc w:val="center"/>
        </w:trPr>
        <w:tc>
          <w:tcPr>
            <w:tcW w:w="3141" w:type="dxa"/>
            <w:vAlign w:val="center"/>
          </w:tcPr>
          <w:p w14:paraId="35F1B9F6" w14:textId="77777777" w:rsidR="00384569" w:rsidRDefault="00384569" w:rsidP="00384569">
            <w:pPr>
              <w:numPr>
                <w:ilvl w:val="0"/>
                <w:numId w:val="0"/>
              </w:numPr>
              <w:spacing w:before="0" w:after="0" w:line="240" w:lineRule="auto"/>
              <w:jc w:val="center"/>
            </w:pPr>
            <w:r>
              <w:t>GPU Compute Capability</w:t>
            </w:r>
          </w:p>
        </w:tc>
        <w:tc>
          <w:tcPr>
            <w:tcW w:w="3141" w:type="dxa"/>
            <w:vAlign w:val="center"/>
          </w:tcPr>
          <w:p w14:paraId="35F1B9F7" w14:textId="77777777" w:rsidR="00384569" w:rsidRDefault="00A472F0" w:rsidP="00384569">
            <w:pPr>
              <w:numPr>
                <w:ilvl w:val="0"/>
                <w:numId w:val="0"/>
              </w:numPr>
              <w:spacing w:before="0" w:after="0" w:line="240" w:lineRule="auto"/>
              <w:jc w:val="center"/>
            </w:pPr>
            <w:r>
              <w:t>2.1</w:t>
            </w:r>
          </w:p>
        </w:tc>
      </w:tr>
    </w:tbl>
    <w:p w14:paraId="35F1B9F9" w14:textId="77777777" w:rsidR="00384569" w:rsidRDefault="00384569" w:rsidP="00384569">
      <w:pPr>
        <w:pStyle w:val="ListParagraph"/>
      </w:pPr>
    </w:p>
    <w:p w14:paraId="35F1B9FA" w14:textId="77777777" w:rsidR="004F603F" w:rsidRDefault="004F603F" w:rsidP="00384569">
      <w:pPr>
        <w:pStyle w:val="ListParagraph"/>
      </w:pPr>
    </w:p>
    <w:p w14:paraId="35F1B9FB" w14:textId="77777777" w:rsidR="004F603F" w:rsidRDefault="004F603F" w:rsidP="00384569">
      <w:pPr>
        <w:pStyle w:val="ListParagraph"/>
      </w:pPr>
    </w:p>
    <w:p w14:paraId="35F1B9FC" w14:textId="77777777" w:rsidR="004F603F" w:rsidRDefault="004F603F" w:rsidP="00384569">
      <w:pPr>
        <w:pStyle w:val="ListParagraph"/>
      </w:pPr>
    </w:p>
    <w:p w14:paraId="35F1B9FD" w14:textId="77777777" w:rsidR="004F603F" w:rsidRDefault="004F603F" w:rsidP="00384569">
      <w:pPr>
        <w:pStyle w:val="ListParagraph"/>
      </w:pPr>
    </w:p>
    <w:p w14:paraId="35F1B9FE" w14:textId="77777777" w:rsidR="00384569" w:rsidRDefault="00384569" w:rsidP="00384569">
      <w:pPr>
        <w:pStyle w:val="ListParagraph"/>
        <w:numPr>
          <w:ilvl w:val="0"/>
          <w:numId w:val="6"/>
        </w:numPr>
        <w:tabs>
          <w:tab w:val="clear" w:pos="0"/>
          <w:tab w:val="num" w:pos="993"/>
        </w:tabs>
        <w:ind w:hanging="11"/>
      </w:pPr>
      <w:r>
        <w:lastRenderedPageBreak/>
        <w:t>Công cụ phần mềm sử dụng</w:t>
      </w:r>
    </w:p>
    <w:p w14:paraId="35F1B9FF" w14:textId="77777777" w:rsidR="00A57C00" w:rsidRPr="00D7376B" w:rsidRDefault="00A57C00" w:rsidP="00A57C00">
      <w:pPr>
        <w:pStyle w:val="ListParagraph"/>
        <w:ind w:left="0"/>
        <w:jc w:val="center"/>
      </w:pPr>
      <w:r w:rsidRPr="00D7376B">
        <w:t xml:space="preserve">Bảng </w:t>
      </w:r>
      <w:r w:rsidR="00D7376B" w:rsidRPr="00D7376B">
        <w:t>4.</w:t>
      </w:r>
      <w:r w:rsidRPr="00D7376B">
        <w:t>2: Một số phần mềm sử dụng</w:t>
      </w:r>
    </w:p>
    <w:tbl>
      <w:tblPr>
        <w:tblStyle w:val="TableGrid"/>
        <w:tblW w:w="0" w:type="auto"/>
        <w:jc w:val="center"/>
        <w:tblLook w:val="04A0" w:firstRow="1" w:lastRow="0" w:firstColumn="1" w:lastColumn="0" w:noHBand="0" w:noVBand="1"/>
      </w:tblPr>
      <w:tblGrid>
        <w:gridCol w:w="2277"/>
        <w:gridCol w:w="2278"/>
      </w:tblGrid>
      <w:tr w:rsidR="00A57C00" w14:paraId="35F1BA02" w14:textId="77777777" w:rsidTr="00A57C00">
        <w:trPr>
          <w:trHeight w:val="437"/>
          <w:jc w:val="center"/>
        </w:trPr>
        <w:tc>
          <w:tcPr>
            <w:tcW w:w="2277" w:type="dxa"/>
            <w:vAlign w:val="center"/>
          </w:tcPr>
          <w:p w14:paraId="35F1BA00" w14:textId="77777777" w:rsidR="00A57C00" w:rsidRDefault="00A57C00" w:rsidP="00A57C00">
            <w:pPr>
              <w:numPr>
                <w:ilvl w:val="0"/>
                <w:numId w:val="0"/>
              </w:numPr>
              <w:tabs>
                <w:tab w:val="num" w:pos="360"/>
              </w:tabs>
              <w:spacing w:before="0" w:after="0" w:line="240" w:lineRule="auto"/>
              <w:jc w:val="center"/>
            </w:pPr>
            <w:r>
              <w:t>Tên phần mềm</w:t>
            </w:r>
          </w:p>
        </w:tc>
        <w:tc>
          <w:tcPr>
            <w:tcW w:w="2278" w:type="dxa"/>
            <w:vAlign w:val="center"/>
          </w:tcPr>
          <w:p w14:paraId="35F1BA01" w14:textId="77777777" w:rsidR="00A57C00" w:rsidRDefault="00A57C00" w:rsidP="00A57C00">
            <w:pPr>
              <w:numPr>
                <w:ilvl w:val="0"/>
                <w:numId w:val="0"/>
              </w:numPr>
              <w:tabs>
                <w:tab w:val="num" w:pos="360"/>
              </w:tabs>
              <w:spacing w:before="0" w:after="0" w:line="240" w:lineRule="auto"/>
              <w:jc w:val="center"/>
            </w:pPr>
            <w:r>
              <w:t>Ghi chú</w:t>
            </w:r>
          </w:p>
        </w:tc>
      </w:tr>
      <w:tr w:rsidR="00A57C00" w14:paraId="35F1BA05" w14:textId="77777777" w:rsidTr="00A57C00">
        <w:trPr>
          <w:trHeight w:val="446"/>
          <w:jc w:val="center"/>
        </w:trPr>
        <w:tc>
          <w:tcPr>
            <w:tcW w:w="2277" w:type="dxa"/>
            <w:vAlign w:val="center"/>
          </w:tcPr>
          <w:p w14:paraId="35F1BA03" w14:textId="77777777" w:rsidR="00A57C00" w:rsidRDefault="00A57C00" w:rsidP="00A57C00">
            <w:pPr>
              <w:numPr>
                <w:ilvl w:val="0"/>
                <w:numId w:val="0"/>
              </w:numPr>
              <w:tabs>
                <w:tab w:val="num" w:pos="360"/>
              </w:tabs>
              <w:spacing w:before="0" w:after="0" w:line="240" w:lineRule="auto"/>
              <w:jc w:val="center"/>
            </w:pPr>
            <w:r>
              <w:t>OS</w:t>
            </w:r>
          </w:p>
        </w:tc>
        <w:tc>
          <w:tcPr>
            <w:tcW w:w="2278" w:type="dxa"/>
            <w:vAlign w:val="center"/>
          </w:tcPr>
          <w:p w14:paraId="35F1BA04" w14:textId="77777777" w:rsidR="00A57C00" w:rsidRDefault="00A57C00" w:rsidP="00A57C00">
            <w:pPr>
              <w:numPr>
                <w:ilvl w:val="0"/>
                <w:numId w:val="0"/>
              </w:numPr>
              <w:tabs>
                <w:tab w:val="num" w:pos="360"/>
              </w:tabs>
              <w:spacing w:before="0" w:after="0" w:line="240" w:lineRule="auto"/>
              <w:jc w:val="center"/>
            </w:pPr>
            <w:r>
              <w:t>Windows 7 Profesional 32-bit</w:t>
            </w:r>
          </w:p>
        </w:tc>
      </w:tr>
      <w:tr w:rsidR="00A57C00" w14:paraId="35F1BA08" w14:textId="77777777" w:rsidTr="00A57C00">
        <w:trPr>
          <w:trHeight w:val="446"/>
          <w:jc w:val="center"/>
        </w:trPr>
        <w:tc>
          <w:tcPr>
            <w:tcW w:w="2277" w:type="dxa"/>
            <w:vAlign w:val="center"/>
          </w:tcPr>
          <w:p w14:paraId="35F1BA06" w14:textId="77777777" w:rsidR="00A57C00" w:rsidRDefault="00522B61" w:rsidP="00522B61">
            <w:pPr>
              <w:numPr>
                <w:ilvl w:val="0"/>
                <w:numId w:val="0"/>
              </w:numPr>
              <w:tabs>
                <w:tab w:val="num" w:pos="360"/>
              </w:tabs>
              <w:spacing w:before="0" w:after="0" w:line="240" w:lineRule="auto"/>
              <w:jc w:val="center"/>
            </w:pPr>
            <w:r>
              <w:t xml:space="preserve">Matlab R2011b </w:t>
            </w:r>
          </w:p>
        </w:tc>
        <w:tc>
          <w:tcPr>
            <w:tcW w:w="2278" w:type="dxa"/>
            <w:vAlign w:val="center"/>
          </w:tcPr>
          <w:p w14:paraId="35F1BA07" w14:textId="77777777" w:rsidR="00A57C00" w:rsidRDefault="00A57C00" w:rsidP="00A57C00">
            <w:pPr>
              <w:numPr>
                <w:ilvl w:val="0"/>
                <w:numId w:val="0"/>
              </w:numPr>
              <w:tabs>
                <w:tab w:val="num" w:pos="360"/>
              </w:tabs>
              <w:spacing w:before="0" w:after="0" w:line="240" w:lineRule="auto"/>
              <w:jc w:val="center"/>
            </w:pPr>
          </w:p>
        </w:tc>
      </w:tr>
      <w:tr w:rsidR="00A57C00" w14:paraId="35F1BA0B" w14:textId="77777777" w:rsidTr="00A57C00">
        <w:trPr>
          <w:trHeight w:val="446"/>
          <w:jc w:val="center"/>
        </w:trPr>
        <w:tc>
          <w:tcPr>
            <w:tcW w:w="2277" w:type="dxa"/>
            <w:vAlign w:val="center"/>
          </w:tcPr>
          <w:p w14:paraId="35F1BA09" w14:textId="77777777" w:rsidR="00A57C00" w:rsidRDefault="00522B61" w:rsidP="00A57C00">
            <w:pPr>
              <w:numPr>
                <w:ilvl w:val="0"/>
                <w:numId w:val="0"/>
              </w:numPr>
              <w:tabs>
                <w:tab w:val="num" w:pos="360"/>
              </w:tabs>
              <w:spacing w:before="0" w:after="0" w:line="240" w:lineRule="auto"/>
              <w:jc w:val="center"/>
            </w:pPr>
            <w:r>
              <w:t>Microsoft Visual Studio 10.0</w:t>
            </w:r>
          </w:p>
        </w:tc>
        <w:tc>
          <w:tcPr>
            <w:tcW w:w="2278" w:type="dxa"/>
            <w:vAlign w:val="center"/>
          </w:tcPr>
          <w:p w14:paraId="35F1BA0A" w14:textId="77777777" w:rsidR="00A57C00" w:rsidRDefault="00A57C00" w:rsidP="00A57C00">
            <w:pPr>
              <w:numPr>
                <w:ilvl w:val="0"/>
                <w:numId w:val="0"/>
              </w:numPr>
              <w:tabs>
                <w:tab w:val="num" w:pos="360"/>
              </w:tabs>
              <w:spacing w:before="0" w:after="0" w:line="240" w:lineRule="auto"/>
              <w:jc w:val="center"/>
            </w:pPr>
          </w:p>
        </w:tc>
      </w:tr>
      <w:tr w:rsidR="00A57C00" w14:paraId="35F1BA0E" w14:textId="77777777" w:rsidTr="00A57C00">
        <w:trPr>
          <w:trHeight w:val="446"/>
          <w:jc w:val="center"/>
        </w:trPr>
        <w:tc>
          <w:tcPr>
            <w:tcW w:w="2277" w:type="dxa"/>
            <w:vAlign w:val="center"/>
          </w:tcPr>
          <w:p w14:paraId="35F1BA0C" w14:textId="77777777" w:rsidR="00A57C00" w:rsidRDefault="005828D5" w:rsidP="005828D5">
            <w:pPr>
              <w:numPr>
                <w:ilvl w:val="0"/>
                <w:numId w:val="0"/>
              </w:numPr>
              <w:tabs>
                <w:tab w:val="num" w:pos="360"/>
              </w:tabs>
              <w:spacing w:before="0" w:after="0" w:line="240" w:lineRule="auto"/>
              <w:jc w:val="center"/>
            </w:pPr>
            <w:r>
              <w:t>CUDA Toolkit version 5.</w:t>
            </w:r>
          </w:p>
        </w:tc>
        <w:tc>
          <w:tcPr>
            <w:tcW w:w="2278" w:type="dxa"/>
            <w:vAlign w:val="center"/>
          </w:tcPr>
          <w:p w14:paraId="35F1BA0D" w14:textId="77777777" w:rsidR="00A57C00" w:rsidRDefault="005828D5" w:rsidP="00A57C00">
            <w:pPr>
              <w:numPr>
                <w:ilvl w:val="0"/>
                <w:numId w:val="0"/>
              </w:numPr>
              <w:tabs>
                <w:tab w:val="num" w:pos="360"/>
              </w:tabs>
              <w:spacing w:before="0" w:after="0" w:line="240" w:lineRule="auto"/>
              <w:jc w:val="center"/>
            </w:pPr>
            <w:r>
              <w:t>5NVIDIA Corporation</w:t>
            </w:r>
          </w:p>
        </w:tc>
      </w:tr>
    </w:tbl>
    <w:p w14:paraId="35F1BA0F" w14:textId="77777777" w:rsidR="00A57C00" w:rsidRPr="003046F2" w:rsidRDefault="00485AAC" w:rsidP="00A57C00">
      <w:pPr>
        <w:pStyle w:val="ListParagraph"/>
        <w:rPr>
          <w:vanish/>
          <w:kern w:val="26"/>
        </w:rPr>
      </w:pPr>
      <w:r w:rsidRPr="003046F2">
        <w:rPr>
          <w:vanish/>
          <w:kern w:val="26"/>
        </w:rPr>
        <w:t>Cấu hình các thông số cho môi trường Visual C++ và CUDA</w:t>
      </w:r>
      <w:r w:rsidR="00BB5B62" w:rsidRPr="003046F2">
        <w:rPr>
          <w:vanish/>
          <w:kern w:val="26"/>
        </w:rPr>
        <w:t xml:space="preserve"> được trình bày trong phụ lục A.</w:t>
      </w:r>
    </w:p>
    <w:p w14:paraId="35F1BA10" w14:textId="77777777" w:rsidR="00CB191B" w:rsidRDefault="00CB191B" w:rsidP="00654A45">
      <w:pPr>
        <w:pStyle w:val="Heading3"/>
      </w:pPr>
      <w:bookmarkStart w:id="123" w:name="_Toc378314116"/>
      <w:r>
        <w:t>Kết quả</w:t>
      </w:r>
      <w:r w:rsidR="00B502FD">
        <w:t xml:space="preserve"> cài đặt thực nghiệm</w:t>
      </w:r>
      <w:bookmarkEnd w:id="123"/>
    </w:p>
    <w:p w14:paraId="35F1BA11" w14:textId="77777777" w:rsidR="001C3C69" w:rsidRPr="00CB6A67" w:rsidRDefault="001C3C69" w:rsidP="00CB6A67">
      <w:pPr>
        <w:pStyle w:val="ListParagraph"/>
        <w:numPr>
          <w:ilvl w:val="0"/>
          <w:numId w:val="38"/>
        </w:numPr>
        <w:tabs>
          <w:tab w:val="left" w:pos="284"/>
        </w:tabs>
        <w:ind w:left="0" w:firstLine="0"/>
        <w:rPr>
          <w:b/>
          <w:i/>
        </w:rPr>
      </w:pPr>
      <w:r w:rsidRPr="00CB6A67">
        <w:rPr>
          <w:b/>
          <w:i/>
        </w:rPr>
        <w:t>Xác định số k nhóm phân vùng</w:t>
      </w:r>
    </w:p>
    <w:p w14:paraId="35F1BA12" w14:textId="77777777" w:rsidR="00287535" w:rsidRPr="00287535" w:rsidRDefault="00CB6A67" w:rsidP="00287535">
      <w:r>
        <w:t>Chúng tôi thử nghiệm</w:t>
      </w:r>
      <w:r w:rsidR="006A5658">
        <w:t xml:space="preserve"> xác định số phân vùng bằng histogram được </w:t>
      </w:r>
      <w:r>
        <w:t xml:space="preserve">cài đặt </w:t>
      </w:r>
      <w:r w:rsidR="006A5658">
        <w:t xml:space="preserve">trên bộ dữ liệu như mô tả ở mục 4.1.1. </w:t>
      </w:r>
      <w:r w:rsidR="00C52AB2">
        <w:t>Dựa trên đặc trưng của ảnh và dùng lược đồ histogram để xác định số phân vùng của ảnh trên bộ dữ liệu. Bảng 3 thể hiện số phân vùng được xác định bằ</w:t>
      </w:r>
      <w:r w:rsidR="00FC18B5">
        <w:t>ng phương pháp histogram và</w:t>
      </w:r>
      <w:r w:rsidR="00C52AB2">
        <w:t xml:space="preserve"> số phân vùng được xác định trực quan</w:t>
      </w:r>
      <w:r w:rsidR="001C3C69">
        <w:t xml:space="preserve">, trích thể hiện 10 ảnh trong bộ dữ liệu. </w:t>
      </w:r>
      <w:r w:rsidR="005828D5">
        <w:t xml:space="preserve">Dựa vào phương pháp học thống kê trên 4 tập dữ liệu, chúng tôi </w:t>
      </w:r>
      <w:r w:rsidR="005828D5" w:rsidRPr="005828D5">
        <w:t>có</w:t>
      </w:r>
      <w:r w:rsidR="005828D5">
        <w:t xml:space="preserve"> thông số</w:t>
      </w:r>
      <w:r w:rsidR="001C3C69">
        <w:t xml:space="preserve"> </w:t>
      </w:r>
      <w:r w:rsidR="001C3C69">
        <w:sym w:font="Symbol" w:char="F073"/>
      </w:r>
      <w:r w:rsidR="001C3C69">
        <w:rPr>
          <w:vertAlign w:val="superscript"/>
        </w:rPr>
        <w:t>*</w:t>
      </w:r>
      <w:r w:rsidR="001C3C69">
        <w:t xml:space="preserve"> = 100 và </w:t>
      </w:r>
      <w:r w:rsidR="001C3C69">
        <w:sym w:font="Symbol" w:char="F064"/>
      </w:r>
      <w:r w:rsidR="001C3C69">
        <w:rPr>
          <w:vertAlign w:val="superscript"/>
        </w:rPr>
        <w:t>*</w:t>
      </w:r>
      <w:r w:rsidR="001C3C69">
        <w:t xml:space="preserve"> = 50</w:t>
      </w:r>
      <w:r w:rsidR="00E813C9">
        <w:t xml:space="preserve"> như đã nói đến ở mục 3.1</w:t>
      </w:r>
      <w:r w:rsidR="00FC18B5">
        <w:t>. Từ bảng</w:t>
      </w:r>
      <w:r w:rsidR="001C3C69">
        <w:t xml:space="preserve"> cho</w:t>
      </w:r>
      <w:r w:rsidR="00FC18B5">
        <w:t xml:space="preserve"> ta thấy số sai khác với hai cách xác định bằng trực quan và dùng histogram là không đáng kể.</w:t>
      </w:r>
      <w:r w:rsidR="00E813C9">
        <w:t xml:space="preserve"> Chính vì vậy việc dự đoán số phân vùng là khả thi trong các ứng dụng xử lý ảnh động.</w:t>
      </w:r>
    </w:p>
    <w:p w14:paraId="35F1BA13" w14:textId="77777777" w:rsidR="00522C33" w:rsidRPr="00D7376B" w:rsidRDefault="00287535" w:rsidP="00231345">
      <w:pPr>
        <w:ind w:firstLine="0"/>
        <w:jc w:val="center"/>
      </w:pPr>
      <w:r w:rsidRPr="00D7376B">
        <w:t xml:space="preserve">Bảng </w:t>
      </w:r>
      <w:r w:rsidR="00D7376B" w:rsidRPr="00D7376B">
        <w:t>4.</w:t>
      </w:r>
      <w:r w:rsidRPr="00D7376B">
        <w:t xml:space="preserve">3: Số </w:t>
      </w:r>
      <w:r w:rsidR="006A5658" w:rsidRPr="00D7376B">
        <w:t>phân vùng</w:t>
      </w:r>
      <w:r w:rsidRPr="00D7376B">
        <w:t xml:space="preserve"> trong ảnh</w:t>
      </w:r>
      <w:r w:rsidR="001C3C69" w:rsidRPr="00D7376B">
        <w:t xml:space="preserve"> xác định trực quan và dùng lược đồ</w:t>
      </w:r>
      <w:r w:rsidR="00E813C9" w:rsidRPr="00D7376B">
        <w:t xml:space="preserve"> histogram</w:t>
      </w:r>
    </w:p>
    <w:tbl>
      <w:tblPr>
        <w:tblStyle w:val="TableGrid"/>
        <w:tblW w:w="0" w:type="auto"/>
        <w:jc w:val="center"/>
        <w:tblLook w:val="04A0" w:firstRow="1" w:lastRow="0" w:firstColumn="1" w:lastColumn="0" w:noHBand="0" w:noVBand="1"/>
      </w:tblPr>
      <w:tblGrid>
        <w:gridCol w:w="2350"/>
        <w:gridCol w:w="1529"/>
        <w:gridCol w:w="1506"/>
        <w:gridCol w:w="2548"/>
      </w:tblGrid>
      <w:tr w:rsidR="00287535" w:rsidRPr="00287535" w14:paraId="35F1BA18" w14:textId="77777777" w:rsidTr="00E813C9">
        <w:trPr>
          <w:trHeight w:val="237"/>
          <w:jc w:val="center"/>
        </w:trPr>
        <w:tc>
          <w:tcPr>
            <w:tcW w:w="2350" w:type="dxa"/>
            <w:noWrap/>
            <w:vAlign w:val="center"/>
            <w:hideMark/>
          </w:tcPr>
          <w:p w14:paraId="35F1BA14" w14:textId="77777777" w:rsidR="00287535" w:rsidRPr="00287535" w:rsidRDefault="00E813C9" w:rsidP="00E813C9">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t>Tập ả</w:t>
            </w:r>
            <w:r w:rsidR="00287535">
              <w:t>nh</w:t>
            </w:r>
          </w:p>
        </w:tc>
        <w:tc>
          <w:tcPr>
            <w:tcW w:w="1529" w:type="dxa"/>
            <w:noWrap/>
            <w:vAlign w:val="center"/>
            <w:hideMark/>
          </w:tcPr>
          <w:p w14:paraId="35F1BA15" w14:textId="77777777" w:rsidR="00287535" w:rsidRPr="00E813C9" w:rsidRDefault="00E813C9" w:rsidP="00E813C9">
            <w:pPr>
              <w:numPr>
                <w:ilvl w:val="0"/>
                <w:numId w:val="0"/>
              </w:numPr>
              <w:spacing w:before="0" w:after="0" w:line="240" w:lineRule="auto"/>
              <w:jc w:val="center"/>
            </w:pPr>
            <w:r>
              <w:t>Số ảnh đúng</w:t>
            </w:r>
          </w:p>
        </w:tc>
        <w:tc>
          <w:tcPr>
            <w:tcW w:w="1506" w:type="dxa"/>
            <w:noWrap/>
            <w:vAlign w:val="center"/>
            <w:hideMark/>
          </w:tcPr>
          <w:p w14:paraId="35F1BA16" w14:textId="77777777" w:rsidR="00287535" w:rsidRPr="00E813C9" w:rsidRDefault="00E813C9" w:rsidP="00E813C9">
            <w:pPr>
              <w:numPr>
                <w:ilvl w:val="0"/>
                <w:numId w:val="0"/>
              </w:numPr>
              <w:spacing w:before="0" w:after="0" w:line="240" w:lineRule="auto"/>
              <w:jc w:val="center"/>
            </w:pPr>
            <w:r>
              <w:t>Số ảnh sai</w:t>
            </w:r>
          </w:p>
        </w:tc>
        <w:tc>
          <w:tcPr>
            <w:tcW w:w="2548" w:type="dxa"/>
            <w:noWrap/>
            <w:vAlign w:val="center"/>
            <w:hideMark/>
          </w:tcPr>
          <w:p w14:paraId="35F1BA17" w14:textId="77777777" w:rsidR="00287535" w:rsidRPr="00287535" w:rsidRDefault="00E813C9"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t>Số phân vùng sai khác trung bình</w:t>
            </w:r>
          </w:p>
        </w:tc>
      </w:tr>
      <w:tr w:rsidR="00287535" w:rsidRPr="00287535" w14:paraId="35F1BA1D" w14:textId="77777777" w:rsidTr="00E813C9">
        <w:trPr>
          <w:trHeight w:val="237"/>
          <w:jc w:val="center"/>
        </w:trPr>
        <w:tc>
          <w:tcPr>
            <w:tcW w:w="2350" w:type="dxa"/>
            <w:noWrap/>
            <w:vAlign w:val="center"/>
            <w:hideMark/>
          </w:tcPr>
          <w:p w14:paraId="35F1BA19" w14:textId="77777777" w:rsidR="00287535" w:rsidRPr="00287535" w:rsidRDefault="00E813C9"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Dữ liệu 1</w:t>
            </w:r>
          </w:p>
        </w:tc>
        <w:tc>
          <w:tcPr>
            <w:tcW w:w="1529" w:type="dxa"/>
            <w:noWrap/>
            <w:vAlign w:val="center"/>
            <w:hideMark/>
          </w:tcPr>
          <w:p w14:paraId="35F1BA1A" w14:textId="77777777" w:rsidR="00287535" w:rsidRPr="00287535" w:rsidRDefault="00E813C9"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11</w:t>
            </w:r>
          </w:p>
        </w:tc>
        <w:tc>
          <w:tcPr>
            <w:tcW w:w="1506" w:type="dxa"/>
            <w:noWrap/>
            <w:vAlign w:val="center"/>
            <w:hideMark/>
          </w:tcPr>
          <w:p w14:paraId="35F1BA1B" w14:textId="77777777" w:rsidR="00287535" w:rsidRPr="00287535" w:rsidRDefault="00E813C9"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4</w:t>
            </w:r>
          </w:p>
        </w:tc>
        <w:tc>
          <w:tcPr>
            <w:tcW w:w="2548" w:type="dxa"/>
            <w:noWrap/>
            <w:vAlign w:val="center"/>
            <w:hideMark/>
          </w:tcPr>
          <w:p w14:paraId="35F1BA1C" w14:textId="77777777" w:rsidR="00287535" w:rsidRPr="00287535" w:rsidRDefault="00E813C9"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1.5</w:t>
            </w:r>
          </w:p>
        </w:tc>
      </w:tr>
      <w:tr w:rsidR="00287535" w:rsidRPr="00287535" w14:paraId="35F1BA22" w14:textId="77777777" w:rsidTr="00E813C9">
        <w:trPr>
          <w:trHeight w:val="237"/>
          <w:jc w:val="center"/>
        </w:trPr>
        <w:tc>
          <w:tcPr>
            <w:tcW w:w="2350" w:type="dxa"/>
            <w:noWrap/>
            <w:vAlign w:val="center"/>
            <w:hideMark/>
          </w:tcPr>
          <w:p w14:paraId="35F1BA1E" w14:textId="77777777" w:rsidR="00287535" w:rsidRPr="00287535" w:rsidRDefault="00E813C9"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Dữ liệu 2</w:t>
            </w:r>
          </w:p>
        </w:tc>
        <w:tc>
          <w:tcPr>
            <w:tcW w:w="1529" w:type="dxa"/>
            <w:noWrap/>
            <w:vAlign w:val="center"/>
            <w:hideMark/>
          </w:tcPr>
          <w:p w14:paraId="35F1BA1F" w14:textId="77777777" w:rsidR="00287535" w:rsidRPr="00287535" w:rsidRDefault="00E813C9"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9</w:t>
            </w:r>
          </w:p>
        </w:tc>
        <w:tc>
          <w:tcPr>
            <w:tcW w:w="1506" w:type="dxa"/>
            <w:noWrap/>
            <w:vAlign w:val="center"/>
            <w:hideMark/>
          </w:tcPr>
          <w:p w14:paraId="35F1BA20" w14:textId="77777777" w:rsidR="00287535" w:rsidRPr="00287535" w:rsidRDefault="00287535"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sidRPr="00287535">
              <w:rPr>
                <w:rFonts w:ascii="Calibri" w:eastAsia="Times New Roman" w:hAnsi="Calibri" w:cs="Calibri"/>
                <w:color w:val="000000"/>
                <w:kern w:val="0"/>
                <w:sz w:val="22"/>
                <w:szCs w:val="22"/>
              </w:rPr>
              <w:t>2</w:t>
            </w:r>
          </w:p>
        </w:tc>
        <w:tc>
          <w:tcPr>
            <w:tcW w:w="2548" w:type="dxa"/>
            <w:noWrap/>
            <w:vAlign w:val="center"/>
            <w:hideMark/>
          </w:tcPr>
          <w:p w14:paraId="35F1BA21" w14:textId="77777777" w:rsidR="00287535" w:rsidRPr="00287535" w:rsidRDefault="00287535"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sidRPr="00287535">
              <w:rPr>
                <w:rFonts w:ascii="Calibri" w:eastAsia="Times New Roman" w:hAnsi="Calibri" w:cs="Calibri"/>
                <w:color w:val="000000"/>
                <w:kern w:val="0"/>
                <w:sz w:val="22"/>
                <w:szCs w:val="22"/>
              </w:rPr>
              <w:t>1</w:t>
            </w:r>
          </w:p>
        </w:tc>
      </w:tr>
      <w:tr w:rsidR="00287535" w:rsidRPr="00287535" w14:paraId="35F1BA27" w14:textId="77777777" w:rsidTr="00E813C9">
        <w:trPr>
          <w:trHeight w:val="237"/>
          <w:jc w:val="center"/>
        </w:trPr>
        <w:tc>
          <w:tcPr>
            <w:tcW w:w="2350" w:type="dxa"/>
            <w:noWrap/>
            <w:vAlign w:val="center"/>
            <w:hideMark/>
          </w:tcPr>
          <w:p w14:paraId="35F1BA23" w14:textId="77777777" w:rsidR="00287535" w:rsidRPr="00287535" w:rsidRDefault="00E813C9"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Dữ liệu 3</w:t>
            </w:r>
          </w:p>
        </w:tc>
        <w:tc>
          <w:tcPr>
            <w:tcW w:w="1529" w:type="dxa"/>
            <w:noWrap/>
            <w:vAlign w:val="center"/>
            <w:hideMark/>
          </w:tcPr>
          <w:p w14:paraId="35F1BA24" w14:textId="77777777" w:rsidR="00287535" w:rsidRPr="00287535" w:rsidRDefault="00481030"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57</w:t>
            </w:r>
          </w:p>
        </w:tc>
        <w:tc>
          <w:tcPr>
            <w:tcW w:w="1506" w:type="dxa"/>
            <w:noWrap/>
            <w:vAlign w:val="center"/>
            <w:hideMark/>
          </w:tcPr>
          <w:p w14:paraId="35F1BA25" w14:textId="77777777" w:rsidR="00287535" w:rsidRPr="00287535" w:rsidRDefault="00481030"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7</w:t>
            </w:r>
          </w:p>
        </w:tc>
        <w:tc>
          <w:tcPr>
            <w:tcW w:w="2548" w:type="dxa"/>
            <w:noWrap/>
            <w:vAlign w:val="center"/>
            <w:hideMark/>
          </w:tcPr>
          <w:p w14:paraId="35F1BA26" w14:textId="77777777" w:rsidR="00287535" w:rsidRPr="00287535" w:rsidRDefault="00481030"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1.5</w:t>
            </w:r>
          </w:p>
        </w:tc>
      </w:tr>
      <w:tr w:rsidR="00287535" w:rsidRPr="00287535" w14:paraId="35F1BA2C" w14:textId="77777777" w:rsidTr="00E813C9">
        <w:trPr>
          <w:trHeight w:val="237"/>
          <w:jc w:val="center"/>
        </w:trPr>
        <w:tc>
          <w:tcPr>
            <w:tcW w:w="2350" w:type="dxa"/>
            <w:noWrap/>
            <w:vAlign w:val="center"/>
            <w:hideMark/>
          </w:tcPr>
          <w:p w14:paraId="35F1BA28" w14:textId="77777777" w:rsidR="00287535" w:rsidRPr="00287535" w:rsidRDefault="00E813C9"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Dữ liệu 4</w:t>
            </w:r>
          </w:p>
        </w:tc>
        <w:tc>
          <w:tcPr>
            <w:tcW w:w="1529" w:type="dxa"/>
            <w:noWrap/>
            <w:vAlign w:val="center"/>
            <w:hideMark/>
          </w:tcPr>
          <w:p w14:paraId="35F1BA29" w14:textId="77777777" w:rsidR="00287535" w:rsidRPr="00287535" w:rsidRDefault="00287535"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sidRPr="00287535">
              <w:rPr>
                <w:rFonts w:ascii="Calibri" w:eastAsia="Times New Roman" w:hAnsi="Calibri" w:cs="Calibri"/>
                <w:color w:val="000000"/>
                <w:kern w:val="0"/>
                <w:sz w:val="22"/>
                <w:szCs w:val="22"/>
              </w:rPr>
              <w:t>3</w:t>
            </w:r>
          </w:p>
        </w:tc>
        <w:tc>
          <w:tcPr>
            <w:tcW w:w="1506" w:type="dxa"/>
            <w:noWrap/>
            <w:vAlign w:val="center"/>
            <w:hideMark/>
          </w:tcPr>
          <w:p w14:paraId="35F1BA2A" w14:textId="77777777" w:rsidR="00287535" w:rsidRPr="00287535" w:rsidRDefault="00481030"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0</w:t>
            </w:r>
          </w:p>
        </w:tc>
        <w:tc>
          <w:tcPr>
            <w:tcW w:w="2548" w:type="dxa"/>
            <w:noWrap/>
            <w:vAlign w:val="center"/>
            <w:hideMark/>
          </w:tcPr>
          <w:p w14:paraId="35F1BA2B" w14:textId="77777777" w:rsidR="00287535" w:rsidRPr="00287535" w:rsidRDefault="00287535" w:rsidP="00287535">
            <w:pPr>
              <w:widowControl/>
              <w:numPr>
                <w:ilvl w:val="0"/>
                <w:numId w:val="0"/>
              </w:numPr>
              <w:suppressAutoHyphens w:val="0"/>
              <w:spacing w:before="0" w:after="0" w:line="240" w:lineRule="auto"/>
              <w:jc w:val="center"/>
              <w:rPr>
                <w:rFonts w:ascii="Calibri" w:eastAsia="Times New Roman" w:hAnsi="Calibri" w:cs="Calibri"/>
                <w:color w:val="000000"/>
                <w:kern w:val="0"/>
                <w:sz w:val="22"/>
                <w:szCs w:val="22"/>
              </w:rPr>
            </w:pPr>
            <w:r w:rsidRPr="00287535">
              <w:rPr>
                <w:rFonts w:ascii="Calibri" w:eastAsia="Times New Roman" w:hAnsi="Calibri" w:cs="Calibri"/>
                <w:color w:val="000000"/>
                <w:kern w:val="0"/>
                <w:sz w:val="22"/>
                <w:szCs w:val="22"/>
              </w:rPr>
              <w:t>0</w:t>
            </w:r>
          </w:p>
        </w:tc>
      </w:tr>
    </w:tbl>
    <w:p w14:paraId="35F1BA2D" w14:textId="77777777" w:rsidR="00AC2F60" w:rsidRPr="00CB6A67" w:rsidRDefault="00231345" w:rsidP="00CB6A67">
      <w:pPr>
        <w:pStyle w:val="ListParagraph"/>
        <w:numPr>
          <w:ilvl w:val="0"/>
          <w:numId w:val="38"/>
        </w:numPr>
        <w:tabs>
          <w:tab w:val="left" w:pos="284"/>
        </w:tabs>
        <w:ind w:left="0" w:firstLine="0"/>
        <w:rPr>
          <w:b/>
          <w:i/>
        </w:rPr>
      </w:pPr>
      <w:r w:rsidRPr="00CB6A67">
        <w:rPr>
          <w:b/>
          <w:i/>
        </w:rPr>
        <w:t>Gom nhóm trên tập vector riêng bằng k-means và FCM</w:t>
      </w:r>
    </w:p>
    <w:p w14:paraId="35F1BA2E" w14:textId="77777777" w:rsidR="00231345" w:rsidRDefault="00231345" w:rsidP="00522C33">
      <w:r>
        <w:t>Sau khi tìm được tập vector riêng U</w:t>
      </w:r>
      <w:r>
        <w:rPr>
          <w:vertAlign w:val="subscript"/>
        </w:rPr>
        <w:t>(n x k)</w:t>
      </w:r>
      <w:r>
        <w:t>, thuật toán Ncuts sử dụng phương pháp gom nhóm trên tập vector riêng thành k nhóm, tương ứng với k phân vùng của tập điểm ảnh.</w:t>
      </w:r>
    </w:p>
    <w:p w14:paraId="35F1BA2F" w14:textId="77777777" w:rsidR="00231345" w:rsidRDefault="00231345" w:rsidP="00522C33">
      <w:r>
        <w:lastRenderedPageBreak/>
        <w:t>Hình</w:t>
      </w:r>
      <w:r w:rsidR="001B3FC5">
        <w:t xml:space="preserve"> 4.1</w:t>
      </w:r>
      <w:r>
        <w:t xml:space="preserve"> và hình</w:t>
      </w:r>
      <w:r w:rsidR="001B3FC5">
        <w:t xml:space="preserve"> 4.2</w:t>
      </w:r>
      <w:r>
        <w:t xml:space="preserve"> minh họa dùng k-means và FCM ở bước gom nhóm</w:t>
      </w:r>
      <w:r w:rsidR="001B3FC5">
        <w:t xml:space="preserve"> tập vector riêng U</w:t>
      </w:r>
      <w:r w:rsidR="001B3FC5">
        <w:rPr>
          <w:vertAlign w:val="superscript"/>
        </w:rPr>
        <w:t>nxk</w:t>
      </w:r>
      <w:r>
        <w:t xml:space="preserve"> trong thuật toán phân đoạn ảnh Ncuts</w:t>
      </w:r>
      <w:r w:rsidR="001B3FC5">
        <w:t xml:space="preserve"> thành k nhóm. Các</w:t>
      </w:r>
      <w:r>
        <w:t xml:space="preserve"> nhóm phân vùng </w:t>
      </w:r>
      <w:r w:rsidR="001B3FC5">
        <w:t>không có sai khác đáng kể ở hai thuật toán trên tập dữ liệu.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812"/>
      </w:tblGrid>
      <w:tr w:rsidR="001107AE" w14:paraId="35F1BA32" w14:textId="77777777" w:rsidTr="001107AE">
        <w:tc>
          <w:tcPr>
            <w:tcW w:w="3117" w:type="dxa"/>
            <w:vAlign w:val="center"/>
          </w:tcPr>
          <w:p w14:paraId="35F1BA30" w14:textId="77777777" w:rsidR="001107AE" w:rsidRDefault="001107AE" w:rsidP="001107AE">
            <w:pPr>
              <w:numPr>
                <w:ilvl w:val="0"/>
                <w:numId w:val="0"/>
              </w:numPr>
              <w:spacing w:before="0" w:after="0" w:line="240" w:lineRule="auto"/>
              <w:jc w:val="center"/>
            </w:pPr>
            <w:r>
              <w:object w:dxaOrig="2790" w:dyaOrig="2445" w14:anchorId="35F1BB4C">
                <v:shape id="_x0000_i1047" type="#_x0000_t75" style="width:139.5pt;height:122.5pt" o:ole="">
                  <v:imagedata r:id="rId62" o:title=""/>
                </v:shape>
                <o:OLEObject Type="Embed" ProgID="PBrush" ShapeID="_x0000_i1047" DrawAspect="Content" ObjectID="_1678647770" r:id="rId63"/>
              </w:object>
            </w:r>
          </w:p>
        </w:tc>
        <w:tc>
          <w:tcPr>
            <w:tcW w:w="5887" w:type="dxa"/>
            <w:vAlign w:val="center"/>
          </w:tcPr>
          <w:p w14:paraId="35F1BA31" w14:textId="77777777" w:rsidR="001107AE" w:rsidRDefault="001107AE" w:rsidP="001107AE">
            <w:pPr>
              <w:numPr>
                <w:ilvl w:val="0"/>
                <w:numId w:val="0"/>
              </w:numPr>
              <w:spacing w:before="0" w:after="0" w:line="240" w:lineRule="auto"/>
              <w:jc w:val="center"/>
            </w:pPr>
            <w:r>
              <w:object w:dxaOrig="6735" w:dyaOrig="2310" w14:anchorId="35F1BB4D">
                <v:shape id="_x0000_i1048" type="#_x0000_t75" style="width:283pt;height:97.5pt" o:ole="">
                  <v:imagedata r:id="rId64" o:title=""/>
                </v:shape>
                <o:OLEObject Type="Embed" ProgID="PBrush" ShapeID="_x0000_i1048" DrawAspect="Content" ObjectID="_1678647771" r:id="rId65"/>
              </w:object>
            </w:r>
          </w:p>
        </w:tc>
      </w:tr>
      <w:tr w:rsidR="001107AE" w14:paraId="35F1BA34" w14:textId="77777777" w:rsidTr="001107AE">
        <w:tc>
          <w:tcPr>
            <w:tcW w:w="9004" w:type="dxa"/>
            <w:gridSpan w:val="2"/>
            <w:vAlign w:val="center"/>
          </w:tcPr>
          <w:p w14:paraId="35F1BA33" w14:textId="77777777" w:rsidR="001107AE" w:rsidRDefault="001107AE" w:rsidP="001107AE">
            <w:pPr>
              <w:numPr>
                <w:ilvl w:val="0"/>
                <w:numId w:val="0"/>
              </w:numPr>
              <w:spacing w:before="0" w:after="0" w:line="240" w:lineRule="auto"/>
              <w:jc w:val="center"/>
            </w:pPr>
          </w:p>
        </w:tc>
      </w:tr>
      <w:tr w:rsidR="001107AE" w14:paraId="35F1BA36" w14:textId="77777777" w:rsidTr="001107AE">
        <w:tc>
          <w:tcPr>
            <w:tcW w:w="9004" w:type="dxa"/>
            <w:gridSpan w:val="2"/>
            <w:vAlign w:val="center"/>
          </w:tcPr>
          <w:p w14:paraId="35F1BA35" w14:textId="77777777" w:rsidR="001107AE" w:rsidRPr="001107AE" w:rsidRDefault="001107AE" w:rsidP="001107AE">
            <w:pPr>
              <w:numPr>
                <w:ilvl w:val="0"/>
                <w:numId w:val="0"/>
              </w:numPr>
              <w:spacing w:before="0" w:after="0" w:line="240" w:lineRule="auto"/>
              <w:jc w:val="center"/>
            </w:pPr>
            <w:r>
              <w:t>Hình 4.1. Gom nhóm bằng k-means trên tập vector riêng U</w:t>
            </w:r>
            <w:r>
              <w:rPr>
                <w:vertAlign w:val="superscript"/>
              </w:rPr>
              <w:t>nxk</w:t>
            </w:r>
            <w:r>
              <w:t xml:space="preserve"> thành k phân vùng</w:t>
            </w:r>
          </w:p>
        </w:tc>
      </w:tr>
    </w:tbl>
    <w:p w14:paraId="35F1BA37" w14:textId="77777777" w:rsidR="001107AE" w:rsidRDefault="001107AE" w:rsidP="00522C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0"/>
        <w:gridCol w:w="6278"/>
      </w:tblGrid>
      <w:tr w:rsidR="001107AE" w14:paraId="35F1BA3A" w14:textId="77777777" w:rsidTr="001107AE">
        <w:tc>
          <w:tcPr>
            <w:tcW w:w="3117" w:type="dxa"/>
            <w:vAlign w:val="center"/>
          </w:tcPr>
          <w:p w14:paraId="35F1BA38" w14:textId="77777777" w:rsidR="001107AE" w:rsidRDefault="001107AE" w:rsidP="00223DC1">
            <w:pPr>
              <w:numPr>
                <w:ilvl w:val="0"/>
                <w:numId w:val="0"/>
              </w:numPr>
              <w:spacing w:before="0" w:after="0" w:line="240" w:lineRule="auto"/>
              <w:jc w:val="center"/>
            </w:pPr>
            <w:r>
              <w:object w:dxaOrig="2340" w:dyaOrig="2445" w14:anchorId="35F1BB4E">
                <v:shape id="_x0000_i1049" type="#_x0000_t75" style="width:117pt;height:122.5pt" o:ole="">
                  <v:imagedata r:id="rId66" o:title=""/>
                </v:shape>
                <o:OLEObject Type="Embed" ProgID="PBrush" ShapeID="_x0000_i1049" DrawAspect="Content" ObjectID="_1678647772" r:id="rId67"/>
              </w:object>
            </w:r>
          </w:p>
        </w:tc>
        <w:tc>
          <w:tcPr>
            <w:tcW w:w="5887" w:type="dxa"/>
            <w:vAlign w:val="center"/>
          </w:tcPr>
          <w:p w14:paraId="35F1BA39" w14:textId="77777777" w:rsidR="001107AE" w:rsidRDefault="001107AE" w:rsidP="00223DC1">
            <w:pPr>
              <w:numPr>
                <w:ilvl w:val="0"/>
                <w:numId w:val="0"/>
              </w:numPr>
              <w:spacing w:before="0" w:after="0" w:line="240" w:lineRule="auto"/>
              <w:jc w:val="center"/>
            </w:pPr>
            <w:r>
              <w:object w:dxaOrig="6690" w:dyaOrig="2430" w14:anchorId="35F1BB4F">
                <v:shape id="_x0000_i1050" type="#_x0000_t75" style="width:309pt;height:112pt" o:ole="">
                  <v:imagedata r:id="rId68" o:title=""/>
                </v:shape>
                <o:OLEObject Type="Embed" ProgID="PBrush" ShapeID="_x0000_i1050" DrawAspect="Content" ObjectID="_1678647773" r:id="rId69"/>
              </w:object>
            </w:r>
          </w:p>
        </w:tc>
      </w:tr>
      <w:tr w:rsidR="001107AE" w14:paraId="35F1BA3C" w14:textId="77777777" w:rsidTr="001107AE">
        <w:tc>
          <w:tcPr>
            <w:tcW w:w="9004" w:type="dxa"/>
            <w:gridSpan w:val="2"/>
            <w:vAlign w:val="center"/>
          </w:tcPr>
          <w:p w14:paraId="35F1BA3B" w14:textId="77777777" w:rsidR="001107AE" w:rsidRDefault="001107AE" w:rsidP="00223DC1">
            <w:pPr>
              <w:numPr>
                <w:ilvl w:val="0"/>
                <w:numId w:val="0"/>
              </w:numPr>
              <w:spacing w:before="0" w:after="0" w:line="240" w:lineRule="auto"/>
              <w:jc w:val="center"/>
            </w:pPr>
          </w:p>
        </w:tc>
      </w:tr>
      <w:tr w:rsidR="001107AE" w14:paraId="35F1BA3E" w14:textId="77777777" w:rsidTr="001107AE">
        <w:tc>
          <w:tcPr>
            <w:tcW w:w="9004" w:type="dxa"/>
            <w:gridSpan w:val="2"/>
            <w:vAlign w:val="center"/>
          </w:tcPr>
          <w:p w14:paraId="35F1BA3D" w14:textId="77777777" w:rsidR="001107AE" w:rsidRPr="001107AE" w:rsidRDefault="001107AE" w:rsidP="001107AE">
            <w:pPr>
              <w:numPr>
                <w:ilvl w:val="0"/>
                <w:numId w:val="0"/>
              </w:numPr>
              <w:spacing w:before="0" w:after="0" w:line="240" w:lineRule="auto"/>
              <w:jc w:val="center"/>
            </w:pPr>
            <w:r>
              <w:t>Hình 4.2. Gom nhóm bằng FCM trên tập vector riêng U</w:t>
            </w:r>
            <w:r>
              <w:rPr>
                <w:vertAlign w:val="superscript"/>
              </w:rPr>
              <w:t>nxk</w:t>
            </w:r>
            <w:r>
              <w:t xml:space="preserve"> thành k phân vùng</w:t>
            </w:r>
          </w:p>
        </w:tc>
      </w:tr>
    </w:tbl>
    <w:p w14:paraId="35F1BA3F" w14:textId="77777777" w:rsidR="001107AE" w:rsidRPr="00A930CB" w:rsidRDefault="001107AE" w:rsidP="00522C33">
      <w:pPr>
        <w:rPr>
          <w:sz w:val="14"/>
        </w:rPr>
      </w:pPr>
    </w:p>
    <w:p w14:paraId="35F1BA40" w14:textId="77777777" w:rsidR="00043633" w:rsidRPr="00CB6A67" w:rsidRDefault="00043633" w:rsidP="00CB6A67">
      <w:pPr>
        <w:pStyle w:val="ListParagraph"/>
        <w:numPr>
          <w:ilvl w:val="0"/>
          <w:numId w:val="38"/>
        </w:numPr>
        <w:tabs>
          <w:tab w:val="left" w:pos="284"/>
        </w:tabs>
        <w:ind w:left="0" w:firstLine="0"/>
        <w:rPr>
          <w:b/>
          <w:i/>
        </w:rPr>
      </w:pPr>
      <w:r w:rsidRPr="00CB6A67">
        <w:rPr>
          <w:b/>
          <w:i/>
        </w:rPr>
        <w:t>Quá trình song song hóa</w:t>
      </w:r>
    </w:p>
    <w:p w14:paraId="35F1BA41" w14:textId="77777777" w:rsidR="00043633" w:rsidRPr="00CB6A67" w:rsidRDefault="00043633" w:rsidP="00CB6A67">
      <w:pPr>
        <w:pStyle w:val="ListParagraph"/>
        <w:numPr>
          <w:ilvl w:val="0"/>
          <w:numId w:val="39"/>
        </w:numPr>
        <w:tabs>
          <w:tab w:val="left" w:pos="284"/>
        </w:tabs>
        <w:ind w:left="0" w:firstLine="0"/>
        <w:rPr>
          <w:i/>
        </w:rPr>
      </w:pPr>
      <w:r w:rsidRPr="00CB6A67">
        <w:rPr>
          <w:i/>
        </w:rPr>
        <w:t xml:space="preserve">Song song hóa quá trình tính ma trận tương đồng </w:t>
      </w:r>
      <w:r w:rsidRPr="004D3DA2">
        <w:rPr>
          <w:b/>
          <w:i/>
        </w:rPr>
        <w:t>W</w:t>
      </w:r>
    </w:p>
    <w:p w14:paraId="35F1BA42" w14:textId="77777777" w:rsidR="004E4CC7" w:rsidRDefault="004E4CC7" w:rsidP="004E4CC7">
      <w:r>
        <w:t>Trong phần này, chúng tôi thực thi phần tính ma trận tương đồng trên CPU (chương trình thuật toán Ncuts</w:t>
      </w:r>
      <w:sdt>
        <w:sdtPr>
          <w:id w:val="11146256"/>
          <w:citation/>
        </w:sdtPr>
        <w:sdtContent>
          <w:r w:rsidR="00141D88">
            <w:fldChar w:fldCharType="begin"/>
          </w:r>
          <w:r w:rsidR="00141D88">
            <w:instrText xml:space="preserve"> CITATION Shi00 \l 1033 </w:instrText>
          </w:r>
          <w:r w:rsidR="00141D88">
            <w:fldChar w:fldCharType="separate"/>
          </w:r>
          <w:r w:rsidR="004F603F">
            <w:rPr>
              <w:noProof/>
            </w:rPr>
            <w:t xml:space="preserve"> [</w:t>
          </w:r>
          <w:hyperlink w:anchor="Shi00" w:history="1">
            <w:r w:rsidR="004F603F" w:rsidRPr="004F603F">
              <w:rPr>
                <w:rStyle w:val="ListLabel6"/>
                <w:rFonts w:cs="Times New Roman"/>
                <w:noProof/>
              </w:rPr>
              <w:t>9</w:t>
            </w:r>
          </w:hyperlink>
          <w:r w:rsidR="004F603F">
            <w:rPr>
              <w:noProof/>
            </w:rPr>
            <w:t>]</w:t>
          </w:r>
          <w:r w:rsidR="00141D88">
            <w:rPr>
              <w:noProof/>
            </w:rPr>
            <w:fldChar w:fldCharType="end"/>
          </w:r>
        </w:sdtContent>
      </w:sdt>
      <w:r>
        <w:t xml:space="preserve">) và thực hiện song song trên GPU. Chương trình thực thi trên tập dữ liệu ảnh với kích </w:t>
      </w:r>
      <w:r w:rsidR="00CB6A67">
        <w:t>thước</w:t>
      </w:r>
      <w:r>
        <w:t xml:space="preserve"> ảnh tăng dần</w:t>
      </w:r>
      <w:r w:rsidR="00E77778">
        <w:t xml:space="preserve"> và đo thời gian thực hiện trên CPU và song song trên GPU</w:t>
      </w:r>
      <w:r>
        <w:t>.</w:t>
      </w:r>
      <w:r w:rsidR="00E77778">
        <w:t xml:space="preserve"> Kết quả đo thời gian ở bảng 4 và đồ thị hình 4.</w:t>
      </w:r>
      <w:r w:rsidR="00637E4A">
        <w:t>3</w:t>
      </w:r>
      <w:r w:rsidR="00E77778">
        <w:t xml:space="preserve"> cho thấy với kích </w:t>
      </w:r>
      <w:r w:rsidR="00CB6A67">
        <w:t>thước</w:t>
      </w:r>
      <w:r w:rsidR="00E77778">
        <w:t xml:space="preserve"> ảnh tăng dần thì thời gian thực hiện trên GPU cũng tăng theo tuyến tính. Trong khi đó thời gian tính toán song song trên GPU tăng không đáng kể với số pixel tăng dần và thời gian thực hiện trên GPU nhỏ hơn thực thi trên CPU đáng kể. Từ bảng 4 ta thấy biểu diễn tính toán ma trận </w:t>
      </w:r>
      <w:r w:rsidR="00844AC7" w:rsidRPr="004D3DA2">
        <w:rPr>
          <w:b/>
        </w:rPr>
        <w:t>W</w:t>
      </w:r>
      <w:r w:rsidR="00844AC7">
        <w:t xml:space="preserve"> trên CPU dừng lại ở ảnh với kích </w:t>
      </w:r>
      <w:r w:rsidR="00844AC7">
        <w:lastRenderedPageBreak/>
        <w:t>thước 200</w:t>
      </w:r>
      <w:r w:rsidR="00CB6A67">
        <w:sym w:font="Symbol" w:char="F0B4"/>
      </w:r>
      <w:r w:rsidR="00844AC7">
        <w:t>200 trên phần cứng hệ thống như trình bày ở mục 4.6. Trong khi đó, với dạng biểu diễn COO</w:t>
      </w:r>
      <w:r w:rsidR="008E1FD7">
        <w:t xml:space="preserve"> </w:t>
      </w:r>
      <w:r w:rsidR="00844AC7">
        <w:t xml:space="preserve"> cho ma trận thưa W trên GPU có thể biểu diễn tính toán được với ảnh có kích thước lớn hơn mà trên Matlab CPU biểu diễn tính toán.</w:t>
      </w:r>
    </w:p>
    <w:p w14:paraId="35F1BA43" w14:textId="77777777" w:rsidR="00BB23DD" w:rsidRDefault="00BB23DD" w:rsidP="00BB23DD">
      <w:pPr>
        <w:pStyle w:val="ListParagraph"/>
        <w:ind w:left="0"/>
        <w:jc w:val="center"/>
      </w:pPr>
      <w:r>
        <w:t xml:space="preserve">Bảng </w:t>
      </w:r>
      <w:r w:rsidR="00D7376B">
        <w:t>4.</w:t>
      </w:r>
      <w:r>
        <w:t>4: Thời gian tìm ma trận tương đồng W trên CPU và song song trên GPU</w:t>
      </w:r>
    </w:p>
    <w:tbl>
      <w:tblPr>
        <w:tblW w:w="2880" w:type="dxa"/>
        <w:jc w:val="center"/>
        <w:tblLook w:val="04A0" w:firstRow="1" w:lastRow="0" w:firstColumn="1" w:lastColumn="0" w:noHBand="0" w:noVBand="1"/>
      </w:tblPr>
      <w:tblGrid>
        <w:gridCol w:w="1204"/>
        <w:gridCol w:w="1053"/>
        <w:gridCol w:w="1053"/>
      </w:tblGrid>
      <w:tr w:rsidR="00BB23DD" w:rsidRPr="00BB23DD" w14:paraId="35F1BA47" w14:textId="77777777" w:rsidTr="00BB23D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1BA44"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Size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5F1BA45"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 xml:space="preserve">Time </w:t>
            </w:r>
            <w:r w:rsidRPr="00BB23DD">
              <w:rPr>
                <w:rFonts w:ascii="Calibri" w:eastAsia="Times New Roman" w:hAnsi="Calibri" w:cs="Calibri"/>
                <w:color w:val="000000"/>
                <w:kern w:val="0"/>
                <w:sz w:val="22"/>
                <w:szCs w:val="22"/>
              </w:rPr>
              <w:t>CPU</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5F1BA46"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 xml:space="preserve">Time </w:t>
            </w:r>
            <w:r w:rsidRPr="00BB23DD">
              <w:rPr>
                <w:rFonts w:ascii="Calibri" w:eastAsia="Times New Roman" w:hAnsi="Calibri" w:cs="Calibri"/>
                <w:color w:val="000000"/>
                <w:kern w:val="0"/>
                <w:sz w:val="22"/>
                <w:szCs w:val="22"/>
              </w:rPr>
              <w:t>GPU</w:t>
            </w:r>
          </w:p>
        </w:tc>
      </w:tr>
      <w:tr w:rsidR="00BB23DD" w:rsidRPr="00BB23DD" w14:paraId="35F1BA4B" w14:textId="77777777" w:rsidTr="00BB23D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48"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30</w:t>
            </w:r>
            <w:r>
              <w:rPr>
                <w:rFonts w:ascii="Calibri" w:eastAsia="Times New Roman" w:hAnsi="Calibri" w:cs="Calibri"/>
                <w:color w:val="000000"/>
                <w:kern w:val="0"/>
                <w:sz w:val="22"/>
                <w:szCs w:val="22"/>
              </w:rPr>
              <w:t>x30</w:t>
            </w:r>
          </w:p>
        </w:tc>
        <w:tc>
          <w:tcPr>
            <w:tcW w:w="960" w:type="dxa"/>
            <w:tcBorders>
              <w:top w:val="nil"/>
              <w:left w:val="nil"/>
              <w:bottom w:val="single" w:sz="4" w:space="0" w:color="auto"/>
              <w:right w:val="single" w:sz="4" w:space="0" w:color="auto"/>
            </w:tcBorders>
            <w:shd w:val="clear" w:color="auto" w:fill="auto"/>
            <w:noWrap/>
            <w:vAlign w:val="center"/>
            <w:hideMark/>
          </w:tcPr>
          <w:p w14:paraId="35F1BA49"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0.025933</w:t>
            </w:r>
          </w:p>
        </w:tc>
        <w:tc>
          <w:tcPr>
            <w:tcW w:w="960" w:type="dxa"/>
            <w:tcBorders>
              <w:top w:val="nil"/>
              <w:left w:val="nil"/>
              <w:bottom w:val="single" w:sz="4" w:space="0" w:color="auto"/>
              <w:right w:val="single" w:sz="4" w:space="0" w:color="auto"/>
            </w:tcBorders>
            <w:shd w:val="clear" w:color="auto" w:fill="auto"/>
            <w:noWrap/>
            <w:vAlign w:val="center"/>
            <w:hideMark/>
          </w:tcPr>
          <w:p w14:paraId="35F1BA4A"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0.017453</w:t>
            </w:r>
          </w:p>
        </w:tc>
      </w:tr>
      <w:tr w:rsidR="00BB23DD" w:rsidRPr="00BB23DD" w14:paraId="35F1BA4F" w14:textId="77777777" w:rsidTr="00BB23D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4C"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64</w:t>
            </w:r>
            <w:r>
              <w:rPr>
                <w:rFonts w:ascii="Calibri" w:eastAsia="Times New Roman" w:hAnsi="Calibri" w:cs="Calibri"/>
                <w:color w:val="000000"/>
                <w:kern w:val="0"/>
                <w:sz w:val="22"/>
                <w:szCs w:val="22"/>
              </w:rPr>
              <w:t>x64</w:t>
            </w:r>
          </w:p>
        </w:tc>
        <w:tc>
          <w:tcPr>
            <w:tcW w:w="960" w:type="dxa"/>
            <w:tcBorders>
              <w:top w:val="nil"/>
              <w:left w:val="nil"/>
              <w:bottom w:val="single" w:sz="4" w:space="0" w:color="auto"/>
              <w:right w:val="single" w:sz="4" w:space="0" w:color="auto"/>
            </w:tcBorders>
            <w:shd w:val="clear" w:color="auto" w:fill="auto"/>
            <w:noWrap/>
            <w:vAlign w:val="center"/>
            <w:hideMark/>
          </w:tcPr>
          <w:p w14:paraId="35F1BA4D"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0.13251</w:t>
            </w:r>
          </w:p>
        </w:tc>
        <w:tc>
          <w:tcPr>
            <w:tcW w:w="960" w:type="dxa"/>
            <w:tcBorders>
              <w:top w:val="nil"/>
              <w:left w:val="nil"/>
              <w:bottom w:val="single" w:sz="4" w:space="0" w:color="auto"/>
              <w:right w:val="single" w:sz="4" w:space="0" w:color="auto"/>
            </w:tcBorders>
            <w:shd w:val="clear" w:color="auto" w:fill="auto"/>
            <w:noWrap/>
            <w:vAlign w:val="center"/>
            <w:hideMark/>
          </w:tcPr>
          <w:p w14:paraId="35F1BA4E"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0.021704</w:t>
            </w:r>
          </w:p>
        </w:tc>
      </w:tr>
      <w:tr w:rsidR="00BB23DD" w:rsidRPr="00BB23DD" w14:paraId="35F1BA53" w14:textId="77777777" w:rsidTr="00BB23D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50"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128</w:t>
            </w:r>
            <w:r>
              <w:rPr>
                <w:rFonts w:ascii="Calibri" w:eastAsia="Times New Roman" w:hAnsi="Calibri" w:cs="Calibri"/>
                <w:color w:val="000000"/>
                <w:kern w:val="0"/>
                <w:sz w:val="22"/>
                <w:szCs w:val="22"/>
              </w:rPr>
              <w:t>x128</w:t>
            </w:r>
          </w:p>
        </w:tc>
        <w:tc>
          <w:tcPr>
            <w:tcW w:w="960" w:type="dxa"/>
            <w:tcBorders>
              <w:top w:val="nil"/>
              <w:left w:val="nil"/>
              <w:bottom w:val="single" w:sz="4" w:space="0" w:color="auto"/>
              <w:right w:val="single" w:sz="4" w:space="0" w:color="auto"/>
            </w:tcBorders>
            <w:shd w:val="clear" w:color="auto" w:fill="auto"/>
            <w:noWrap/>
            <w:vAlign w:val="center"/>
            <w:hideMark/>
          </w:tcPr>
          <w:p w14:paraId="35F1BA51"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0.57453</w:t>
            </w:r>
          </w:p>
        </w:tc>
        <w:tc>
          <w:tcPr>
            <w:tcW w:w="960" w:type="dxa"/>
            <w:tcBorders>
              <w:top w:val="nil"/>
              <w:left w:val="nil"/>
              <w:bottom w:val="single" w:sz="4" w:space="0" w:color="auto"/>
              <w:right w:val="single" w:sz="4" w:space="0" w:color="auto"/>
            </w:tcBorders>
            <w:shd w:val="clear" w:color="auto" w:fill="auto"/>
            <w:noWrap/>
            <w:vAlign w:val="center"/>
            <w:hideMark/>
          </w:tcPr>
          <w:p w14:paraId="35F1BA52"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0.25554</w:t>
            </w:r>
          </w:p>
        </w:tc>
      </w:tr>
      <w:tr w:rsidR="00BB23DD" w:rsidRPr="00BB23DD" w14:paraId="35F1BA57" w14:textId="77777777" w:rsidTr="00BB23D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54"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140</w:t>
            </w:r>
            <w:r>
              <w:rPr>
                <w:rFonts w:ascii="Calibri" w:eastAsia="Times New Roman" w:hAnsi="Calibri" w:cs="Calibri"/>
                <w:color w:val="000000"/>
                <w:kern w:val="0"/>
                <w:sz w:val="22"/>
                <w:szCs w:val="22"/>
              </w:rPr>
              <w:t>x140</w:t>
            </w:r>
          </w:p>
        </w:tc>
        <w:tc>
          <w:tcPr>
            <w:tcW w:w="960" w:type="dxa"/>
            <w:tcBorders>
              <w:top w:val="nil"/>
              <w:left w:val="nil"/>
              <w:bottom w:val="single" w:sz="4" w:space="0" w:color="auto"/>
              <w:right w:val="single" w:sz="4" w:space="0" w:color="auto"/>
            </w:tcBorders>
            <w:shd w:val="clear" w:color="auto" w:fill="auto"/>
            <w:noWrap/>
            <w:vAlign w:val="center"/>
            <w:hideMark/>
          </w:tcPr>
          <w:p w14:paraId="35F1BA55"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0.66462</w:t>
            </w:r>
          </w:p>
        </w:tc>
        <w:tc>
          <w:tcPr>
            <w:tcW w:w="960" w:type="dxa"/>
            <w:tcBorders>
              <w:top w:val="nil"/>
              <w:left w:val="nil"/>
              <w:bottom w:val="single" w:sz="4" w:space="0" w:color="auto"/>
              <w:right w:val="single" w:sz="4" w:space="0" w:color="auto"/>
            </w:tcBorders>
            <w:shd w:val="clear" w:color="auto" w:fill="auto"/>
            <w:noWrap/>
            <w:vAlign w:val="center"/>
            <w:hideMark/>
          </w:tcPr>
          <w:p w14:paraId="35F1BA56"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0.028229</w:t>
            </w:r>
          </w:p>
        </w:tc>
      </w:tr>
      <w:tr w:rsidR="00BB23DD" w:rsidRPr="00BB23DD" w14:paraId="35F1BA5B" w14:textId="77777777" w:rsidTr="00BB23D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58"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200</w:t>
            </w:r>
            <w:r>
              <w:rPr>
                <w:rFonts w:ascii="Calibri" w:eastAsia="Times New Roman" w:hAnsi="Calibri" w:cs="Calibri"/>
                <w:color w:val="000000"/>
                <w:kern w:val="0"/>
                <w:sz w:val="22"/>
                <w:szCs w:val="22"/>
              </w:rPr>
              <w:t>x200</w:t>
            </w:r>
          </w:p>
        </w:tc>
        <w:tc>
          <w:tcPr>
            <w:tcW w:w="960" w:type="dxa"/>
            <w:tcBorders>
              <w:top w:val="nil"/>
              <w:left w:val="nil"/>
              <w:bottom w:val="single" w:sz="4" w:space="0" w:color="auto"/>
              <w:right w:val="single" w:sz="4" w:space="0" w:color="auto"/>
            </w:tcBorders>
            <w:shd w:val="clear" w:color="auto" w:fill="auto"/>
            <w:noWrap/>
            <w:vAlign w:val="center"/>
            <w:hideMark/>
          </w:tcPr>
          <w:p w14:paraId="35F1BA59"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1.4051</w:t>
            </w:r>
          </w:p>
        </w:tc>
        <w:tc>
          <w:tcPr>
            <w:tcW w:w="960" w:type="dxa"/>
            <w:tcBorders>
              <w:top w:val="nil"/>
              <w:left w:val="nil"/>
              <w:bottom w:val="single" w:sz="4" w:space="0" w:color="auto"/>
              <w:right w:val="single" w:sz="4" w:space="0" w:color="auto"/>
            </w:tcBorders>
            <w:shd w:val="clear" w:color="auto" w:fill="auto"/>
            <w:noWrap/>
            <w:vAlign w:val="center"/>
            <w:hideMark/>
          </w:tcPr>
          <w:p w14:paraId="35F1BA5A"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0.037773</w:t>
            </w:r>
          </w:p>
        </w:tc>
      </w:tr>
      <w:tr w:rsidR="00BB23DD" w:rsidRPr="00BB23DD" w14:paraId="35F1BA5F" w14:textId="77777777" w:rsidTr="00BB23D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5C"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256</w:t>
            </w:r>
            <w:r>
              <w:rPr>
                <w:rFonts w:ascii="Calibri" w:eastAsia="Times New Roman" w:hAnsi="Calibri" w:cs="Calibri"/>
                <w:color w:val="000000"/>
                <w:kern w:val="0"/>
                <w:sz w:val="22"/>
                <w:szCs w:val="22"/>
              </w:rPr>
              <w:t>x256</w:t>
            </w:r>
          </w:p>
        </w:tc>
        <w:tc>
          <w:tcPr>
            <w:tcW w:w="960" w:type="dxa"/>
            <w:tcBorders>
              <w:top w:val="nil"/>
              <w:left w:val="nil"/>
              <w:bottom w:val="single" w:sz="4" w:space="0" w:color="auto"/>
              <w:right w:val="single" w:sz="4" w:space="0" w:color="auto"/>
            </w:tcBorders>
            <w:shd w:val="clear" w:color="auto" w:fill="auto"/>
            <w:noWrap/>
            <w:vAlign w:val="center"/>
            <w:hideMark/>
          </w:tcPr>
          <w:p w14:paraId="35F1BA5D" w14:textId="77777777" w:rsidR="00BB23DD" w:rsidRPr="00BB23DD" w:rsidRDefault="00CB6A67"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NA</w:t>
            </w:r>
          </w:p>
        </w:tc>
        <w:tc>
          <w:tcPr>
            <w:tcW w:w="960" w:type="dxa"/>
            <w:tcBorders>
              <w:top w:val="nil"/>
              <w:left w:val="nil"/>
              <w:bottom w:val="single" w:sz="4" w:space="0" w:color="auto"/>
              <w:right w:val="single" w:sz="4" w:space="0" w:color="auto"/>
            </w:tcBorders>
            <w:shd w:val="clear" w:color="auto" w:fill="auto"/>
            <w:noWrap/>
            <w:vAlign w:val="center"/>
            <w:hideMark/>
          </w:tcPr>
          <w:p w14:paraId="35F1BA5E"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0.044946</w:t>
            </w:r>
          </w:p>
        </w:tc>
      </w:tr>
      <w:tr w:rsidR="00BB23DD" w:rsidRPr="00BB23DD" w14:paraId="35F1BA63" w14:textId="77777777" w:rsidTr="00BB23D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60"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512</w:t>
            </w:r>
            <w:r>
              <w:rPr>
                <w:rFonts w:ascii="Calibri" w:eastAsia="Times New Roman" w:hAnsi="Calibri" w:cs="Calibri"/>
                <w:color w:val="000000"/>
                <w:kern w:val="0"/>
                <w:sz w:val="22"/>
                <w:szCs w:val="22"/>
              </w:rPr>
              <w:t>x512</w:t>
            </w:r>
          </w:p>
        </w:tc>
        <w:tc>
          <w:tcPr>
            <w:tcW w:w="960" w:type="dxa"/>
            <w:tcBorders>
              <w:top w:val="nil"/>
              <w:left w:val="nil"/>
              <w:bottom w:val="single" w:sz="4" w:space="0" w:color="auto"/>
              <w:right w:val="single" w:sz="4" w:space="0" w:color="auto"/>
            </w:tcBorders>
            <w:shd w:val="clear" w:color="auto" w:fill="auto"/>
            <w:noWrap/>
            <w:vAlign w:val="center"/>
            <w:hideMark/>
          </w:tcPr>
          <w:p w14:paraId="35F1BA61" w14:textId="77777777" w:rsidR="00BB23DD" w:rsidRPr="00BB23DD" w:rsidRDefault="00CB6A67"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NA</w:t>
            </w:r>
          </w:p>
        </w:tc>
        <w:tc>
          <w:tcPr>
            <w:tcW w:w="960" w:type="dxa"/>
            <w:tcBorders>
              <w:top w:val="nil"/>
              <w:left w:val="nil"/>
              <w:bottom w:val="single" w:sz="4" w:space="0" w:color="auto"/>
              <w:right w:val="single" w:sz="4" w:space="0" w:color="auto"/>
            </w:tcBorders>
            <w:shd w:val="clear" w:color="auto" w:fill="auto"/>
            <w:noWrap/>
            <w:vAlign w:val="center"/>
            <w:hideMark/>
          </w:tcPr>
          <w:p w14:paraId="35F1BA62"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0.12403</w:t>
            </w:r>
          </w:p>
        </w:tc>
      </w:tr>
      <w:tr w:rsidR="00BB23DD" w:rsidRPr="00BB23DD" w14:paraId="35F1BA67" w14:textId="77777777" w:rsidTr="00BB23D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64"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1024</w:t>
            </w:r>
            <w:r>
              <w:rPr>
                <w:rFonts w:ascii="Calibri" w:eastAsia="Times New Roman" w:hAnsi="Calibri" w:cs="Calibri"/>
                <w:color w:val="000000"/>
                <w:kern w:val="0"/>
                <w:sz w:val="22"/>
                <w:szCs w:val="22"/>
              </w:rPr>
              <w:t>x1024</w:t>
            </w:r>
          </w:p>
        </w:tc>
        <w:tc>
          <w:tcPr>
            <w:tcW w:w="960" w:type="dxa"/>
            <w:tcBorders>
              <w:top w:val="nil"/>
              <w:left w:val="nil"/>
              <w:bottom w:val="single" w:sz="4" w:space="0" w:color="auto"/>
              <w:right w:val="single" w:sz="4" w:space="0" w:color="auto"/>
            </w:tcBorders>
            <w:shd w:val="clear" w:color="auto" w:fill="auto"/>
            <w:noWrap/>
            <w:vAlign w:val="center"/>
            <w:hideMark/>
          </w:tcPr>
          <w:p w14:paraId="35F1BA65" w14:textId="77777777" w:rsidR="00BB23DD" w:rsidRPr="00BB23DD" w:rsidRDefault="00CB6A67"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NA</w:t>
            </w:r>
          </w:p>
        </w:tc>
        <w:tc>
          <w:tcPr>
            <w:tcW w:w="960" w:type="dxa"/>
            <w:tcBorders>
              <w:top w:val="nil"/>
              <w:left w:val="nil"/>
              <w:bottom w:val="single" w:sz="4" w:space="0" w:color="auto"/>
              <w:right w:val="single" w:sz="4" w:space="0" w:color="auto"/>
            </w:tcBorders>
            <w:shd w:val="clear" w:color="auto" w:fill="auto"/>
            <w:noWrap/>
            <w:vAlign w:val="center"/>
            <w:hideMark/>
          </w:tcPr>
          <w:p w14:paraId="35F1BA66" w14:textId="77777777" w:rsidR="00BB23DD" w:rsidRPr="00BB23DD" w:rsidRDefault="00BB23DD" w:rsidP="00BB23D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0.42414</w:t>
            </w:r>
          </w:p>
        </w:tc>
      </w:tr>
    </w:tbl>
    <w:p w14:paraId="35F1BA68" w14:textId="77777777" w:rsidR="00F0287E" w:rsidRDefault="00CB6A67" w:rsidP="00CB6A67">
      <w:pPr>
        <w:pStyle w:val="ListParagraph"/>
        <w:ind w:left="142"/>
      </w:pPr>
      <w:r>
        <w:t>(</w:t>
      </w:r>
      <w:r w:rsidR="00F41D54">
        <w:t xml:space="preserve">Giá trị </w:t>
      </w:r>
      <w:r>
        <w:t xml:space="preserve">NA </w:t>
      </w:r>
      <w:r w:rsidR="00F41D54">
        <w:t>– tính toán trên CPU không thực thi được với ảnh có kích thước 256</w:t>
      </w:r>
      <w:r w:rsidR="00F41D54">
        <w:sym w:font="Symbol" w:char="F0B4"/>
      </w:r>
      <w:r w:rsidR="00F41D54">
        <w:t>256 trở lên)</w:t>
      </w:r>
    </w:p>
    <w:tbl>
      <w:tblPr>
        <w:tblStyle w:val="TableGrid"/>
        <w:tblW w:w="87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F61FE1" w14:paraId="35F1BA6A" w14:textId="77777777" w:rsidTr="00CB6A67">
        <w:trPr>
          <w:trHeight w:val="4257"/>
          <w:jc w:val="center"/>
        </w:trPr>
        <w:tc>
          <w:tcPr>
            <w:tcW w:w="8754" w:type="dxa"/>
            <w:vAlign w:val="center"/>
          </w:tcPr>
          <w:p w14:paraId="35F1BA69" w14:textId="77777777" w:rsidR="00F61FE1" w:rsidRDefault="00C31385" w:rsidP="00F61FE1">
            <w:pPr>
              <w:numPr>
                <w:ilvl w:val="0"/>
                <w:numId w:val="0"/>
              </w:numPr>
              <w:tabs>
                <w:tab w:val="num" w:pos="360"/>
              </w:tabs>
              <w:spacing w:before="0" w:after="0" w:line="240" w:lineRule="auto"/>
              <w:jc w:val="center"/>
            </w:pPr>
            <w:r>
              <w:rPr>
                <w:noProof/>
              </w:rPr>
              <w:lastRenderedPageBreak/>
              <w:drawing>
                <wp:inline distT="0" distB="0" distL="0" distR="0" wp14:anchorId="35F1BB50" wp14:editId="35F1BB51">
                  <wp:extent cx="6591301" cy="4943475"/>
                  <wp:effectExtent l="19050" t="0" r="0" b="0"/>
                  <wp:docPr id="3" name="Picture 2" descr="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jpg"/>
                          <pic:cNvPicPr/>
                        </pic:nvPicPr>
                        <pic:blipFill>
                          <a:blip r:embed="rId70"/>
                          <a:stretch>
                            <a:fillRect/>
                          </a:stretch>
                        </pic:blipFill>
                        <pic:spPr>
                          <a:xfrm>
                            <a:off x="0" y="0"/>
                            <a:ext cx="6606994" cy="4955245"/>
                          </a:xfrm>
                          <a:prstGeom prst="rect">
                            <a:avLst/>
                          </a:prstGeom>
                        </pic:spPr>
                      </pic:pic>
                    </a:graphicData>
                  </a:graphic>
                </wp:inline>
              </w:drawing>
            </w:r>
          </w:p>
        </w:tc>
      </w:tr>
      <w:tr w:rsidR="00F61FE1" w14:paraId="35F1BA6C" w14:textId="77777777" w:rsidTr="00CB6A67">
        <w:trPr>
          <w:trHeight w:val="605"/>
          <w:jc w:val="center"/>
        </w:trPr>
        <w:tc>
          <w:tcPr>
            <w:tcW w:w="8754" w:type="dxa"/>
            <w:vAlign w:val="center"/>
          </w:tcPr>
          <w:p w14:paraId="35F1BA6B" w14:textId="77777777" w:rsidR="00F61FE1" w:rsidRDefault="00637E4A" w:rsidP="00F61FE1">
            <w:pPr>
              <w:numPr>
                <w:ilvl w:val="0"/>
                <w:numId w:val="0"/>
              </w:numPr>
              <w:tabs>
                <w:tab w:val="num" w:pos="360"/>
              </w:tabs>
              <w:spacing w:before="0" w:after="0" w:line="240" w:lineRule="auto"/>
              <w:jc w:val="center"/>
            </w:pPr>
            <w:r>
              <w:t>Hình 4.3</w:t>
            </w:r>
            <w:r w:rsidR="00F61FE1">
              <w:t>. Thời gian tính ma trận tương đồng W trên CPU và song song trên GPU</w:t>
            </w:r>
          </w:p>
        </w:tc>
      </w:tr>
    </w:tbl>
    <w:p w14:paraId="35F1BA6D" w14:textId="77777777" w:rsidR="00BB23DD" w:rsidRPr="00CB6A67" w:rsidRDefault="00BB23DD" w:rsidP="00CB6A67">
      <w:pPr>
        <w:ind w:firstLine="0"/>
        <w:rPr>
          <w:sz w:val="2"/>
        </w:rPr>
      </w:pPr>
    </w:p>
    <w:p w14:paraId="35F1BA6E" w14:textId="77777777" w:rsidR="00043633" w:rsidRPr="00CB6A67" w:rsidRDefault="00043633" w:rsidP="00CB6A67">
      <w:pPr>
        <w:pStyle w:val="ListParagraph"/>
        <w:numPr>
          <w:ilvl w:val="0"/>
          <w:numId w:val="39"/>
        </w:numPr>
        <w:tabs>
          <w:tab w:val="left" w:pos="284"/>
        </w:tabs>
        <w:ind w:left="0" w:firstLine="0"/>
        <w:rPr>
          <w:i/>
        </w:rPr>
      </w:pPr>
      <w:r w:rsidRPr="00CB6A67">
        <w:rPr>
          <w:i/>
        </w:rPr>
        <w:t>Song song hóa thuật toán Lanczos tìm trị riêng</w:t>
      </w:r>
    </w:p>
    <w:p w14:paraId="35F1BA6F" w14:textId="77777777" w:rsidR="00844AC7" w:rsidRDefault="00844AC7" w:rsidP="00844AC7">
      <w:r>
        <w:t xml:space="preserve">Trong phần này, chúng tôi do thời gian thực hiện </w:t>
      </w:r>
      <w:r w:rsidR="00EA5524">
        <w:t xml:space="preserve">phần tìm trị riêng của ma trận </w:t>
      </w:r>
      <w:r w:rsidR="00EA5524" w:rsidRPr="004D3DA2">
        <w:rPr>
          <w:b/>
        </w:rPr>
        <w:t>W</w:t>
      </w:r>
      <w:r w:rsidR="00EA5524">
        <w:t xml:space="preserve"> của tác giả </w:t>
      </w:r>
      <w:sdt>
        <w:sdtPr>
          <w:id w:val="11146258"/>
          <w:citation/>
        </w:sdtPr>
        <w:sdtContent>
          <w:r w:rsidR="00141D88">
            <w:fldChar w:fldCharType="begin"/>
          </w:r>
          <w:r w:rsidR="00141D88">
            <w:instrText xml:space="preserve"> CITATION Shi00 \l 1033 </w:instrText>
          </w:r>
          <w:r w:rsidR="00141D88">
            <w:fldChar w:fldCharType="separate"/>
          </w:r>
          <w:r w:rsidR="00C35E98">
            <w:rPr>
              <w:noProof/>
            </w:rPr>
            <w:t>[</w:t>
          </w:r>
          <w:hyperlink w:anchor="Shi00" w:history="1">
            <w:r w:rsidR="00C35E98" w:rsidRPr="00C35E98">
              <w:rPr>
                <w:rStyle w:val="ListLabel6"/>
                <w:rFonts w:cs="Times New Roman"/>
                <w:noProof/>
              </w:rPr>
              <w:t>9</w:t>
            </w:r>
          </w:hyperlink>
          <w:r w:rsidR="00C35E98">
            <w:rPr>
              <w:noProof/>
            </w:rPr>
            <w:t>]</w:t>
          </w:r>
          <w:r w:rsidR="00141D88">
            <w:rPr>
              <w:noProof/>
            </w:rPr>
            <w:fldChar w:fldCharType="end"/>
          </w:r>
        </w:sdtContent>
      </w:sdt>
      <w:r w:rsidR="00EA5524">
        <w:t xml:space="preserve"> chủ yếu dùng hàm eigs() của Matlab và thực hiện tính toán song song</w:t>
      </w:r>
      <w:r w:rsidR="00EB1E92">
        <w:t xml:space="preserve"> thuật toán Lanczos</w:t>
      </w:r>
      <w:r w:rsidR="00EA5524">
        <w:t xml:space="preserve"> trên GPU. Chúng thôi cài đặt thực thi với ảnh có kích cỡ tăng dần như bảng 5 và cố định với số phân vùng là 3 phân vùng, tương ứng với việc tìm 3 trị riêng và vector riêng của ma trận </w:t>
      </w:r>
      <w:r w:rsidR="00EA5524" w:rsidRPr="004D3DA2">
        <w:rPr>
          <w:b/>
        </w:rPr>
        <w:t>W</w:t>
      </w:r>
      <w:r w:rsidR="00EA5524">
        <w:t>. Bảng 5 cho thấy thời gian tìm trị riêng song song GPU ít hơn đáng kể so với thời gian thực hiện trên CPU. Và khi kích cỡ ảnh tăng dần thì thơi gian tính toán song song trên GPU tăng không nhiều so với thực hiện trên CPU.</w:t>
      </w:r>
    </w:p>
    <w:p w14:paraId="35F1BA70" w14:textId="77777777" w:rsidR="00C31385" w:rsidRDefault="00C31385" w:rsidP="002C57B2">
      <w:pPr>
        <w:ind w:firstLine="0"/>
        <w:jc w:val="center"/>
      </w:pPr>
    </w:p>
    <w:p w14:paraId="35F1BA71" w14:textId="77777777" w:rsidR="00125357" w:rsidRDefault="002C57B2" w:rsidP="002C57B2">
      <w:pPr>
        <w:ind w:firstLine="0"/>
        <w:jc w:val="center"/>
      </w:pPr>
      <w:r>
        <w:lastRenderedPageBreak/>
        <w:t xml:space="preserve">Bảng </w:t>
      </w:r>
      <w:r w:rsidR="00AC6FF0">
        <w:t>4.</w:t>
      </w:r>
      <w:r>
        <w:t>5: Thời gian tìm trị riêng trên CPU và song song trên GPU (với 3 segment)</w:t>
      </w:r>
    </w:p>
    <w:tbl>
      <w:tblPr>
        <w:tblW w:w="2973" w:type="dxa"/>
        <w:jc w:val="center"/>
        <w:tblLook w:val="04A0" w:firstRow="1" w:lastRow="0" w:firstColumn="1" w:lastColumn="0" w:noHBand="0" w:noVBand="1"/>
      </w:tblPr>
      <w:tblGrid>
        <w:gridCol w:w="1204"/>
        <w:gridCol w:w="960"/>
        <w:gridCol w:w="1053"/>
      </w:tblGrid>
      <w:tr w:rsidR="002C57B2" w:rsidRPr="002C57B2" w14:paraId="35F1BA75" w14:textId="77777777" w:rsidTr="002C57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1BA72"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Size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5F1BA73"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Time CPU</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14:paraId="35F1BA74"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Time GPU</w:t>
            </w:r>
          </w:p>
        </w:tc>
      </w:tr>
      <w:tr w:rsidR="002C57B2" w:rsidRPr="002C57B2" w14:paraId="35F1BA79" w14:textId="77777777" w:rsidTr="002C57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76" w14:textId="77777777" w:rsidR="002C57B2" w:rsidRPr="00BB23DD" w:rsidRDefault="002C57B2" w:rsidP="004E4CC7">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30</w:t>
            </w:r>
            <w:r>
              <w:rPr>
                <w:rFonts w:ascii="Calibri" w:eastAsia="Times New Roman" w:hAnsi="Calibri" w:cs="Calibri"/>
                <w:color w:val="000000"/>
                <w:kern w:val="0"/>
                <w:sz w:val="22"/>
                <w:szCs w:val="22"/>
              </w:rPr>
              <w:t>x30</w:t>
            </w:r>
          </w:p>
        </w:tc>
        <w:tc>
          <w:tcPr>
            <w:tcW w:w="960" w:type="dxa"/>
            <w:tcBorders>
              <w:top w:val="nil"/>
              <w:left w:val="nil"/>
              <w:bottom w:val="single" w:sz="4" w:space="0" w:color="auto"/>
              <w:right w:val="single" w:sz="4" w:space="0" w:color="auto"/>
            </w:tcBorders>
            <w:shd w:val="clear" w:color="auto" w:fill="auto"/>
            <w:noWrap/>
            <w:vAlign w:val="center"/>
            <w:hideMark/>
          </w:tcPr>
          <w:p w14:paraId="35F1BA77"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0.36698</w:t>
            </w:r>
          </w:p>
        </w:tc>
        <w:tc>
          <w:tcPr>
            <w:tcW w:w="1053" w:type="dxa"/>
            <w:tcBorders>
              <w:top w:val="nil"/>
              <w:left w:val="nil"/>
              <w:bottom w:val="single" w:sz="4" w:space="0" w:color="auto"/>
              <w:right w:val="single" w:sz="4" w:space="0" w:color="auto"/>
            </w:tcBorders>
            <w:shd w:val="clear" w:color="auto" w:fill="auto"/>
            <w:noWrap/>
            <w:vAlign w:val="center"/>
            <w:hideMark/>
          </w:tcPr>
          <w:p w14:paraId="35F1BA78"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0.891987</w:t>
            </w:r>
          </w:p>
        </w:tc>
      </w:tr>
      <w:tr w:rsidR="002C57B2" w:rsidRPr="002C57B2" w14:paraId="35F1BA7D" w14:textId="77777777" w:rsidTr="002C57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7A" w14:textId="77777777" w:rsidR="002C57B2" w:rsidRPr="00BB23DD" w:rsidRDefault="002C57B2" w:rsidP="004E4CC7">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64</w:t>
            </w:r>
            <w:r>
              <w:rPr>
                <w:rFonts w:ascii="Calibri" w:eastAsia="Times New Roman" w:hAnsi="Calibri" w:cs="Calibri"/>
                <w:color w:val="000000"/>
                <w:kern w:val="0"/>
                <w:sz w:val="22"/>
                <w:szCs w:val="22"/>
              </w:rPr>
              <w:t>x64</w:t>
            </w:r>
          </w:p>
        </w:tc>
        <w:tc>
          <w:tcPr>
            <w:tcW w:w="960" w:type="dxa"/>
            <w:tcBorders>
              <w:top w:val="nil"/>
              <w:left w:val="nil"/>
              <w:bottom w:val="single" w:sz="4" w:space="0" w:color="auto"/>
              <w:right w:val="single" w:sz="4" w:space="0" w:color="auto"/>
            </w:tcBorders>
            <w:shd w:val="clear" w:color="auto" w:fill="auto"/>
            <w:noWrap/>
            <w:vAlign w:val="center"/>
            <w:hideMark/>
          </w:tcPr>
          <w:p w14:paraId="35F1BA7B"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0.55629</w:t>
            </w:r>
          </w:p>
        </w:tc>
        <w:tc>
          <w:tcPr>
            <w:tcW w:w="1053" w:type="dxa"/>
            <w:tcBorders>
              <w:top w:val="nil"/>
              <w:left w:val="nil"/>
              <w:bottom w:val="single" w:sz="4" w:space="0" w:color="auto"/>
              <w:right w:val="single" w:sz="4" w:space="0" w:color="auto"/>
            </w:tcBorders>
            <w:shd w:val="clear" w:color="auto" w:fill="auto"/>
            <w:noWrap/>
            <w:vAlign w:val="center"/>
            <w:hideMark/>
          </w:tcPr>
          <w:p w14:paraId="35F1BA7C"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0.957186</w:t>
            </w:r>
          </w:p>
        </w:tc>
      </w:tr>
      <w:tr w:rsidR="002C57B2" w:rsidRPr="002C57B2" w14:paraId="35F1BA81" w14:textId="77777777" w:rsidTr="002C57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7E" w14:textId="77777777" w:rsidR="002C57B2" w:rsidRPr="00BB23DD" w:rsidRDefault="002C57B2" w:rsidP="004E4CC7">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128</w:t>
            </w:r>
            <w:r>
              <w:rPr>
                <w:rFonts w:ascii="Calibri" w:eastAsia="Times New Roman" w:hAnsi="Calibri" w:cs="Calibri"/>
                <w:color w:val="000000"/>
                <w:kern w:val="0"/>
                <w:sz w:val="22"/>
                <w:szCs w:val="22"/>
              </w:rPr>
              <w:t>x128</w:t>
            </w:r>
          </w:p>
        </w:tc>
        <w:tc>
          <w:tcPr>
            <w:tcW w:w="960" w:type="dxa"/>
            <w:tcBorders>
              <w:top w:val="nil"/>
              <w:left w:val="nil"/>
              <w:bottom w:val="single" w:sz="4" w:space="0" w:color="auto"/>
              <w:right w:val="single" w:sz="4" w:space="0" w:color="auto"/>
            </w:tcBorders>
            <w:shd w:val="clear" w:color="auto" w:fill="auto"/>
            <w:noWrap/>
            <w:vAlign w:val="center"/>
            <w:hideMark/>
          </w:tcPr>
          <w:p w14:paraId="35F1BA7F"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1.9973</w:t>
            </w:r>
          </w:p>
        </w:tc>
        <w:tc>
          <w:tcPr>
            <w:tcW w:w="1053" w:type="dxa"/>
            <w:tcBorders>
              <w:top w:val="nil"/>
              <w:left w:val="nil"/>
              <w:bottom w:val="single" w:sz="4" w:space="0" w:color="auto"/>
              <w:right w:val="single" w:sz="4" w:space="0" w:color="auto"/>
            </w:tcBorders>
            <w:shd w:val="clear" w:color="auto" w:fill="auto"/>
            <w:noWrap/>
            <w:vAlign w:val="center"/>
            <w:hideMark/>
          </w:tcPr>
          <w:p w14:paraId="35F1BA80"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0.73514</w:t>
            </w:r>
          </w:p>
        </w:tc>
      </w:tr>
      <w:tr w:rsidR="002C57B2" w:rsidRPr="002C57B2" w14:paraId="35F1BA85" w14:textId="77777777" w:rsidTr="002C57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82" w14:textId="77777777" w:rsidR="002C57B2" w:rsidRPr="00BB23DD" w:rsidRDefault="002C57B2" w:rsidP="004E4CC7">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140</w:t>
            </w:r>
            <w:r>
              <w:rPr>
                <w:rFonts w:ascii="Calibri" w:eastAsia="Times New Roman" w:hAnsi="Calibri" w:cs="Calibri"/>
                <w:color w:val="000000"/>
                <w:kern w:val="0"/>
                <w:sz w:val="22"/>
                <w:szCs w:val="22"/>
              </w:rPr>
              <w:t>x140</w:t>
            </w:r>
          </w:p>
        </w:tc>
        <w:tc>
          <w:tcPr>
            <w:tcW w:w="960" w:type="dxa"/>
            <w:tcBorders>
              <w:top w:val="nil"/>
              <w:left w:val="nil"/>
              <w:bottom w:val="single" w:sz="4" w:space="0" w:color="auto"/>
              <w:right w:val="single" w:sz="4" w:space="0" w:color="auto"/>
            </w:tcBorders>
            <w:shd w:val="clear" w:color="auto" w:fill="auto"/>
            <w:noWrap/>
            <w:vAlign w:val="center"/>
            <w:hideMark/>
          </w:tcPr>
          <w:p w14:paraId="35F1BA83"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2.5642</w:t>
            </w:r>
          </w:p>
        </w:tc>
        <w:tc>
          <w:tcPr>
            <w:tcW w:w="1053" w:type="dxa"/>
            <w:tcBorders>
              <w:top w:val="nil"/>
              <w:left w:val="nil"/>
              <w:bottom w:val="single" w:sz="4" w:space="0" w:color="auto"/>
              <w:right w:val="single" w:sz="4" w:space="0" w:color="auto"/>
            </w:tcBorders>
            <w:shd w:val="clear" w:color="auto" w:fill="auto"/>
            <w:noWrap/>
            <w:vAlign w:val="center"/>
            <w:hideMark/>
          </w:tcPr>
          <w:p w14:paraId="35F1BA84"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0.952911</w:t>
            </w:r>
          </w:p>
        </w:tc>
      </w:tr>
      <w:tr w:rsidR="002C57B2" w:rsidRPr="002C57B2" w14:paraId="35F1BA89" w14:textId="77777777" w:rsidTr="002C57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86" w14:textId="77777777" w:rsidR="002C57B2" w:rsidRPr="00BB23DD" w:rsidRDefault="002C57B2" w:rsidP="004E4CC7">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200</w:t>
            </w:r>
            <w:r>
              <w:rPr>
                <w:rFonts w:ascii="Calibri" w:eastAsia="Times New Roman" w:hAnsi="Calibri" w:cs="Calibri"/>
                <w:color w:val="000000"/>
                <w:kern w:val="0"/>
                <w:sz w:val="22"/>
                <w:szCs w:val="22"/>
              </w:rPr>
              <w:t>x200</w:t>
            </w:r>
          </w:p>
        </w:tc>
        <w:tc>
          <w:tcPr>
            <w:tcW w:w="960" w:type="dxa"/>
            <w:tcBorders>
              <w:top w:val="nil"/>
              <w:left w:val="nil"/>
              <w:bottom w:val="single" w:sz="4" w:space="0" w:color="auto"/>
              <w:right w:val="single" w:sz="4" w:space="0" w:color="auto"/>
            </w:tcBorders>
            <w:shd w:val="clear" w:color="auto" w:fill="auto"/>
            <w:noWrap/>
            <w:vAlign w:val="center"/>
            <w:hideMark/>
          </w:tcPr>
          <w:p w14:paraId="35F1BA87"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6.614</w:t>
            </w:r>
          </w:p>
        </w:tc>
        <w:tc>
          <w:tcPr>
            <w:tcW w:w="1053" w:type="dxa"/>
            <w:tcBorders>
              <w:top w:val="nil"/>
              <w:left w:val="nil"/>
              <w:bottom w:val="single" w:sz="4" w:space="0" w:color="auto"/>
              <w:right w:val="single" w:sz="4" w:space="0" w:color="auto"/>
            </w:tcBorders>
            <w:shd w:val="clear" w:color="auto" w:fill="auto"/>
            <w:noWrap/>
            <w:vAlign w:val="center"/>
            <w:hideMark/>
          </w:tcPr>
          <w:p w14:paraId="35F1BA88"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1.007127</w:t>
            </w:r>
          </w:p>
        </w:tc>
      </w:tr>
      <w:tr w:rsidR="002C57B2" w:rsidRPr="002C57B2" w14:paraId="35F1BA8D" w14:textId="77777777" w:rsidTr="002C57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8A" w14:textId="77777777" w:rsidR="002C57B2" w:rsidRPr="00BB23DD" w:rsidRDefault="002C57B2" w:rsidP="004E4CC7">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256</w:t>
            </w:r>
            <w:r>
              <w:rPr>
                <w:rFonts w:ascii="Calibri" w:eastAsia="Times New Roman" w:hAnsi="Calibri" w:cs="Calibri"/>
                <w:color w:val="000000"/>
                <w:kern w:val="0"/>
                <w:sz w:val="22"/>
                <w:szCs w:val="22"/>
              </w:rPr>
              <w:t>x256</w:t>
            </w:r>
          </w:p>
        </w:tc>
        <w:tc>
          <w:tcPr>
            <w:tcW w:w="960" w:type="dxa"/>
            <w:tcBorders>
              <w:top w:val="nil"/>
              <w:left w:val="nil"/>
              <w:bottom w:val="single" w:sz="4" w:space="0" w:color="auto"/>
              <w:right w:val="single" w:sz="4" w:space="0" w:color="auto"/>
            </w:tcBorders>
            <w:shd w:val="clear" w:color="auto" w:fill="auto"/>
            <w:noWrap/>
            <w:vAlign w:val="center"/>
            <w:hideMark/>
          </w:tcPr>
          <w:p w14:paraId="35F1BA8B"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x</w:t>
            </w:r>
          </w:p>
        </w:tc>
        <w:tc>
          <w:tcPr>
            <w:tcW w:w="1053" w:type="dxa"/>
            <w:tcBorders>
              <w:top w:val="nil"/>
              <w:left w:val="nil"/>
              <w:bottom w:val="single" w:sz="4" w:space="0" w:color="auto"/>
              <w:right w:val="single" w:sz="4" w:space="0" w:color="auto"/>
            </w:tcBorders>
            <w:shd w:val="clear" w:color="auto" w:fill="auto"/>
            <w:noWrap/>
            <w:vAlign w:val="center"/>
            <w:hideMark/>
          </w:tcPr>
          <w:p w14:paraId="35F1BA8C"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1.074854</w:t>
            </w:r>
          </w:p>
        </w:tc>
      </w:tr>
      <w:tr w:rsidR="002C57B2" w:rsidRPr="002C57B2" w14:paraId="35F1BA91" w14:textId="77777777" w:rsidTr="002C57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8E" w14:textId="77777777" w:rsidR="002C57B2" w:rsidRPr="00BB23DD" w:rsidRDefault="002C57B2" w:rsidP="004E4CC7">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512</w:t>
            </w:r>
            <w:r>
              <w:rPr>
                <w:rFonts w:ascii="Calibri" w:eastAsia="Times New Roman" w:hAnsi="Calibri" w:cs="Calibri"/>
                <w:color w:val="000000"/>
                <w:kern w:val="0"/>
                <w:sz w:val="22"/>
                <w:szCs w:val="22"/>
              </w:rPr>
              <w:t>x512</w:t>
            </w:r>
          </w:p>
        </w:tc>
        <w:tc>
          <w:tcPr>
            <w:tcW w:w="960" w:type="dxa"/>
            <w:tcBorders>
              <w:top w:val="nil"/>
              <w:left w:val="nil"/>
              <w:bottom w:val="single" w:sz="4" w:space="0" w:color="auto"/>
              <w:right w:val="single" w:sz="4" w:space="0" w:color="auto"/>
            </w:tcBorders>
            <w:shd w:val="clear" w:color="auto" w:fill="auto"/>
            <w:noWrap/>
            <w:vAlign w:val="center"/>
            <w:hideMark/>
          </w:tcPr>
          <w:p w14:paraId="35F1BA8F"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x</w:t>
            </w:r>
          </w:p>
        </w:tc>
        <w:tc>
          <w:tcPr>
            <w:tcW w:w="1053" w:type="dxa"/>
            <w:tcBorders>
              <w:top w:val="nil"/>
              <w:left w:val="nil"/>
              <w:bottom w:val="single" w:sz="4" w:space="0" w:color="auto"/>
              <w:right w:val="single" w:sz="4" w:space="0" w:color="auto"/>
            </w:tcBorders>
            <w:shd w:val="clear" w:color="auto" w:fill="auto"/>
            <w:noWrap/>
            <w:vAlign w:val="center"/>
            <w:hideMark/>
          </w:tcPr>
          <w:p w14:paraId="35F1BA90"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1.48407</w:t>
            </w:r>
          </w:p>
        </w:tc>
      </w:tr>
      <w:tr w:rsidR="002C57B2" w:rsidRPr="002C57B2" w14:paraId="35F1BA95" w14:textId="77777777" w:rsidTr="002C57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F1BA92" w14:textId="77777777" w:rsidR="002C57B2" w:rsidRPr="00BB23DD" w:rsidRDefault="002C57B2" w:rsidP="004E4CC7">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BB23DD">
              <w:rPr>
                <w:rFonts w:ascii="Calibri" w:eastAsia="Times New Roman" w:hAnsi="Calibri" w:cs="Calibri"/>
                <w:color w:val="000000"/>
                <w:kern w:val="0"/>
                <w:sz w:val="22"/>
                <w:szCs w:val="22"/>
              </w:rPr>
              <w:t>1024</w:t>
            </w:r>
            <w:r>
              <w:rPr>
                <w:rFonts w:ascii="Calibri" w:eastAsia="Times New Roman" w:hAnsi="Calibri" w:cs="Calibri"/>
                <w:color w:val="000000"/>
                <w:kern w:val="0"/>
                <w:sz w:val="22"/>
                <w:szCs w:val="22"/>
              </w:rPr>
              <w:t>x1024</w:t>
            </w:r>
          </w:p>
        </w:tc>
        <w:tc>
          <w:tcPr>
            <w:tcW w:w="960" w:type="dxa"/>
            <w:tcBorders>
              <w:top w:val="nil"/>
              <w:left w:val="nil"/>
              <w:bottom w:val="single" w:sz="4" w:space="0" w:color="auto"/>
              <w:right w:val="single" w:sz="4" w:space="0" w:color="auto"/>
            </w:tcBorders>
            <w:shd w:val="clear" w:color="auto" w:fill="auto"/>
            <w:noWrap/>
            <w:vAlign w:val="center"/>
            <w:hideMark/>
          </w:tcPr>
          <w:p w14:paraId="35F1BA93"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x</w:t>
            </w:r>
          </w:p>
        </w:tc>
        <w:tc>
          <w:tcPr>
            <w:tcW w:w="1053" w:type="dxa"/>
            <w:tcBorders>
              <w:top w:val="nil"/>
              <w:left w:val="nil"/>
              <w:bottom w:val="single" w:sz="4" w:space="0" w:color="auto"/>
              <w:right w:val="single" w:sz="4" w:space="0" w:color="auto"/>
            </w:tcBorders>
            <w:shd w:val="clear" w:color="auto" w:fill="auto"/>
            <w:noWrap/>
            <w:vAlign w:val="center"/>
            <w:hideMark/>
          </w:tcPr>
          <w:p w14:paraId="35F1BA94" w14:textId="77777777" w:rsidR="002C57B2" w:rsidRPr="002C57B2" w:rsidRDefault="002C57B2" w:rsidP="002C57B2">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2C57B2">
              <w:rPr>
                <w:rFonts w:ascii="Calibri" w:eastAsia="Times New Roman" w:hAnsi="Calibri" w:cs="Calibri"/>
                <w:color w:val="000000"/>
                <w:kern w:val="0"/>
                <w:sz w:val="22"/>
                <w:szCs w:val="22"/>
              </w:rPr>
              <w:t>3.18036</w:t>
            </w:r>
          </w:p>
        </w:tc>
      </w:tr>
    </w:tbl>
    <w:p w14:paraId="35F1BA96" w14:textId="77777777" w:rsidR="002C57B2" w:rsidRDefault="002C57B2" w:rsidP="00522C33"/>
    <w:tbl>
      <w:tblPr>
        <w:tblStyle w:val="TableGrid"/>
        <w:tblW w:w="106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5"/>
      </w:tblGrid>
      <w:tr w:rsidR="00DC5F0C" w14:paraId="35F1BA98" w14:textId="77777777" w:rsidTr="00C31385">
        <w:trPr>
          <w:trHeight w:val="7297"/>
          <w:jc w:val="center"/>
        </w:trPr>
        <w:tc>
          <w:tcPr>
            <w:tcW w:w="10641" w:type="dxa"/>
            <w:vAlign w:val="center"/>
          </w:tcPr>
          <w:p w14:paraId="35F1BA97" w14:textId="77777777" w:rsidR="00DC5F0C" w:rsidRDefault="00C31385" w:rsidP="00C31385">
            <w:pPr>
              <w:numPr>
                <w:ilvl w:val="0"/>
                <w:numId w:val="0"/>
              </w:numPr>
              <w:spacing w:before="0" w:after="0" w:line="240" w:lineRule="auto"/>
              <w:jc w:val="center"/>
            </w:pPr>
            <w:r>
              <w:rPr>
                <w:noProof/>
              </w:rPr>
              <w:drawing>
                <wp:inline distT="0" distB="0" distL="0" distR="0" wp14:anchorId="35F1BB52" wp14:editId="35F1BB53">
                  <wp:extent cx="6965949" cy="5224463"/>
                  <wp:effectExtent l="19050" t="0" r="6351" b="0"/>
                  <wp:docPr id="7" name="Picture 6" descr="eig_siz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_size1.jpg"/>
                          <pic:cNvPicPr/>
                        </pic:nvPicPr>
                        <pic:blipFill>
                          <a:blip r:embed="rId71"/>
                          <a:stretch>
                            <a:fillRect/>
                          </a:stretch>
                        </pic:blipFill>
                        <pic:spPr>
                          <a:xfrm>
                            <a:off x="0" y="0"/>
                            <a:ext cx="6972736" cy="5229553"/>
                          </a:xfrm>
                          <a:prstGeom prst="rect">
                            <a:avLst/>
                          </a:prstGeom>
                        </pic:spPr>
                      </pic:pic>
                    </a:graphicData>
                  </a:graphic>
                </wp:inline>
              </w:drawing>
            </w:r>
          </w:p>
        </w:tc>
      </w:tr>
      <w:tr w:rsidR="00DC5F0C" w14:paraId="35F1BA9A" w14:textId="77777777" w:rsidTr="00C31385">
        <w:trPr>
          <w:trHeight w:val="305"/>
          <w:jc w:val="center"/>
        </w:trPr>
        <w:tc>
          <w:tcPr>
            <w:tcW w:w="10641" w:type="dxa"/>
            <w:vAlign w:val="center"/>
          </w:tcPr>
          <w:p w14:paraId="35F1BA99" w14:textId="77777777" w:rsidR="00DC5F0C" w:rsidRDefault="00637E4A" w:rsidP="00DC5F0C">
            <w:pPr>
              <w:numPr>
                <w:ilvl w:val="0"/>
                <w:numId w:val="0"/>
              </w:numPr>
              <w:spacing w:before="0" w:after="0" w:line="240" w:lineRule="auto"/>
              <w:jc w:val="center"/>
            </w:pPr>
            <w:r>
              <w:t>Hình 4.4</w:t>
            </w:r>
            <w:r w:rsidR="00DC5F0C">
              <w:t xml:space="preserve">. </w:t>
            </w:r>
            <w:r w:rsidR="00777700">
              <w:t>Thời gian tìm trị riêng trên CPU và GPU theo kích cỡ ảnh</w:t>
            </w:r>
            <w:r w:rsidR="00CE27CD">
              <w:t xml:space="preserve"> (với 3 segment)</w:t>
            </w:r>
          </w:p>
        </w:tc>
      </w:tr>
    </w:tbl>
    <w:p w14:paraId="35F1BA9B" w14:textId="77777777" w:rsidR="00DC5F0C" w:rsidRDefault="00EB1E92" w:rsidP="00EB1E92">
      <w:pPr>
        <w:spacing w:before="240"/>
      </w:pPr>
      <w:r>
        <w:lastRenderedPageBreak/>
        <w:t>Chúng tôi cũng cài đặt thực thi đo thời gian thực thi hàm tìm trị riêng eigs() trên CPU và song song Lanczos trên GPU khi số phân vùng tăng dần trên cùng kích cỡ ảnh 128</w:t>
      </w:r>
      <w:r w:rsidR="00F41D54">
        <w:sym w:font="Symbol" w:char="F0B4"/>
      </w:r>
      <w:r>
        <w:t>128. Bảng 6 và đồ thị</w:t>
      </w:r>
      <w:r w:rsidR="00EC7FAC">
        <w:t xml:space="preserve"> hình 4.4</w:t>
      </w:r>
      <w:r>
        <w:t xml:space="preserve"> cho thấy thời gian tìm trị riêng trên CPU chiếm nhiều hơn song song trên GPU tương ứng, và khi số trị riêng cần tìm nhiều hơn thì thời gian thực thi song song trên GPU cũng tăng ít so với thực thi trên CPU.</w:t>
      </w:r>
    </w:p>
    <w:p w14:paraId="35F1BA9C" w14:textId="77777777" w:rsidR="002C57B2" w:rsidRDefault="002C57B2" w:rsidP="002C57B2">
      <w:pPr>
        <w:ind w:firstLine="0"/>
        <w:jc w:val="center"/>
      </w:pPr>
      <w:r>
        <w:t xml:space="preserve">Bảng </w:t>
      </w:r>
      <w:r w:rsidR="00AC6FF0">
        <w:t>4.</w:t>
      </w:r>
      <w:r>
        <w:t>6: Thời gian tìm trị riêng trên CPU và GPU theo số phân vùng (với ảnh có kích cỡ 128x128)</w:t>
      </w:r>
    </w:p>
    <w:tbl>
      <w:tblPr>
        <w:tblW w:w="3275" w:type="dxa"/>
        <w:jc w:val="center"/>
        <w:tblLook w:val="04A0" w:firstRow="1" w:lastRow="0" w:firstColumn="1" w:lastColumn="0" w:noHBand="0" w:noVBand="1"/>
      </w:tblPr>
      <w:tblGrid>
        <w:gridCol w:w="1007"/>
        <w:gridCol w:w="1093"/>
        <w:gridCol w:w="1175"/>
      </w:tblGrid>
      <w:tr w:rsidR="00CE27CD" w:rsidRPr="00CE27CD" w14:paraId="35F1BAA0" w14:textId="77777777" w:rsidTr="00CE27CD">
        <w:trPr>
          <w:trHeight w:val="278"/>
          <w:jc w:val="center"/>
        </w:trPr>
        <w:tc>
          <w:tcPr>
            <w:tcW w:w="10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1BA9D"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S</w:t>
            </w:r>
            <w:r w:rsidRPr="00CE27CD">
              <w:rPr>
                <w:rFonts w:ascii="Calibri" w:eastAsia="Times New Roman" w:hAnsi="Calibri" w:cs="Calibri"/>
                <w:color w:val="000000"/>
                <w:kern w:val="0"/>
                <w:sz w:val="22"/>
                <w:szCs w:val="22"/>
              </w:rPr>
              <w:t xml:space="preserve">ố </w:t>
            </w:r>
            <w:r>
              <w:rPr>
                <w:rFonts w:ascii="Calibri" w:eastAsia="Times New Roman" w:hAnsi="Calibri" w:cs="Calibri"/>
                <w:color w:val="000000"/>
                <w:kern w:val="0"/>
                <w:sz w:val="22"/>
                <w:szCs w:val="22"/>
              </w:rPr>
              <w:t>s</w:t>
            </w:r>
            <w:r w:rsidRPr="00CE27CD">
              <w:rPr>
                <w:rFonts w:ascii="Calibri" w:eastAsia="Times New Roman" w:hAnsi="Calibri" w:cs="Calibri"/>
                <w:color w:val="000000"/>
                <w:kern w:val="0"/>
                <w:sz w:val="22"/>
                <w:szCs w:val="22"/>
              </w:rPr>
              <w:t>egment</w:t>
            </w:r>
          </w:p>
        </w:tc>
        <w:tc>
          <w:tcPr>
            <w:tcW w:w="1093" w:type="dxa"/>
            <w:tcBorders>
              <w:top w:val="single" w:sz="4" w:space="0" w:color="auto"/>
              <w:left w:val="nil"/>
              <w:bottom w:val="single" w:sz="4" w:space="0" w:color="auto"/>
              <w:right w:val="single" w:sz="4" w:space="0" w:color="auto"/>
            </w:tcBorders>
            <w:shd w:val="clear" w:color="auto" w:fill="auto"/>
            <w:noWrap/>
            <w:vAlign w:val="center"/>
            <w:hideMark/>
          </w:tcPr>
          <w:p w14:paraId="35F1BA9E"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 xml:space="preserve">Time </w:t>
            </w:r>
            <w:r w:rsidRPr="00CE27CD">
              <w:rPr>
                <w:rFonts w:ascii="Calibri" w:eastAsia="Times New Roman" w:hAnsi="Calibri" w:cs="Calibri"/>
                <w:color w:val="000000"/>
                <w:kern w:val="0"/>
                <w:sz w:val="22"/>
                <w:szCs w:val="22"/>
              </w:rPr>
              <w:t>CPU</w:t>
            </w:r>
          </w:p>
        </w:tc>
        <w:tc>
          <w:tcPr>
            <w:tcW w:w="1175" w:type="dxa"/>
            <w:tcBorders>
              <w:top w:val="single" w:sz="4" w:space="0" w:color="auto"/>
              <w:left w:val="nil"/>
              <w:bottom w:val="single" w:sz="4" w:space="0" w:color="auto"/>
              <w:right w:val="single" w:sz="4" w:space="0" w:color="auto"/>
            </w:tcBorders>
            <w:shd w:val="clear" w:color="auto" w:fill="auto"/>
            <w:noWrap/>
            <w:vAlign w:val="center"/>
            <w:hideMark/>
          </w:tcPr>
          <w:p w14:paraId="35F1BA9F"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Pr>
                <w:rFonts w:ascii="Calibri" w:eastAsia="Times New Roman" w:hAnsi="Calibri" w:cs="Calibri"/>
                <w:color w:val="000000"/>
                <w:kern w:val="0"/>
                <w:sz w:val="22"/>
                <w:szCs w:val="22"/>
              </w:rPr>
              <w:t xml:space="preserve">Time </w:t>
            </w:r>
            <w:r w:rsidRPr="00CE27CD">
              <w:rPr>
                <w:rFonts w:ascii="Calibri" w:eastAsia="Times New Roman" w:hAnsi="Calibri" w:cs="Calibri"/>
                <w:color w:val="000000"/>
                <w:kern w:val="0"/>
                <w:sz w:val="22"/>
                <w:szCs w:val="22"/>
              </w:rPr>
              <w:t>GPU</w:t>
            </w:r>
          </w:p>
        </w:tc>
      </w:tr>
      <w:tr w:rsidR="00CE27CD" w:rsidRPr="00CE27CD" w14:paraId="35F1BAA4" w14:textId="77777777" w:rsidTr="00CE27CD">
        <w:trPr>
          <w:trHeight w:val="278"/>
          <w:jc w:val="center"/>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14:paraId="35F1BAA1"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2</w:t>
            </w:r>
          </w:p>
        </w:tc>
        <w:tc>
          <w:tcPr>
            <w:tcW w:w="1093" w:type="dxa"/>
            <w:tcBorders>
              <w:top w:val="nil"/>
              <w:left w:val="nil"/>
              <w:bottom w:val="single" w:sz="4" w:space="0" w:color="auto"/>
              <w:right w:val="single" w:sz="4" w:space="0" w:color="auto"/>
            </w:tcBorders>
            <w:shd w:val="clear" w:color="auto" w:fill="auto"/>
            <w:noWrap/>
            <w:vAlign w:val="center"/>
            <w:hideMark/>
          </w:tcPr>
          <w:p w14:paraId="35F1BAA2"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2.5111</w:t>
            </w:r>
          </w:p>
        </w:tc>
        <w:tc>
          <w:tcPr>
            <w:tcW w:w="1175" w:type="dxa"/>
            <w:tcBorders>
              <w:top w:val="nil"/>
              <w:left w:val="nil"/>
              <w:bottom w:val="single" w:sz="4" w:space="0" w:color="auto"/>
              <w:right w:val="single" w:sz="4" w:space="0" w:color="auto"/>
            </w:tcBorders>
            <w:shd w:val="clear" w:color="auto" w:fill="auto"/>
            <w:noWrap/>
            <w:vAlign w:val="center"/>
            <w:hideMark/>
          </w:tcPr>
          <w:p w14:paraId="35F1BAA3"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0.76126</w:t>
            </w:r>
          </w:p>
        </w:tc>
      </w:tr>
      <w:tr w:rsidR="00CE27CD" w:rsidRPr="00CE27CD" w14:paraId="35F1BAA8" w14:textId="77777777" w:rsidTr="00CE27CD">
        <w:trPr>
          <w:trHeight w:val="278"/>
          <w:jc w:val="center"/>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14:paraId="35F1BAA5"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3</w:t>
            </w:r>
          </w:p>
        </w:tc>
        <w:tc>
          <w:tcPr>
            <w:tcW w:w="1093" w:type="dxa"/>
            <w:tcBorders>
              <w:top w:val="nil"/>
              <w:left w:val="nil"/>
              <w:bottom w:val="single" w:sz="4" w:space="0" w:color="auto"/>
              <w:right w:val="single" w:sz="4" w:space="0" w:color="auto"/>
            </w:tcBorders>
            <w:shd w:val="clear" w:color="auto" w:fill="auto"/>
            <w:noWrap/>
            <w:vAlign w:val="center"/>
            <w:hideMark/>
          </w:tcPr>
          <w:p w14:paraId="35F1BAA6"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2.0667</w:t>
            </w:r>
          </w:p>
        </w:tc>
        <w:tc>
          <w:tcPr>
            <w:tcW w:w="1175" w:type="dxa"/>
            <w:tcBorders>
              <w:top w:val="nil"/>
              <w:left w:val="nil"/>
              <w:bottom w:val="single" w:sz="4" w:space="0" w:color="auto"/>
              <w:right w:val="single" w:sz="4" w:space="0" w:color="auto"/>
            </w:tcBorders>
            <w:shd w:val="clear" w:color="auto" w:fill="auto"/>
            <w:noWrap/>
            <w:vAlign w:val="center"/>
            <w:hideMark/>
          </w:tcPr>
          <w:p w14:paraId="35F1BAA7"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0.77996</w:t>
            </w:r>
          </w:p>
        </w:tc>
      </w:tr>
      <w:tr w:rsidR="00CE27CD" w:rsidRPr="00CE27CD" w14:paraId="35F1BAAC" w14:textId="77777777" w:rsidTr="00CE27CD">
        <w:trPr>
          <w:trHeight w:val="278"/>
          <w:jc w:val="center"/>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14:paraId="35F1BAA9"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4</w:t>
            </w:r>
          </w:p>
        </w:tc>
        <w:tc>
          <w:tcPr>
            <w:tcW w:w="1093" w:type="dxa"/>
            <w:tcBorders>
              <w:top w:val="nil"/>
              <w:left w:val="nil"/>
              <w:bottom w:val="single" w:sz="4" w:space="0" w:color="auto"/>
              <w:right w:val="single" w:sz="4" w:space="0" w:color="auto"/>
            </w:tcBorders>
            <w:shd w:val="clear" w:color="auto" w:fill="auto"/>
            <w:noWrap/>
            <w:vAlign w:val="center"/>
            <w:hideMark/>
          </w:tcPr>
          <w:p w14:paraId="35F1BAAA"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1.9737</w:t>
            </w:r>
          </w:p>
        </w:tc>
        <w:tc>
          <w:tcPr>
            <w:tcW w:w="1175" w:type="dxa"/>
            <w:tcBorders>
              <w:top w:val="nil"/>
              <w:left w:val="nil"/>
              <w:bottom w:val="single" w:sz="4" w:space="0" w:color="auto"/>
              <w:right w:val="single" w:sz="4" w:space="0" w:color="auto"/>
            </w:tcBorders>
            <w:shd w:val="clear" w:color="auto" w:fill="auto"/>
            <w:noWrap/>
            <w:vAlign w:val="center"/>
            <w:hideMark/>
          </w:tcPr>
          <w:p w14:paraId="35F1BAAB"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0.74381</w:t>
            </w:r>
          </w:p>
        </w:tc>
      </w:tr>
      <w:tr w:rsidR="00CE27CD" w:rsidRPr="00CE27CD" w14:paraId="35F1BAB0" w14:textId="77777777" w:rsidTr="00CE27CD">
        <w:trPr>
          <w:trHeight w:val="278"/>
          <w:jc w:val="center"/>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14:paraId="35F1BAAD"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5</w:t>
            </w:r>
          </w:p>
        </w:tc>
        <w:tc>
          <w:tcPr>
            <w:tcW w:w="1093" w:type="dxa"/>
            <w:tcBorders>
              <w:top w:val="nil"/>
              <w:left w:val="nil"/>
              <w:bottom w:val="single" w:sz="4" w:space="0" w:color="auto"/>
              <w:right w:val="single" w:sz="4" w:space="0" w:color="auto"/>
            </w:tcBorders>
            <w:shd w:val="clear" w:color="auto" w:fill="auto"/>
            <w:noWrap/>
            <w:vAlign w:val="center"/>
            <w:hideMark/>
          </w:tcPr>
          <w:p w14:paraId="35F1BAAE"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2.3868</w:t>
            </w:r>
          </w:p>
        </w:tc>
        <w:tc>
          <w:tcPr>
            <w:tcW w:w="1175" w:type="dxa"/>
            <w:tcBorders>
              <w:top w:val="nil"/>
              <w:left w:val="nil"/>
              <w:bottom w:val="single" w:sz="4" w:space="0" w:color="auto"/>
              <w:right w:val="single" w:sz="4" w:space="0" w:color="auto"/>
            </w:tcBorders>
            <w:shd w:val="clear" w:color="auto" w:fill="auto"/>
            <w:noWrap/>
            <w:vAlign w:val="center"/>
            <w:hideMark/>
          </w:tcPr>
          <w:p w14:paraId="35F1BAAF"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0.79546</w:t>
            </w:r>
          </w:p>
        </w:tc>
      </w:tr>
      <w:tr w:rsidR="00CE27CD" w:rsidRPr="00CE27CD" w14:paraId="35F1BAB4" w14:textId="77777777" w:rsidTr="00CE27CD">
        <w:trPr>
          <w:trHeight w:val="278"/>
          <w:jc w:val="center"/>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14:paraId="35F1BAB1"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6</w:t>
            </w:r>
          </w:p>
        </w:tc>
        <w:tc>
          <w:tcPr>
            <w:tcW w:w="1093" w:type="dxa"/>
            <w:tcBorders>
              <w:top w:val="nil"/>
              <w:left w:val="nil"/>
              <w:bottom w:val="single" w:sz="4" w:space="0" w:color="auto"/>
              <w:right w:val="single" w:sz="4" w:space="0" w:color="auto"/>
            </w:tcBorders>
            <w:shd w:val="clear" w:color="auto" w:fill="auto"/>
            <w:noWrap/>
            <w:vAlign w:val="center"/>
            <w:hideMark/>
          </w:tcPr>
          <w:p w14:paraId="35F1BAB2"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2.0641</w:t>
            </w:r>
          </w:p>
        </w:tc>
        <w:tc>
          <w:tcPr>
            <w:tcW w:w="1175" w:type="dxa"/>
            <w:tcBorders>
              <w:top w:val="nil"/>
              <w:left w:val="nil"/>
              <w:bottom w:val="single" w:sz="4" w:space="0" w:color="auto"/>
              <w:right w:val="single" w:sz="4" w:space="0" w:color="auto"/>
            </w:tcBorders>
            <w:shd w:val="clear" w:color="auto" w:fill="auto"/>
            <w:noWrap/>
            <w:vAlign w:val="center"/>
            <w:hideMark/>
          </w:tcPr>
          <w:p w14:paraId="35F1BAB3"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0.78656</w:t>
            </w:r>
          </w:p>
        </w:tc>
      </w:tr>
      <w:tr w:rsidR="00CE27CD" w:rsidRPr="00CE27CD" w14:paraId="35F1BAB8" w14:textId="77777777" w:rsidTr="00CE27CD">
        <w:trPr>
          <w:trHeight w:val="278"/>
          <w:jc w:val="center"/>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14:paraId="35F1BAB5"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7</w:t>
            </w:r>
          </w:p>
        </w:tc>
        <w:tc>
          <w:tcPr>
            <w:tcW w:w="1093" w:type="dxa"/>
            <w:tcBorders>
              <w:top w:val="nil"/>
              <w:left w:val="nil"/>
              <w:bottom w:val="single" w:sz="4" w:space="0" w:color="auto"/>
              <w:right w:val="single" w:sz="4" w:space="0" w:color="auto"/>
            </w:tcBorders>
            <w:shd w:val="clear" w:color="auto" w:fill="auto"/>
            <w:noWrap/>
            <w:vAlign w:val="center"/>
            <w:hideMark/>
          </w:tcPr>
          <w:p w14:paraId="35F1BAB6"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2.1699</w:t>
            </w:r>
          </w:p>
        </w:tc>
        <w:tc>
          <w:tcPr>
            <w:tcW w:w="1175" w:type="dxa"/>
            <w:tcBorders>
              <w:top w:val="nil"/>
              <w:left w:val="nil"/>
              <w:bottom w:val="single" w:sz="4" w:space="0" w:color="auto"/>
              <w:right w:val="single" w:sz="4" w:space="0" w:color="auto"/>
            </w:tcBorders>
            <w:shd w:val="clear" w:color="auto" w:fill="auto"/>
            <w:noWrap/>
            <w:vAlign w:val="center"/>
            <w:hideMark/>
          </w:tcPr>
          <w:p w14:paraId="35F1BAB7"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0.80556</w:t>
            </w:r>
          </w:p>
        </w:tc>
      </w:tr>
      <w:tr w:rsidR="00CE27CD" w:rsidRPr="00CE27CD" w14:paraId="35F1BABC" w14:textId="77777777" w:rsidTr="00CE27CD">
        <w:trPr>
          <w:trHeight w:val="278"/>
          <w:jc w:val="center"/>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14:paraId="35F1BAB9"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8</w:t>
            </w:r>
          </w:p>
        </w:tc>
        <w:tc>
          <w:tcPr>
            <w:tcW w:w="1093" w:type="dxa"/>
            <w:tcBorders>
              <w:top w:val="nil"/>
              <w:left w:val="nil"/>
              <w:bottom w:val="single" w:sz="4" w:space="0" w:color="auto"/>
              <w:right w:val="single" w:sz="4" w:space="0" w:color="auto"/>
            </w:tcBorders>
            <w:shd w:val="clear" w:color="auto" w:fill="auto"/>
            <w:noWrap/>
            <w:vAlign w:val="center"/>
            <w:hideMark/>
          </w:tcPr>
          <w:p w14:paraId="35F1BABA"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2.3376</w:t>
            </w:r>
          </w:p>
        </w:tc>
        <w:tc>
          <w:tcPr>
            <w:tcW w:w="1175" w:type="dxa"/>
            <w:tcBorders>
              <w:top w:val="nil"/>
              <w:left w:val="nil"/>
              <w:bottom w:val="single" w:sz="4" w:space="0" w:color="auto"/>
              <w:right w:val="single" w:sz="4" w:space="0" w:color="auto"/>
            </w:tcBorders>
            <w:shd w:val="clear" w:color="auto" w:fill="auto"/>
            <w:noWrap/>
            <w:vAlign w:val="center"/>
            <w:hideMark/>
          </w:tcPr>
          <w:p w14:paraId="35F1BABB"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0.83346</w:t>
            </w:r>
          </w:p>
        </w:tc>
      </w:tr>
      <w:tr w:rsidR="00CE27CD" w:rsidRPr="00CE27CD" w14:paraId="35F1BAC0" w14:textId="77777777" w:rsidTr="00CE27CD">
        <w:trPr>
          <w:trHeight w:val="278"/>
          <w:jc w:val="center"/>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14:paraId="35F1BABD"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9</w:t>
            </w:r>
          </w:p>
        </w:tc>
        <w:tc>
          <w:tcPr>
            <w:tcW w:w="1093" w:type="dxa"/>
            <w:tcBorders>
              <w:top w:val="nil"/>
              <w:left w:val="nil"/>
              <w:bottom w:val="single" w:sz="4" w:space="0" w:color="auto"/>
              <w:right w:val="single" w:sz="4" w:space="0" w:color="auto"/>
            </w:tcBorders>
            <w:shd w:val="clear" w:color="auto" w:fill="auto"/>
            <w:noWrap/>
            <w:vAlign w:val="center"/>
            <w:hideMark/>
          </w:tcPr>
          <w:p w14:paraId="35F1BABE"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2.3145</w:t>
            </w:r>
          </w:p>
        </w:tc>
        <w:tc>
          <w:tcPr>
            <w:tcW w:w="1175" w:type="dxa"/>
            <w:tcBorders>
              <w:top w:val="nil"/>
              <w:left w:val="nil"/>
              <w:bottom w:val="single" w:sz="4" w:space="0" w:color="auto"/>
              <w:right w:val="single" w:sz="4" w:space="0" w:color="auto"/>
            </w:tcBorders>
            <w:shd w:val="clear" w:color="auto" w:fill="auto"/>
            <w:noWrap/>
            <w:vAlign w:val="center"/>
            <w:hideMark/>
          </w:tcPr>
          <w:p w14:paraId="35F1BABF"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0.84626</w:t>
            </w:r>
          </w:p>
        </w:tc>
      </w:tr>
      <w:tr w:rsidR="00CE27CD" w:rsidRPr="00CE27CD" w14:paraId="35F1BAC4" w14:textId="77777777" w:rsidTr="00CE27CD">
        <w:trPr>
          <w:trHeight w:val="278"/>
          <w:jc w:val="center"/>
        </w:trPr>
        <w:tc>
          <w:tcPr>
            <w:tcW w:w="1007" w:type="dxa"/>
            <w:tcBorders>
              <w:top w:val="nil"/>
              <w:left w:val="single" w:sz="4" w:space="0" w:color="auto"/>
              <w:bottom w:val="single" w:sz="4" w:space="0" w:color="auto"/>
              <w:right w:val="single" w:sz="4" w:space="0" w:color="auto"/>
            </w:tcBorders>
            <w:shd w:val="clear" w:color="auto" w:fill="auto"/>
            <w:noWrap/>
            <w:vAlign w:val="center"/>
            <w:hideMark/>
          </w:tcPr>
          <w:p w14:paraId="35F1BAC1"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10</w:t>
            </w:r>
          </w:p>
        </w:tc>
        <w:tc>
          <w:tcPr>
            <w:tcW w:w="1093" w:type="dxa"/>
            <w:tcBorders>
              <w:top w:val="nil"/>
              <w:left w:val="nil"/>
              <w:bottom w:val="single" w:sz="4" w:space="0" w:color="auto"/>
              <w:right w:val="single" w:sz="4" w:space="0" w:color="auto"/>
            </w:tcBorders>
            <w:shd w:val="clear" w:color="auto" w:fill="auto"/>
            <w:noWrap/>
            <w:vAlign w:val="center"/>
            <w:hideMark/>
          </w:tcPr>
          <w:p w14:paraId="35F1BAC2"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2.7137</w:t>
            </w:r>
          </w:p>
        </w:tc>
        <w:tc>
          <w:tcPr>
            <w:tcW w:w="1175" w:type="dxa"/>
            <w:tcBorders>
              <w:top w:val="nil"/>
              <w:left w:val="nil"/>
              <w:bottom w:val="single" w:sz="4" w:space="0" w:color="auto"/>
              <w:right w:val="single" w:sz="4" w:space="0" w:color="auto"/>
            </w:tcBorders>
            <w:shd w:val="clear" w:color="auto" w:fill="auto"/>
            <w:noWrap/>
            <w:vAlign w:val="center"/>
            <w:hideMark/>
          </w:tcPr>
          <w:p w14:paraId="35F1BAC3" w14:textId="77777777" w:rsidR="00CE27CD" w:rsidRPr="00CE27CD" w:rsidRDefault="00CE27CD" w:rsidP="00CE27CD">
            <w:pPr>
              <w:widowControl/>
              <w:suppressAutoHyphens w:val="0"/>
              <w:spacing w:before="0" w:after="0" w:line="240" w:lineRule="auto"/>
              <w:ind w:firstLine="0"/>
              <w:jc w:val="center"/>
              <w:rPr>
                <w:rFonts w:ascii="Calibri" w:eastAsia="Times New Roman" w:hAnsi="Calibri" w:cs="Calibri"/>
                <w:color w:val="000000"/>
                <w:kern w:val="0"/>
                <w:sz w:val="22"/>
                <w:szCs w:val="22"/>
              </w:rPr>
            </w:pPr>
            <w:r w:rsidRPr="00CE27CD">
              <w:rPr>
                <w:rFonts w:ascii="Calibri" w:eastAsia="Times New Roman" w:hAnsi="Calibri" w:cs="Calibri"/>
                <w:color w:val="000000"/>
                <w:kern w:val="0"/>
                <w:sz w:val="22"/>
                <w:szCs w:val="22"/>
              </w:rPr>
              <w:t>0.86296</w:t>
            </w:r>
          </w:p>
        </w:tc>
      </w:tr>
    </w:tbl>
    <w:tbl>
      <w:tblPr>
        <w:tblStyle w:val="TableGrid"/>
        <w:tblW w:w="92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6"/>
      </w:tblGrid>
      <w:tr w:rsidR="00DC5F0C" w14:paraId="35F1BAC6" w14:textId="77777777" w:rsidTr="00F41D54">
        <w:trPr>
          <w:trHeight w:val="4450"/>
          <w:jc w:val="center"/>
        </w:trPr>
        <w:tc>
          <w:tcPr>
            <w:tcW w:w="9293" w:type="dxa"/>
            <w:vAlign w:val="center"/>
          </w:tcPr>
          <w:p w14:paraId="35F1BAC5" w14:textId="77777777" w:rsidR="00DC5F0C" w:rsidRDefault="00C31385" w:rsidP="004E4CC7">
            <w:pPr>
              <w:numPr>
                <w:ilvl w:val="0"/>
                <w:numId w:val="0"/>
              </w:numPr>
              <w:spacing w:before="0" w:after="0" w:line="240" w:lineRule="auto"/>
              <w:jc w:val="center"/>
            </w:pPr>
            <w:r>
              <w:rPr>
                <w:noProof/>
              </w:rPr>
              <w:lastRenderedPageBreak/>
              <w:drawing>
                <wp:inline distT="0" distB="0" distL="0" distR="0" wp14:anchorId="35F1BB54" wp14:editId="35F1BB55">
                  <wp:extent cx="6819900" cy="5114926"/>
                  <wp:effectExtent l="19050" t="0" r="0" b="0"/>
                  <wp:docPr id="6" name="Picture 5" descr="eig_kSeg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_kSegment1.jpg"/>
                          <pic:cNvPicPr/>
                        </pic:nvPicPr>
                        <pic:blipFill>
                          <a:blip r:embed="rId72"/>
                          <a:stretch>
                            <a:fillRect/>
                          </a:stretch>
                        </pic:blipFill>
                        <pic:spPr>
                          <a:xfrm>
                            <a:off x="0" y="0"/>
                            <a:ext cx="6819900" cy="5114926"/>
                          </a:xfrm>
                          <a:prstGeom prst="rect">
                            <a:avLst/>
                          </a:prstGeom>
                        </pic:spPr>
                      </pic:pic>
                    </a:graphicData>
                  </a:graphic>
                </wp:inline>
              </w:drawing>
            </w:r>
          </w:p>
        </w:tc>
      </w:tr>
      <w:tr w:rsidR="00DC5F0C" w14:paraId="35F1BAC8" w14:textId="77777777" w:rsidTr="00F41D54">
        <w:trPr>
          <w:trHeight w:val="607"/>
          <w:jc w:val="center"/>
        </w:trPr>
        <w:tc>
          <w:tcPr>
            <w:tcW w:w="9293" w:type="dxa"/>
            <w:vAlign w:val="center"/>
          </w:tcPr>
          <w:p w14:paraId="35F1BAC7" w14:textId="77777777" w:rsidR="00DC5F0C" w:rsidRDefault="00EC7FAC" w:rsidP="004E4CC7">
            <w:pPr>
              <w:numPr>
                <w:ilvl w:val="0"/>
                <w:numId w:val="0"/>
              </w:numPr>
              <w:spacing w:before="0" w:after="0" w:line="240" w:lineRule="auto"/>
              <w:jc w:val="center"/>
            </w:pPr>
            <w:r>
              <w:t>Hình 4.5</w:t>
            </w:r>
            <w:r w:rsidR="00777700">
              <w:t>. Thời gian tìm trị riêng trên CPU và GPU theo số phân vùng</w:t>
            </w:r>
            <w:r w:rsidR="00CE27CD">
              <w:t xml:space="preserve"> </w:t>
            </w:r>
            <w:r w:rsidR="00CE27CD">
              <w:br/>
              <w:t>(ảnh 128x128)</w:t>
            </w:r>
          </w:p>
        </w:tc>
      </w:tr>
    </w:tbl>
    <w:p w14:paraId="35F1BAC9" w14:textId="77777777" w:rsidR="00AC2F60" w:rsidRDefault="00AC2F60" w:rsidP="00EB1E92">
      <w:pPr>
        <w:ind w:firstLine="0"/>
      </w:pPr>
    </w:p>
    <w:p w14:paraId="35F1BACA" w14:textId="77777777" w:rsidR="00765B3F" w:rsidRDefault="00CB191B" w:rsidP="00765B3F">
      <w:pPr>
        <w:pStyle w:val="Heading2"/>
        <w:rPr>
          <w:lang w:val="en-US"/>
        </w:rPr>
      </w:pPr>
      <w:bookmarkStart w:id="124" w:name="_Toc378314117"/>
      <w:r>
        <w:rPr>
          <w:lang w:val="en-US"/>
        </w:rPr>
        <w:t>Kết luận và hướng phát triển</w:t>
      </w:r>
      <w:bookmarkEnd w:id="124"/>
    </w:p>
    <w:p w14:paraId="35F1BACB" w14:textId="77777777" w:rsidR="00CB191B" w:rsidRDefault="00F0287E" w:rsidP="00CB191B">
      <w:r>
        <w:t>Trong l</w:t>
      </w:r>
      <w:r w:rsidR="00312D49">
        <w:t>uận văn</w:t>
      </w:r>
      <w:r>
        <w:t xml:space="preserve"> chúng tôi</w:t>
      </w:r>
      <w:r w:rsidR="00312D49">
        <w:t xml:space="preserve"> </w:t>
      </w:r>
      <w:r w:rsidR="00FB0138">
        <w:t xml:space="preserve">đã nghiên cứu tổng quan về phân đoạn ảnh dựa trên đồ thị và phân vùng quang phổ bằng phương pháp giải hệ phương trình tìm trị riêng, là đặc trưng chủ yếu của thuật toán Normalized Cuts mà đề tài nghiên cứu. Đồng thời </w:t>
      </w:r>
      <w:r>
        <w:t>chúng tôi</w:t>
      </w:r>
      <w:r w:rsidR="00FB0138">
        <w:t xml:space="preserve"> cũng tìm hiểu các phương pháp tính toán song song nhằm áp dụng cải thiện thời gian thực thi của thuật toán Ncuts. </w:t>
      </w:r>
      <w:r w:rsidR="00AC43B8">
        <w:t xml:space="preserve">Như đã trình bày ở chương trước, với tập dữ liệu có kích cỡ ảnh tăng dần thì thời gian thực thi ngày càng tăng, chủ yếu ở bước tính ma trận trọng số của đồ thị và tính trị riêng của hệ phương trình tuyến tính. Chúng </w:t>
      </w:r>
      <w:r w:rsidR="00AC43B8">
        <w:lastRenderedPageBreak/>
        <w:t>tôi cũng tìm hiểu thuật toán và đưa ra các ý tưởng cải thiện hiệu năng của thuật toán hơn so với yêu cầu ứng dụng hiện nay và sao cho tương ứng với công nghệ hiện nay.</w:t>
      </w:r>
      <w:r w:rsidR="00965D15">
        <w:t xml:space="preserve"> Kết quả cài đặt tính toán song song đạt được tương tối tốt</w:t>
      </w:r>
      <w:r w:rsidR="00B55D6F">
        <w:t xml:space="preserve"> hơn so với tính toán tuần tự. Tuy nhiên cũng có một số vấn đề cần tiếp tục giải quyết để có kết quả tính toán tốt hơn.</w:t>
      </w:r>
    </w:p>
    <w:p w14:paraId="35F1BACC" w14:textId="77777777" w:rsidR="003F4133" w:rsidRPr="00F015DF" w:rsidRDefault="003F4133" w:rsidP="00F015DF">
      <w:pPr>
        <w:pStyle w:val="ListParagraph"/>
        <w:numPr>
          <w:ilvl w:val="0"/>
          <w:numId w:val="39"/>
        </w:numPr>
        <w:tabs>
          <w:tab w:val="left" w:pos="284"/>
        </w:tabs>
        <w:ind w:left="0" w:firstLine="0"/>
        <w:rPr>
          <w:b/>
        </w:rPr>
      </w:pPr>
      <w:r w:rsidRPr="00F015DF">
        <w:rPr>
          <w:b/>
        </w:rPr>
        <w:t>Một số kết quả đạt được</w:t>
      </w:r>
    </w:p>
    <w:p w14:paraId="35F1BACD" w14:textId="77777777" w:rsidR="003F4133" w:rsidRDefault="003F4133" w:rsidP="003F4133">
      <w:pPr>
        <w:pStyle w:val="ListParagraph"/>
        <w:numPr>
          <w:ilvl w:val="0"/>
          <w:numId w:val="6"/>
        </w:numPr>
      </w:pPr>
      <w:r>
        <w:t>Dự đoán số phân vùng dựa vào lược đồ xám của ảnh vào làm thông số đầu vào cho thuật toán Ncuts trong phân đoạn ảnh. Kết quả dự đoán bằng histogram trên đặc trưng của tập ảnh sai khác không đáng kể so với việc dự đoán trực quan và có thể chấp nhận được trong xử lý ảnh tự động.</w:t>
      </w:r>
    </w:p>
    <w:p w14:paraId="35F1BACE" w14:textId="77777777" w:rsidR="003F4133" w:rsidRDefault="003F4133" w:rsidP="003F4133">
      <w:pPr>
        <w:pStyle w:val="ListParagraph"/>
        <w:numPr>
          <w:ilvl w:val="0"/>
          <w:numId w:val="6"/>
        </w:numPr>
      </w:pPr>
      <w:r>
        <w:t>Trình bày và cài đặt song song tính ma trận tương đồng W với kích cỡ ảnh vào lớn và song song thuật toán Lanczos tìm trị riêng trên GPU. Kết quả thời gian đo được khá tốt so với tính toán tuần tự trên CPU.</w:t>
      </w:r>
    </w:p>
    <w:p w14:paraId="35F1BACF" w14:textId="77777777" w:rsidR="00F015DF" w:rsidRPr="00F015DF" w:rsidRDefault="00F015DF" w:rsidP="00F015DF">
      <w:pPr>
        <w:pStyle w:val="ListParagraph"/>
        <w:numPr>
          <w:ilvl w:val="0"/>
          <w:numId w:val="39"/>
        </w:numPr>
        <w:tabs>
          <w:tab w:val="left" w:pos="284"/>
        </w:tabs>
        <w:ind w:left="0" w:firstLine="0"/>
        <w:rPr>
          <w:b/>
        </w:rPr>
      </w:pPr>
      <w:r w:rsidRPr="00F015DF">
        <w:rPr>
          <w:b/>
        </w:rPr>
        <w:t>Một số vấn đề cần tiếp tục giải quyết</w:t>
      </w:r>
      <w:r w:rsidR="00840A11">
        <w:rPr>
          <w:b/>
        </w:rPr>
        <w:t xml:space="preserve"> và hướng nghiên cứu tiếp theo</w:t>
      </w:r>
    </w:p>
    <w:p w14:paraId="35F1BAD0" w14:textId="77777777" w:rsidR="00F015DF" w:rsidRDefault="00FE2018" w:rsidP="00FE2018">
      <w:pPr>
        <w:pStyle w:val="ListParagraph"/>
        <w:numPr>
          <w:ilvl w:val="0"/>
          <w:numId w:val="6"/>
        </w:numPr>
      </w:pPr>
      <w:r>
        <w:t xml:space="preserve">Tuy việc cài đặt thực thi song song trên GPU cho hiệu năng khá tốt nhưng </w:t>
      </w:r>
      <w:r w:rsidR="007E6771">
        <w:t>với</w:t>
      </w:r>
      <w:r>
        <w:t xml:space="preserve"> dữ liệu số thực lưu trên GPU</w:t>
      </w:r>
      <w:r w:rsidR="007E6771">
        <w:t xml:space="preserve"> với kiến trúc CUDA</w:t>
      </w:r>
      <w:r>
        <w:t xml:space="preserve"> ở dạng dấu chấm động</w:t>
      </w:r>
      <w:r w:rsidR="00992783">
        <w:t xml:space="preserve"> IEEE 754 </w:t>
      </w:r>
      <w:sdt>
        <w:sdtPr>
          <w:id w:val="11146260"/>
          <w:citation/>
        </w:sdtPr>
        <w:sdtContent>
          <w:r w:rsidR="00141D88">
            <w:fldChar w:fldCharType="begin"/>
          </w:r>
          <w:r w:rsidR="00141D88">
            <w:instrText xml:space="preserve"> CITATION Nat11 \l 1033 </w:instrText>
          </w:r>
          <w:r w:rsidR="00141D88">
            <w:fldChar w:fldCharType="separate"/>
          </w:r>
          <w:r w:rsidR="004F603F">
            <w:rPr>
              <w:noProof/>
            </w:rPr>
            <w:t>[</w:t>
          </w:r>
          <w:hyperlink w:anchor="Nat11" w:history="1">
            <w:r w:rsidR="004F603F" w:rsidRPr="004F603F">
              <w:rPr>
                <w:rStyle w:val="ListLabel6"/>
                <w:rFonts w:cs="Times New Roman"/>
                <w:noProof/>
              </w:rPr>
              <w:t>18</w:t>
            </w:r>
          </w:hyperlink>
          <w:r w:rsidR="004F603F">
            <w:rPr>
              <w:noProof/>
            </w:rPr>
            <w:t>]</w:t>
          </w:r>
          <w:r w:rsidR="00141D88">
            <w:rPr>
              <w:noProof/>
            </w:rPr>
            <w:fldChar w:fldCharType="end"/>
          </w:r>
        </w:sdtContent>
      </w:sdt>
      <w:r>
        <w:t xml:space="preserve"> nên có nhiều sai số trong quá trình tính toán</w:t>
      </w:r>
      <w:r w:rsidR="00992783">
        <w:t xml:space="preserve">. </w:t>
      </w:r>
      <w:r w:rsidR="009B3A92">
        <w:t>Trong hướng nghiên cứu tiếp theo, chúng tôi sẽ tìm hiểu và cài đặt lại các hàm tính toán trên kiến trúc CUDA trên GPU với dữ liệu số thực lưu dạng dấu chấm dộng sao cho làm tròn với sai số ít nhất hoặc định nghĩa lại dạng kiểu dữ liệu sao cho phù hợp và cho ít sai số hơn. Ví dụ hàm nhân hai số lưu dạng dấu chấm động áp dụng trong các phép nhân ma trận và vector, nhân vector với vector, hàm mũ, hàm căn thức, …</w:t>
      </w:r>
    </w:p>
    <w:p w14:paraId="35F1BAD1" w14:textId="77777777" w:rsidR="00080248" w:rsidRDefault="000B0D82" w:rsidP="00080248">
      <w:pPr>
        <w:pStyle w:val="ListParagraph"/>
        <w:numPr>
          <w:ilvl w:val="0"/>
          <w:numId w:val="6"/>
        </w:numPr>
      </w:pPr>
      <w:r>
        <w:t>Trong thuật toán k-way Ncuts, đ</w:t>
      </w:r>
      <w:r w:rsidR="00080248">
        <w:t>ồ thị ban đầu được phân hoạch thành k’ (k’ &lt; k) đồ thị con tương ứng với k</w:t>
      </w:r>
      <w:r>
        <w:t>’</w:t>
      </w:r>
      <w:r w:rsidR="00080248">
        <w:t xml:space="preserve"> phân vùng</w:t>
      </w:r>
      <w:r>
        <w:t>.</w:t>
      </w:r>
      <w:r w:rsidR="00080248">
        <w:t xml:space="preserve"> </w:t>
      </w:r>
      <w:r>
        <w:t>Sau đó tiếp tục thực hiện phân vùng trên mỗi k’ phân vùng con này. N</w:t>
      </w:r>
      <w:r w:rsidR="00080248">
        <w:t>ghiên cứu</w:t>
      </w:r>
      <w:r>
        <w:t xml:space="preserve"> phương pháp</w:t>
      </w:r>
      <w:r w:rsidR="00080248">
        <w:t xml:space="preserve"> thực hiện song song trên mỗi k</w:t>
      </w:r>
      <w:r>
        <w:t>’</w:t>
      </w:r>
      <w:r w:rsidR="00080248">
        <w:t xml:space="preserve"> phân vùng dựa trên tiêu chuẩn k-way Ncuts để được k phân vùng cuối cùng.</w:t>
      </w:r>
    </w:p>
    <w:p w14:paraId="35F1BAD2" w14:textId="77777777" w:rsidR="00345CD4" w:rsidRDefault="00345CD4" w:rsidP="001E291B">
      <w:pPr>
        <w:pStyle w:val="Title"/>
        <w:outlineLvl w:val="0"/>
      </w:pPr>
      <w:r>
        <w:br w:type="page"/>
      </w:r>
      <w:bookmarkStart w:id="125" w:name="_Toc378314118"/>
      <w:r>
        <w:lastRenderedPageBreak/>
        <w:t xml:space="preserve">Tài </w:t>
      </w:r>
      <w:r w:rsidRPr="000779DB">
        <w:t>liệu</w:t>
      </w:r>
      <w:r>
        <w:t xml:space="preserve"> tham khảo</w:t>
      </w:r>
      <w:bookmarkEnd w:id="125"/>
    </w:p>
    <w:sdt>
      <w:sdtPr>
        <w:id w:val="11147726"/>
        <w:docPartObj>
          <w:docPartGallery w:val="Bibliographies"/>
          <w:docPartUnique/>
        </w:docPartObj>
      </w:sdtPr>
      <w:sdtContent>
        <w:p w14:paraId="35F1BAD3" w14:textId="77777777" w:rsidR="004F603F" w:rsidRDefault="00F5714E" w:rsidP="004F603F">
          <w:pPr>
            <w:pStyle w:val="Bibliography"/>
            <w:rPr>
              <w:noProof/>
              <w:vanish/>
            </w:rPr>
          </w:pPr>
          <w:r>
            <w:fldChar w:fldCharType="begin"/>
          </w:r>
          <w:r w:rsidR="008F07FD">
            <w:instrText xml:space="preserve"> BIBLIOGRAPHY \l 1033 \f 1033 </w:instrText>
          </w:r>
          <w:r>
            <w:fldChar w:fldCharType="separate"/>
          </w:r>
          <w:r w:rsidR="004F603F">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9"/>
          </w:tblGrid>
          <w:tr w:rsidR="004F603F" w14:paraId="35F1BAD6" w14:textId="77777777" w:rsidTr="004F603F">
            <w:trPr>
              <w:tblCellSpacing w:w="15" w:type="dxa"/>
            </w:trPr>
            <w:tc>
              <w:tcPr>
                <w:tcW w:w="0" w:type="auto"/>
                <w:hideMark/>
              </w:tcPr>
              <w:p w14:paraId="35F1BAD4" w14:textId="77777777" w:rsidR="004F603F" w:rsidRDefault="004F603F" w:rsidP="004F603F">
                <w:pPr>
                  <w:pStyle w:val="Bibliography"/>
                  <w:spacing w:before="0" w:after="0" w:line="240" w:lineRule="auto"/>
                  <w:ind w:firstLine="0"/>
                  <w:rPr>
                    <w:rFonts w:eastAsiaTheme="minorEastAsia"/>
                    <w:noProof/>
                  </w:rPr>
                </w:pPr>
                <w:r>
                  <w:rPr>
                    <w:noProof/>
                  </w:rPr>
                  <w:t>[1]</w:t>
                </w:r>
              </w:p>
            </w:tc>
            <w:tc>
              <w:tcPr>
                <w:tcW w:w="0" w:type="auto"/>
                <w:hideMark/>
              </w:tcPr>
              <w:p w14:paraId="35F1BAD5" w14:textId="77777777" w:rsidR="004F603F" w:rsidRDefault="004F603F" w:rsidP="004F603F">
                <w:pPr>
                  <w:pStyle w:val="Bibliography"/>
                  <w:spacing w:before="0" w:after="0" w:line="240" w:lineRule="auto"/>
                  <w:ind w:firstLine="0"/>
                  <w:rPr>
                    <w:rFonts w:eastAsiaTheme="minorEastAsia"/>
                    <w:noProof/>
                  </w:rPr>
                </w:pPr>
                <w:r>
                  <w:rPr>
                    <w:noProof/>
                  </w:rPr>
                  <w:t xml:space="preserve">Priyanka, Swapna Devi Rajesh Dass, "Image Segmentation Techniques," </w:t>
                </w:r>
                <w:r>
                  <w:rPr>
                    <w:i/>
                    <w:iCs/>
                    <w:noProof/>
                  </w:rPr>
                  <w:t>International Journal on Electronics &amp; Communication Technology</w:t>
                </w:r>
                <w:r>
                  <w:rPr>
                    <w:noProof/>
                  </w:rPr>
                  <w:t>, vol. 3, no. 1, Jan-March 2012.</w:t>
                </w:r>
              </w:p>
            </w:tc>
          </w:tr>
          <w:tr w:rsidR="004F603F" w14:paraId="35F1BAD9" w14:textId="77777777" w:rsidTr="004F603F">
            <w:trPr>
              <w:tblCellSpacing w:w="15" w:type="dxa"/>
            </w:trPr>
            <w:tc>
              <w:tcPr>
                <w:tcW w:w="0" w:type="auto"/>
                <w:hideMark/>
              </w:tcPr>
              <w:p w14:paraId="35F1BAD7" w14:textId="77777777" w:rsidR="004F603F" w:rsidRDefault="004F603F" w:rsidP="004F603F">
                <w:pPr>
                  <w:pStyle w:val="Bibliography"/>
                  <w:spacing w:before="0" w:after="0" w:line="240" w:lineRule="auto"/>
                  <w:ind w:firstLine="0"/>
                  <w:rPr>
                    <w:rFonts w:eastAsiaTheme="minorEastAsia"/>
                    <w:noProof/>
                  </w:rPr>
                </w:pPr>
                <w:r>
                  <w:rPr>
                    <w:noProof/>
                  </w:rPr>
                  <w:t>[2]</w:t>
                </w:r>
              </w:p>
            </w:tc>
            <w:tc>
              <w:tcPr>
                <w:tcW w:w="0" w:type="auto"/>
                <w:hideMark/>
              </w:tcPr>
              <w:p w14:paraId="35F1BAD8" w14:textId="77777777" w:rsidR="004F603F" w:rsidRDefault="004F603F" w:rsidP="004F603F">
                <w:pPr>
                  <w:pStyle w:val="Bibliography"/>
                  <w:spacing w:before="0" w:after="0" w:line="240" w:lineRule="auto"/>
                  <w:ind w:firstLine="0"/>
                  <w:rPr>
                    <w:rFonts w:eastAsiaTheme="minorEastAsia"/>
                    <w:noProof/>
                  </w:rPr>
                </w:pPr>
                <w:r>
                  <w:rPr>
                    <w:noProof/>
                  </w:rPr>
                  <w:t xml:space="preserve">Abhishek Misal Manjusha Singh, "A survey paper on various visual image segmentation techniques," </w:t>
                </w:r>
                <w:r>
                  <w:rPr>
                    <w:i/>
                    <w:iCs/>
                    <w:noProof/>
                  </w:rPr>
                  <w:t>International Journal of Computer Science and Management Research</w:t>
                </w:r>
                <w:r>
                  <w:rPr>
                    <w:noProof/>
                  </w:rPr>
                  <w:t>, vol. 2, no. 1, Jan. 2013.</w:t>
                </w:r>
              </w:p>
            </w:tc>
          </w:tr>
          <w:tr w:rsidR="004F603F" w14:paraId="35F1BADC" w14:textId="77777777" w:rsidTr="004F603F">
            <w:trPr>
              <w:tblCellSpacing w:w="15" w:type="dxa"/>
            </w:trPr>
            <w:tc>
              <w:tcPr>
                <w:tcW w:w="0" w:type="auto"/>
                <w:hideMark/>
              </w:tcPr>
              <w:p w14:paraId="35F1BADA" w14:textId="77777777" w:rsidR="004F603F" w:rsidRDefault="004F603F" w:rsidP="004F603F">
                <w:pPr>
                  <w:pStyle w:val="Bibliography"/>
                  <w:spacing w:before="0" w:after="0" w:line="240" w:lineRule="auto"/>
                  <w:ind w:firstLine="0"/>
                  <w:rPr>
                    <w:rFonts w:eastAsiaTheme="minorEastAsia"/>
                    <w:noProof/>
                  </w:rPr>
                </w:pPr>
                <w:r>
                  <w:rPr>
                    <w:noProof/>
                  </w:rPr>
                  <w:t>[3]</w:t>
                </w:r>
              </w:p>
            </w:tc>
            <w:tc>
              <w:tcPr>
                <w:tcW w:w="0" w:type="auto"/>
                <w:hideMark/>
              </w:tcPr>
              <w:p w14:paraId="35F1BADB" w14:textId="77777777" w:rsidR="004F603F" w:rsidRDefault="004F603F" w:rsidP="004F603F">
                <w:pPr>
                  <w:pStyle w:val="Bibliography"/>
                  <w:spacing w:before="0" w:after="0" w:line="240" w:lineRule="auto"/>
                  <w:ind w:firstLine="0"/>
                  <w:rPr>
                    <w:rFonts w:eastAsiaTheme="minorEastAsia"/>
                    <w:noProof/>
                  </w:rPr>
                </w:pPr>
                <w:r>
                  <w:rPr>
                    <w:noProof/>
                  </w:rPr>
                  <w:t xml:space="preserve">Lei Zhang, David Zhang Bo Peng, "A survey of graph theoretical approaches to image segmentation," </w:t>
                </w:r>
                <w:r>
                  <w:rPr>
                    <w:i/>
                    <w:iCs/>
                    <w:noProof/>
                  </w:rPr>
                  <w:t>Pattern Recognition</w:t>
                </w:r>
                <w:r>
                  <w:rPr>
                    <w:noProof/>
                  </w:rPr>
                  <w:t>, vol. 46, no. 3, pp. 1020-1038, March 2013.</w:t>
                </w:r>
              </w:p>
            </w:tc>
          </w:tr>
          <w:tr w:rsidR="004F603F" w14:paraId="35F1BADF" w14:textId="77777777" w:rsidTr="004F603F">
            <w:trPr>
              <w:tblCellSpacing w:w="15" w:type="dxa"/>
            </w:trPr>
            <w:tc>
              <w:tcPr>
                <w:tcW w:w="0" w:type="auto"/>
                <w:hideMark/>
              </w:tcPr>
              <w:p w14:paraId="35F1BADD" w14:textId="77777777" w:rsidR="004F603F" w:rsidRDefault="004F603F" w:rsidP="004F603F">
                <w:pPr>
                  <w:pStyle w:val="Bibliography"/>
                  <w:spacing w:before="0" w:after="0" w:line="240" w:lineRule="auto"/>
                  <w:ind w:firstLine="0"/>
                  <w:rPr>
                    <w:rFonts w:eastAsiaTheme="minorEastAsia"/>
                    <w:noProof/>
                  </w:rPr>
                </w:pPr>
                <w:r>
                  <w:rPr>
                    <w:noProof/>
                  </w:rPr>
                  <w:t>[4]</w:t>
                </w:r>
              </w:p>
            </w:tc>
            <w:tc>
              <w:tcPr>
                <w:tcW w:w="0" w:type="auto"/>
                <w:hideMark/>
              </w:tcPr>
              <w:p w14:paraId="35F1BADE" w14:textId="77777777" w:rsidR="004F603F" w:rsidRDefault="004F603F" w:rsidP="004F603F">
                <w:pPr>
                  <w:pStyle w:val="Bibliography"/>
                  <w:spacing w:before="0" w:after="0" w:line="240" w:lineRule="auto"/>
                  <w:ind w:firstLine="0"/>
                  <w:rPr>
                    <w:rFonts w:eastAsiaTheme="minorEastAsia"/>
                    <w:noProof/>
                  </w:rPr>
                </w:pPr>
                <w:r>
                  <w:rPr>
                    <w:noProof/>
                  </w:rPr>
                  <w:t xml:space="preserve">D.P. Huttenlocher P.F. Felzenszwalb, "Efficient graph based image segmetnation," </w:t>
                </w:r>
                <w:r>
                  <w:rPr>
                    <w:i/>
                    <w:iCs/>
                    <w:noProof/>
                  </w:rPr>
                  <w:t>International Journal of Computer Vision</w:t>
                </w:r>
                <w:r>
                  <w:rPr>
                    <w:noProof/>
                  </w:rPr>
                  <w:t>, vol. 59, no. 2, pp. 167-181, Sept 2004.</w:t>
                </w:r>
              </w:p>
            </w:tc>
          </w:tr>
          <w:tr w:rsidR="004F603F" w14:paraId="35F1BAE2" w14:textId="77777777" w:rsidTr="004F603F">
            <w:trPr>
              <w:tblCellSpacing w:w="15" w:type="dxa"/>
            </w:trPr>
            <w:tc>
              <w:tcPr>
                <w:tcW w:w="0" w:type="auto"/>
                <w:hideMark/>
              </w:tcPr>
              <w:p w14:paraId="35F1BAE0" w14:textId="77777777" w:rsidR="004F603F" w:rsidRDefault="004F603F" w:rsidP="004F603F">
                <w:pPr>
                  <w:pStyle w:val="Bibliography"/>
                  <w:spacing w:before="0" w:after="0" w:line="240" w:lineRule="auto"/>
                  <w:ind w:firstLine="0"/>
                  <w:rPr>
                    <w:rFonts w:eastAsiaTheme="minorEastAsia"/>
                    <w:noProof/>
                  </w:rPr>
                </w:pPr>
                <w:r>
                  <w:rPr>
                    <w:noProof/>
                  </w:rPr>
                  <w:t>[5]</w:t>
                </w:r>
              </w:p>
            </w:tc>
            <w:tc>
              <w:tcPr>
                <w:tcW w:w="0" w:type="auto"/>
                <w:hideMark/>
              </w:tcPr>
              <w:p w14:paraId="35F1BAE1" w14:textId="77777777" w:rsidR="004F603F" w:rsidRDefault="004F603F" w:rsidP="004F603F">
                <w:pPr>
                  <w:pStyle w:val="Bibliography"/>
                  <w:spacing w:before="0" w:after="0" w:line="240" w:lineRule="auto"/>
                  <w:ind w:firstLine="0"/>
                  <w:rPr>
                    <w:rFonts w:eastAsiaTheme="minorEastAsia"/>
                    <w:noProof/>
                  </w:rPr>
                </w:pPr>
                <w:r>
                  <w:rPr>
                    <w:noProof/>
                  </w:rPr>
                  <w:t xml:space="preserve">A.G. Constantinides S.H. Kwok, "A Fast Recursive Shortest Spanning Tree for Image Segmentation and Edge Detection," </w:t>
                </w:r>
                <w:r>
                  <w:rPr>
                    <w:i/>
                    <w:iCs/>
                    <w:noProof/>
                  </w:rPr>
                  <w:t>IEEE TRANS. on Image processing</w:t>
                </w:r>
                <w:r>
                  <w:rPr>
                    <w:noProof/>
                  </w:rPr>
                  <w:t>, vol. 6, no. 2, pp. 328-332, 1997.</w:t>
                </w:r>
              </w:p>
            </w:tc>
          </w:tr>
          <w:tr w:rsidR="004F603F" w14:paraId="35F1BAE5" w14:textId="77777777" w:rsidTr="004F603F">
            <w:trPr>
              <w:tblCellSpacing w:w="15" w:type="dxa"/>
            </w:trPr>
            <w:tc>
              <w:tcPr>
                <w:tcW w:w="0" w:type="auto"/>
                <w:hideMark/>
              </w:tcPr>
              <w:p w14:paraId="35F1BAE3" w14:textId="77777777" w:rsidR="004F603F" w:rsidRDefault="004F603F" w:rsidP="004F603F">
                <w:pPr>
                  <w:pStyle w:val="Bibliography"/>
                  <w:spacing w:before="0" w:after="0" w:line="240" w:lineRule="auto"/>
                  <w:ind w:firstLine="0"/>
                  <w:rPr>
                    <w:rFonts w:eastAsiaTheme="minorEastAsia"/>
                    <w:noProof/>
                  </w:rPr>
                </w:pPr>
                <w:r>
                  <w:rPr>
                    <w:noProof/>
                  </w:rPr>
                  <w:t>[6]</w:t>
                </w:r>
              </w:p>
            </w:tc>
            <w:tc>
              <w:tcPr>
                <w:tcW w:w="0" w:type="auto"/>
                <w:hideMark/>
              </w:tcPr>
              <w:p w14:paraId="35F1BAE4" w14:textId="77777777" w:rsidR="004F603F" w:rsidRDefault="004F603F" w:rsidP="004F603F">
                <w:pPr>
                  <w:pStyle w:val="Bibliography"/>
                  <w:spacing w:before="0" w:after="0" w:line="240" w:lineRule="auto"/>
                  <w:ind w:firstLine="0"/>
                  <w:rPr>
                    <w:rFonts w:eastAsiaTheme="minorEastAsia"/>
                    <w:noProof/>
                  </w:rPr>
                </w:pPr>
                <w:r>
                  <w:rPr>
                    <w:noProof/>
                  </w:rPr>
                  <w:t xml:space="preserve">S. Wang and J.M. Siskind, "Image Segmentation with Minimum Mean Cut," in </w:t>
                </w:r>
                <w:r>
                  <w:rPr>
                    <w:i/>
                    <w:iCs/>
                    <w:noProof/>
                  </w:rPr>
                  <w:t>IEEE International Conference on Computer Vision, ICCV 2001</w:t>
                </w:r>
                <w:r>
                  <w:rPr>
                    <w:noProof/>
                  </w:rPr>
                  <w:t>, vol. 1, 2001, pp. 517-524.</w:t>
                </w:r>
              </w:p>
            </w:tc>
          </w:tr>
          <w:tr w:rsidR="004F603F" w14:paraId="35F1BAE8" w14:textId="77777777" w:rsidTr="004F603F">
            <w:trPr>
              <w:tblCellSpacing w:w="15" w:type="dxa"/>
            </w:trPr>
            <w:tc>
              <w:tcPr>
                <w:tcW w:w="0" w:type="auto"/>
                <w:hideMark/>
              </w:tcPr>
              <w:p w14:paraId="35F1BAE6" w14:textId="77777777" w:rsidR="004F603F" w:rsidRDefault="004F603F" w:rsidP="004F603F">
                <w:pPr>
                  <w:pStyle w:val="Bibliography"/>
                  <w:spacing w:before="0" w:after="0" w:line="240" w:lineRule="auto"/>
                  <w:ind w:firstLine="0"/>
                  <w:rPr>
                    <w:rFonts w:eastAsiaTheme="minorEastAsia"/>
                    <w:noProof/>
                  </w:rPr>
                </w:pPr>
                <w:r>
                  <w:rPr>
                    <w:noProof/>
                  </w:rPr>
                  <w:t>[7]</w:t>
                </w:r>
              </w:p>
            </w:tc>
            <w:tc>
              <w:tcPr>
                <w:tcW w:w="0" w:type="auto"/>
                <w:hideMark/>
              </w:tcPr>
              <w:p w14:paraId="35F1BAE7" w14:textId="77777777" w:rsidR="004F603F" w:rsidRDefault="004F603F" w:rsidP="004F603F">
                <w:pPr>
                  <w:pStyle w:val="Bibliography"/>
                  <w:spacing w:before="0" w:after="0" w:line="240" w:lineRule="auto"/>
                  <w:ind w:firstLine="0"/>
                  <w:rPr>
                    <w:rFonts w:eastAsiaTheme="minorEastAsia"/>
                    <w:noProof/>
                  </w:rPr>
                </w:pPr>
                <w:r>
                  <w:rPr>
                    <w:noProof/>
                  </w:rPr>
                  <w:t xml:space="preserve">Song Wang and J.M. Siskind, "Image Segmentation with Ratio Cut," </w:t>
                </w:r>
                <w:r>
                  <w:rPr>
                    <w:i/>
                    <w:iCs/>
                    <w:noProof/>
                  </w:rPr>
                  <w:t>Pattern Analysis and Machine Intelligence, IEEE Trans.</w:t>
                </w:r>
                <w:r>
                  <w:rPr>
                    <w:noProof/>
                  </w:rPr>
                  <w:t>, vol. 25, no. 6, pp. 675-690, 2003.</w:t>
                </w:r>
              </w:p>
            </w:tc>
          </w:tr>
          <w:tr w:rsidR="004F603F" w14:paraId="35F1BAEB" w14:textId="77777777" w:rsidTr="004F603F">
            <w:trPr>
              <w:tblCellSpacing w:w="15" w:type="dxa"/>
            </w:trPr>
            <w:tc>
              <w:tcPr>
                <w:tcW w:w="0" w:type="auto"/>
                <w:hideMark/>
              </w:tcPr>
              <w:p w14:paraId="35F1BAE9" w14:textId="77777777" w:rsidR="004F603F" w:rsidRDefault="004F603F" w:rsidP="004F603F">
                <w:pPr>
                  <w:pStyle w:val="Bibliography"/>
                  <w:spacing w:before="0" w:after="0" w:line="240" w:lineRule="auto"/>
                  <w:ind w:firstLine="0"/>
                  <w:rPr>
                    <w:rFonts w:eastAsiaTheme="minorEastAsia"/>
                    <w:noProof/>
                  </w:rPr>
                </w:pPr>
                <w:r>
                  <w:rPr>
                    <w:noProof/>
                  </w:rPr>
                  <w:t>[8]</w:t>
                </w:r>
              </w:p>
            </w:tc>
            <w:tc>
              <w:tcPr>
                <w:tcW w:w="0" w:type="auto"/>
                <w:hideMark/>
              </w:tcPr>
              <w:p w14:paraId="35F1BAEA" w14:textId="77777777" w:rsidR="004F603F" w:rsidRDefault="004F603F" w:rsidP="004F603F">
                <w:pPr>
                  <w:pStyle w:val="Bibliography"/>
                  <w:spacing w:before="0" w:after="0" w:line="240" w:lineRule="auto"/>
                  <w:ind w:firstLine="0"/>
                  <w:rPr>
                    <w:rFonts w:eastAsiaTheme="minorEastAsia"/>
                    <w:noProof/>
                  </w:rPr>
                </w:pPr>
                <w:r>
                  <w:rPr>
                    <w:noProof/>
                  </w:rPr>
                  <w:t xml:space="preserve">C.T. Zahn, "Graph-theoretic methods for detecting and describing gestalt clusters," </w:t>
                </w:r>
                <w:r>
                  <w:rPr>
                    <w:i/>
                    <w:iCs/>
                    <w:noProof/>
                  </w:rPr>
                  <w:t>IEEE Transactions on Computing</w:t>
                </w:r>
                <w:r>
                  <w:rPr>
                    <w:noProof/>
                  </w:rPr>
                  <w:t>, vol. 20, pp. 68-86, 1971.</w:t>
                </w:r>
              </w:p>
            </w:tc>
          </w:tr>
          <w:tr w:rsidR="004F603F" w14:paraId="35F1BAEE" w14:textId="77777777" w:rsidTr="004F603F">
            <w:trPr>
              <w:tblCellSpacing w:w="15" w:type="dxa"/>
            </w:trPr>
            <w:tc>
              <w:tcPr>
                <w:tcW w:w="0" w:type="auto"/>
                <w:hideMark/>
              </w:tcPr>
              <w:p w14:paraId="35F1BAEC" w14:textId="77777777" w:rsidR="004F603F" w:rsidRDefault="004F603F" w:rsidP="004F603F">
                <w:pPr>
                  <w:pStyle w:val="Bibliography"/>
                  <w:spacing w:before="0" w:after="0" w:line="240" w:lineRule="auto"/>
                  <w:ind w:firstLine="0"/>
                  <w:rPr>
                    <w:rFonts w:eastAsiaTheme="minorEastAsia"/>
                    <w:noProof/>
                  </w:rPr>
                </w:pPr>
                <w:r>
                  <w:rPr>
                    <w:noProof/>
                  </w:rPr>
                  <w:t>[9]</w:t>
                </w:r>
              </w:p>
            </w:tc>
            <w:tc>
              <w:tcPr>
                <w:tcW w:w="0" w:type="auto"/>
                <w:hideMark/>
              </w:tcPr>
              <w:p w14:paraId="35F1BAED" w14:textId="77777777" w:rsidR="004F603F" w:rsidRDefault="004F603F" w:rsidP="004F603F">
                <w:pPr>
                  <w:pStyle w:val="Bibliography"/>
                  <w:spacing w:before="0" w:after="0" w:line="240" w:lineRule="auto"/>
                  <w:ind w:firstLine="0"/>
                  <w:rPr>
                    <w:rFonts w:eastAsiaTheme="minorEastAsia"/>
                    <w:noProof/>
                  </w:rPr>
                </w:pPr>
                <w:r>
                  <w:rPr>
                    <w:noProof/>
                  </w:rPr>
                  <w:t xml:space="preserve">J. Shi and J. Malik, "Normalized Cuts and Image Segmentation," </w:t>
                </w:r>
                <w:r>
                  <w:rPr>
                    <w:i/>
                    <w:iCs/>
                    <w:noProof/>
                  </w:rPr>
                  <w:t>Pattern Analysis and Machine Intelligence, IEEE Trans.</w:t>
                </w:r>
                <w:r>
                  <w:rPr>
                    <w:noProof/>
                  </w:rPr>
                  <w:t>, vol. 22, no. 8, pp. 888-905, 2000.</w:t>
                </w:r>
              </w:p>
            </w:tc>
          </w:tr>
          <w:tr w:rsidR="004F603F" w14:paraId="35F1BAF1" w14:textId="77777777" w:rsidTr="004F603F">
            <w:trPr>
              <w:tblCellSpacing w:w="15" w:type="dxa"/>
            </w:trPr>
            <w:tc>
              <w:tcPr>
                <w:tcW w:w="0" w:type="auto"/>
                <w:hideMark/>
              </w:tcPr>
              <w:p w14:paraId="35F1BAEF" w14:textId="77777777" w:rsidR="004F603F" w:rsidRDefault="004F603F" w:rsidP="004F603F">
                <w:pPr>
                  <w:pStyle w:val="Bibliography"/>
                  <w:spacing w:before="0" w:after="0" w:line="240" w:lineRule="auto"/>
                  <w:ind w:firstLine="0"/>
                  <w:rPr>
                    <w:rFonts w:eastAsiaTheme="minorEastAsia"/>
                    <w:noProof/>
                  </w:rPr>
                </w:pPr>
                <w:r>
                  <w:rPr>
                    <w:noProof/>
                  </w:rPr>
                  <w:t>[10]</w:t>
                </w:r>
              </w:p>
            </w:tc>
            <w:tc>
              <w:tcPr>
                <w:tcW w:w="0" w:type="auto"/>
                <w:hideMark/>
              </w:tcPr>
              <w:p w14:paraId="35F1BAF0" w14:textId="77777777" w:rsidR="004F603F" w:rsidRDefault="004F603F" w:rsidP="004F603F">
                <w:pPr>
                  <w:pStyle w:val="Bibliography"/>
                  <w:spacing w:before="0" w:after="0" w:line="240" w:lineRule="auto"/>
                  <w:ind w:firstLine="0"/>
                  <w:rPr>
                    <w:rFonts w:eastAsiaTheme="minorEastAsia"/>
                    <w:noProof/>
                  </w:rPr>
                </w:pPr>
                <w:r>
                  <w:rPr>
                    <w:noProof/>
                  </w:rPr>
                  <w:t xml:space="preserve">Olivier Lezoray and Leo Grady, </w:t>
                </w:r>
                <w:r>
                  <w:rPr>
                    <w:i/>
                    <w:iCs/>
                    <w:noProof/>
                  </w:rPr>
                  <w:t>Image Processing and Analysis with Graphs- Theory and Practice</w:t>
                </w:r>
                <w:r>
                  <w:rPr>
                    <w:noProof/>
                  </w:rPr>
                  <w:t>.: CRC Press, Jul 3, 2012.</w:t>
                </w:r>
              </w:p>
            </w:tc>
          </w:tr>
          <w:tr w:rsidR="004F603F" w14:paraId="35F1BAF4" w14:textId="77777777" w:rsidTr="004F603F">
            <w:trPr>
              <w:tblCellSpacing w:w="15" w:type="dxa"/>
            </w:trPr>
            <w:tc>
              <w:tcPr>
                <w:tcW w:w="0" w:type="auto"/>
                <w:hideMark/>
              </w:tcPr>
              <w:p w14:paraId="35F1BAF2" w14:textId="77777777" w:rsidR="004F603F" w:rsidRDefault="004F603F" w:rsidP="004F603F">
                <w:pPr>
                  <w:pStyle w:val="Bibliography"/>
                  <w:spacing w:before="0" w:after="0" w:line="240" w:lineRule="auto"/>
                  <w:ind w:firstLine="0"/>
                  <w:rPr>
                    <w:rFonts w:eastAsiaTheme="minorEastAsia"/>
                    <w:noProof/>
                  </w:rPr>
                </w:pPr>
                <w:r>
                  <w:rPr>
                    <w:noProof/>
                  </w:rPr>
                  <w:t>[11]</w:t>
                </w:r>
              </w:p>
            </w:tc>
            <w:tc>
              <w:tcPr>
                <w:tcW w:w="0" w:type="auto"/>
                <w:hideMark/>
              </w:tcPr>
              <w:p w14:paraId="35F1BAF3" w14:textId="77777777" w:rsidR="004F603F" w:rsidRDefault="004F603F" w:rsidP="004F603F">
                <w:pPr>
                  <w:pStyle w:val="Bibliography"/>
                  <w:spacing w:before="0" w:after="0" w:line="240" w:lineRule="auto"/>
                  <w:ind w:firstLine="0"/>
                  <w:rPr>
                    <w:rFonts w:eastAsiaTheme="minorEastAsia"/>
                    <w:noProof/>
                  </w:rPr>
                </w:pPr>
                <w:r>
                  <w:rPr>
                    <w:noProof/>
                  </w:rPr>
                  <w:t xml:space="preserve">Z. and Wu , R. Leahy, "An optimal graph theoretic approach to data clustering Theory and its application to image segmentation," </w:t>
                </w:r>
                <w:r>
                  <w:rPr>
                    <w:i/>
                    <w:iCs/>
                    <w:noProof/>
                  </w:rPr>
                  <w:t>Pattern Analysis and Machine Intelligence, IEEE Trans</w:t>
                </w:r>
                <w:r>
                  <w:rPr>
                    <w:noProof/>
                  </w:rPr>
                  <w:t>, vol. 15, no. 11, pp. 1101-1113, Nov 1993.</w:t>
                </w:r>
              </w:p>
            </w:tc>
          </w:tr>
          <w:tr w:rsidR="004F603F" w14:paraId="35F1BAF7" w14:textId="77777777" w:rsidTr="004F603F">
            <w:trPr>
              <w:tblCellSpacing w:w="15" w:type="dxa"/>
            </w:trPr>
            <w:tc>
              <w:tcPr>
                <w:tcW w:w="0" w:type="auto"/>
                <w:hideMark/>
              </w:tcPr>
              <w:p w14:paraId="35F1BAF5" w14:textId="77777777" w:rsidR="004F603F" w:rsidRDefault="004F603F" w:rsidP="004F603F">
                <w:pPr>
                  <w:pStyle w:val="Bibliography"/>
                  <w:spacing w:before="0" w:after="0" w:line="240" w:lineRule="auto"/>
                  <w:ind w:firstLine="0"/>
                  <w:rPr>
                    <w:rFonts w:eastAsiaTheme="minorEastAsia"/>
                    <w:noProof/>
                  </w:rPr>
                </w:pPr>
                <w:r>
                  <w:rPr>
                    <w:noProof/>
                  </w:rPr>
                  <w:t>[12]</w:t>
                </w:r>
              </w:p>
            </w:tc>
            <w:tc>
              <w:tcPr>
                <w:tcW w:w="0" w:type="auto"/>
                <w:hideMark/>
              </w:tcPr>
              <w:p w14:paraId="35F1BAF6" w14:textId="77777777" w:rsidR="004F603F" w:rsidRDefault="004F603F" w:rsidP="004F603F">
                <w:pPr>
                  <w:pStyle w:val="Bibliography"/>
                  <w:spacing w:before="0" w:after="0" w:line="240" w:lineRule="auto"/>
                  <w:ind w:firstLine="0"/>
                  <w:rPr>
                    <w:rFonts w:eastAsiaTheme="minorEastAsia"/>
                    <w:noProof/>
                  </w:rPr>
                </w:pPr>
                <w:r>
                  <w:rPr>
                    <w:noProof/>
                  </w:rPr>
                  <w:t>Ulrike von Luxburg, "A tutorial on Spectral Clustering," 2007.</w:t>
                </w:r>
              </w:p>
            </w:tc>
          </w:tr>
          <w:tr w:rsidR="004F603F" w14:paraId="35F1BAFA" w14:textId="77777777" w:rsidTr="004F603F">
            <w:trPr>
              <w:tblCellSpacing w:w="15" w:type="dxa"/>
            </w:trPr>
            <w:tc>
              <w:tcPr>
                <w:tcW w:w="0" w:type="auto"/>
                <w:hideMark/>
              </w:tcPr>
              <w:p w14:paraId="35F1BAF8" w14:textId="77777777" w:rsidR="004F603F" w:rsidRDefault="004F603F" w:rsidP="004F603F">
                <w:pPr>
                  <w:pStyle w:val="Bibliography"/>
                  <w:spacing w:before="0" w:after="0" w:line="240" w:lineRule="auto"/>
                  <w:ind w:firstLine="0"/>
                  <w:rPr>
                    <w:rFonts w:eastAsiaTheme="minorEastAsia"/>
                    <w:noProof/>
                  </w:rPr>
                </w:pPr>
                <w:r>
                  <w:rPr>
                    <w:noProof/>
                  </w:rPr>
                  <w:t>[13]</w:t>
                </w:r>
              </w:p>
            </w:tc>
            <w:tc>
              <w:tcPr>
                <w:tcW w:w="0" w:type="auto"/>
                <w:hideMark/>
              </w:tcPr>
              <w:p w14:paraId="35F1BAF9" w14:textId="77777777" w:rsidR="004F603F" w:rsidRDefault="004F603F" w:rsidP="004F603F">
                <w:pPr>
                  <w:pStyle w:val="Bibliography"/>
                  <w:spacing w:before="0" w:after="0" w:line="240" w:lineRule="auto"/>
                  <w:ind w:firstLine="0"/>
                  <w:rPr>
                    <w:rFonts w:eastAsiaTheme="minorEastAsia"/>
                    <w:noProof/>
                  </w:rPr>
                </w:pPr>
                <w:r>
                  <w:rPr>
                    <w:noProof/>
                  </w:rPr>
                  <w:t xml:space="preserve">Soumi Ghosh and Sanjay Kumar Dubey, "Comparative analysis of K-means and Fuzzy C-means algorithms," </w:t>
                </w:r>
                <w:r>
                  <w:rPr>
                    <w:i/>
                    <w:iCs/>
                    <w:noProof/>
                  </w:rPr>
                  <w:t>International Journal of Advanced Computer Science and Applications</w:t>
                </w:r>
                <w:r>
                  <w:rPr>
                    <w:noProof/>
                  </w:rPr>
                  <w:t>, vol. 4, no. 4, 2013.</w:t>
                </w:r>
              </w:p>
            </w:tc>
          </w:tr>
          <w:tr w:rsidR="004F603F" w14:paraId="35F1BAFD" w14:textId="77777777" w:rsidTr="004F603F">
            <w:trPr>
              <w:tblCellSpacing w:w="15" w:type="dxa"/>
            </w:trPr>
            <w:tc>
              <w:tcPr>
                <w:tcW w:w="0" w:type="auto"/>
                <w:hideMark/>
              </w:tcPr>
              <w:p w14:paraId="35F1BAFB" w14:textId="77777777" w:rsidR="004F603F" w:rsidRDefault="004F603F" w:rsidP="004F603F">
                <w:pPr>
                  <w:pStyle w:val="Bibliography"/>
                  <w:spacing w:before="0" w:after="0" w:line="240" w:lineRule="auto"/>
                  <w:ind w:firstLine="0"/>
                  <w:rPr>
                    <w:rFonts w:eastAsiaTheme="minorEastAsia"/>
                    <w:noProof/>
                  </w:rPr>
                </w:pPr>
                <w:bookmarkStart w:id="126" w:name="NVI11"/>
                <w:r>
                  <w:rPr>
                    <w:noProof/>
                  </w:rPr>
                  <w:t>[14]</w:t>
                </w:r>
                <w:bookmarkEnd w:id="126"/>
              </w:p>
            </w:tc>
            <w:tc>
              <w:tcPr>
                <w:tcW w:w="0" w:type="auto"/>
                <w:hideMark/>
              </w:tcPr>
              <w:p w14:paraId="35F1BAFC" w14:textId="77777777" w:rsidR="004F603F" w:rsidRDefault="004F603F" w:rsidP="004F603F">
                <w:pPr>
                  <w:pStyle w:val="Bibliography"/>
                  <w:spacing w:before="0" w:after="0" w:line="240" w:lineRule="auto"/>
                  <w:ind w:firstLine="0"/>
                  <w:rPr>
                    <w:rFonts w:eastAsiaTheme="minorEastAsia"/>
                    <w:noProof/>
                  </w:rPr>
                </w:pPr>
                <w:r>
                  <w:rPr>
                    <w:noProof/>
                  </w:rPr>
                  <w:t>NVIDIA Group, "NVIDIA CUDA C Programming Guide version 4.1," NVIDIA Corporation, 2011.</w:t>
                </w:r>
              </w:p>
            </w:tc>
          </w:tr>
          <w:tr w:rsidR="004F603F" w14:paraId="35F1BB00" w14:textId="77777777" w:rsidTr="004F603F">
            <w:trPr>
              <w:tblCellSpacing w:w="15" w:type="dxa"/>
            </w:trPr>
            <w:tc>
              <w:tcPr>
                <w:tcW w:w="0" w:type="auto"/>
                <w:hideMark/>
              </w:tcPr>
              <w:p w14:paraId="35F1BAFE" w14:textId="77777777" w:rsidR="004F603F" w:rsidRDefault="004F603F" w:rsidP="004F603F">
                <w:pPr>
                  <w:pStyle w:val="Bibliography"/>
                  <w:spacing w:before="0" w:after="0" w:line="240" w:lineRule="auto"/>
                  <w:ind w:firstLine="0"/>
                  <w:rPr>
                    <w:rFonts w:eastAsiaTheme="minorEastAsia"/>
                    <w:noProof/>
                  </w:rPr>
                </w:pPr>
                <w:r>
                  <w:rPr>
                    <w:noProof/>
                  </w:rPr>
                  <w:lastRenderedPageBreak/>
                  <w:t>[15]</w:t>
                </w:r>
              </w:p>
            </w:tc>
            <w:tc>
              <w:tcPr>
                <w:tcW w:w="0" w:type="auto"/>
                <w:hideMark/>
              </w:tcPr>
              <w:p w14:paraId="35F1BAFF" w14:textId="77777777" w:rsidR="004F603F" w:rsidRDefault="004F603F" w:rsidP="004F603F">
                <w:pPr>
                  <w:pStyle w:val="Bibliography"/>
                  <w:spacing w:before="0" w:after="0" w:line="240" w:lineRule="auto"/>
                  <w:ind w:firstLine="0"/>
                  <w:rPr>
                    <w:rFonts w:eastAsiaTheme="minorEastAsia"/>
                    <w:noProof/>
                  </w:rPr>
                </w:pPr>
                <w:r>
                  <w:rPr>
                    <w:noProof/>
                  </w:rPr>
                  <w:t xml:space="preserve">Vázquez F, Garzón EM, Fernández JJ. Agulleiro JI, "Hybrid computing:CPUþGPU co-processinganditsapplicationto," </w:t>
                </w:r>
                <w:r>
                  <w:rPr>
                    <w:i/>
                    <w:iCs/>
                    <w:noProof/>
                  </w:rPr>
                  <w:t>Ultramicroscopy at SciVerse ScienceDirect</w:t>
                </w:r>
                <w:r>
                  <w:rPr>
                    <w:noProof/>
                  </w:rPr>
                  <w:t>, no. 115, pp. 109-114, Feb 2012.</w:t>
                </w:r>
              </w:p>
            </w:tc>
          </w:tr>
          <w:tr w:rsidR="004F603F" w14:paraId="35F1BB03" w14:textId="77777777" w:rsidTr="004F603F">
            <w:trPr>
              <w:tblCellSpacing w:w="15" w:type="dxa"/>
            </w:trPr>
            <w:tc>
              <w:tcPr>
                <w:tcW w:w="0" w:type="auto"/>
                <w:hideMark/>
              </w:tcPr>
              <w:p w14:paraId="35F1BB01" w14:textId="77777777" w:rsidR="004F603F" w:rsidRDefault="004F603F" w:rsidP="004F603F">
                <w:pPr>
                  <w:pStyle w:val="Bibliography"/>
                  <w:spacing w:before="0" w:after="0" w:line="240" w:lineRule="auto"/>
                  <w:ind w:firstLine="0"/>
                  <w:rPr>
                    <w:rFonts w:eastAsiaTheme="minorEastAsia"/>
                    <w:noProof/>
                  </w:rPr>
                </w:pPr>
                <w:r>
                  <w:rPr>
                    <w:noProof/>
                  </w:rPr>
                  <w:t>[16]</w:t>
                </w:r>
              </w:p>
            </w:tc>
            <w:tc>
              <w:tcPr>
                <w:tcW w:w="0" w:type="auto"/>
                <w:hideMark/>
              </w:tcPr>
              <w:p w14:paraId="35F1BB02" w14:textId="77777777" w:rsidR="004F603F" w:rsidRDefault="004F603F" w:rsidP="004F603F">
                <w:pPr>
                  <w:pStyle w:val="Bibliography"/>
                  <w:spacing w:before="0" w:after="0" w:line="240" w:lineRule="auto"/>
                  <w:ind w:firstLine="0"/>
                  <w:rPr>
                    <w:rFonts w:eastAsiaTheme="minorEastAsia"/>
                    <w:noProof/>
                  </w:rPr>
                </w:pPr>
                <w:r>
                  <w:rPr>
                    <w:noProof/>
                  </w:rPr>
                  <w:t>Nathan Bell and Michael Garland, "Efficient Sparse Matrix-Vector Multiplication on CUDA," NVIDIA Technical Report, 2008.</w:t>
                </w:r>
              </w:p>
            </w:tc>
          </w:tr>
          <w:tr w:rsidR="004F603F" w14:paraId="35F1BB06" w14:textId="77777777" w:rsidTr="004F603F">
            <w:trPr>
              <w:tblCellSpacing w:w="15" w:type="dxa"/>
            </w:trPr>
            <w:tc>
              <w:tcPr>
                <w:tcW w:w="0" w:type="auto"/>
                <w:hideMark/>
              </w:tcPr>
              <w:p w14:paraId="35F1BB04" w14:textId="77777777" w:rsidR="004F603F" w:rsidRDefault="004F603F" w:rsidP="004F603F">
                <w:pPr>
                  <w:pStyle w:val="Bibliography"/>
                  <w:spacing w:before="0" w:after="0" w:line="240" w:lineRule="auto"/>
                  <w:ind w:firstLine="0"/>
                  <w:rPr>
                    <w:rFonts w:eastAsiaTheme="minorEastAsia"/>
                    <w:noProof/>
                  </w:rPr>
                </w:pPr>
                <w:r>
                  <w:rPr>
                    <w:noProof/>
                  </w:rPr>
                  <w:t>[17]</w:t>
                </w:r>
              </w:p>
            </w:tc>
            <w:tc>
              <w:tcPr>
                <w:tcW w:w="0" w:type="auto"/>
                <w:hideMark/>
              </w:tcPr>
              <w:p w14:paraId="35F1BB05" w14:textId="77777777" w:rsidR="004F603F" w:rsidRDefault="004F603F" w:rsidP="004F603F">
                <w:pPr>
                  <w:pStyle w:val="Bibliography"/>
                  <w:spacing w:before="0" w:after="0" w:line="240" w:lineRule="auto"/>
                  <w:ind w:firstLine="0"/>
                  <w:rPr>
                    <w:rFonts w:eastAsiaTheme="minorEastAsia"/>
                    <w:noProof/>
                  </w:rPr>
                </w:pPr>
                <w:r>
                  <w:rPr>
                    <w:noProof/>
                  </w:rPr>
                  <w:t xml:space="preserve">Jane K. Cullum and Ralph A. Willoughby, </w:t>
                </w:r>
                <w:r>
                  <w:rPr>
                    <w:i/>
                    <w:iCs/>
                    <w:noProof/>
                  </w:rPr>
                  <w:t>Lanczos Algorithms for Large Symmetric Eigenvalue Computations</w:t>
                </w:r>
                <w:r>
                  <w:rPr>
                    <w:noProof/>
                  </w:rPr>
                  <w:t>, 2nd ed. USA: Society for Industrial and Applied Mathematics Philadelphia, 2002.</w:t>
                </w:r>
              </w:p>
            </w:tc>
          </w:tr>
          <w:tr w:rsidR="004F603F" w14:paraId="35F1BB09" w14:textId="77777777" w:rsidTr="004F603F">
            <w:trPr>
              <w:tblCellSpacing w:w="15" w:type="dxa"/>
            </w:trPr>
            <w:tc>
              <w:tcPr>
                <w:tcW w:w="0" w:type="auto"/>
                <w:hideMark/>
              </w:tcPr>
              <w:p w14:paraId="35F1BB07" w14:textId="77777777" w:rsidR="004F603F" w:rsidRDefault="004F603F" w:rsidP="004F603F">
                <w:pPr>
                  <w:pStyle w:val="Bibliography"/>
                  <w:spacing w:before="0" w:after="0" w:line="240" w:lineRule="auto"/>
                  <w:ind w:firstLine="0"/>
                  <w:rPr>
                    <w:rFonts w:eastAsiaTheme="minorEastAsia"/>
                    <w:noProof/>
                  </w:rPr>
                </w:pPr>
                <w:r>
                  <w:rPr>
                    <w:noProof/>
                  </w:rPr>
                  <w:t>[18]</w:t>
                </w:r>
              </w:p>
            </w:tc>
            <w:tc>
              <w:tcPr>
                <w:tcW w:w="0" w:type="auto"/>
                <w:hideMark/>
              </w:tcPr>
              <w:p w14:paraId="35F1BB08" w14:textId="77777777" w:rsidR="004F603F" w:rsidRDefault="004F603F" w:rsidP="004F603F">
                <w:pPr>
                  <w:pStyle w:val="Bibliography"/>
                  <w:spacing w:before="0" w:after="0" w:line="240" w:lineRule="auto"/>
                  <w:ind w:firstLine="0"/>
                  <w:rPr>
                    <w:rFonts w:eastAsiaTheme="minorEastAsia"/>
                    <w:noProof/>
                  </w:rPr>
                </w:pPr>
                <w:r>
                  <w:rPr>
                    <w:noProof/>
                  </w:rPr>
                  <w:t>Nathan Whitehead and Alex Fit-florea, "Precision and Performance: Floating Point and IEEE 754 Compliance for NVIDIA GPUs," NVidia Technical White Paper, 2011.</w:t>
                </w:r>
              </w:p>
            </w:tc>
          </w:tr>
        </w:tbl>
        <w:p w14:paraId="35F1BB0A" w14:textId="77777777" w:rsidR="004F603F" w:rsidRDefault="004F603F" w:rsidP="004F603F">
          <w:pPr>
            <w:pStyle w:val="Bibliography"/>
            <w:rPr>
              <w:rFonts w:eastAsiaTheme="minorEastAsia"/>
              <w:noProof/>
              <w:vanish/>
            </w:rPr>
          </w:pPr>
          <w:r>
            <w:rPr>
              <w:noProof/>
              <w:vanish/>
            </w:rPr>
            <w:t>x</w:t>
          </w:r>
        </w:p>
        <w:p w14:paraId="35F1BB0B" w14:textId="77777777" w:rsidR="009E30FB" w:rsidRPr="008F07FD" w:rsidRDefault="00F5714E" w:rsidP="004F603F">
          <w:pPr>
            <w:ind w:firstLine="0"/>
          </w:pPr>
          <w:r>
            <w:fldChar w:fldCharType="end"/>
          </w:r>
        </w:p>
      </w:sdtContent>
    </w:sdt>
    <w:sectPr w:rsidR="009E30FB" w:rsidRPr="008F07FD" w:rsidSect="001E04DE">
      <w:footerReference w:type="default" r:id="rId73"/>
      <w:footnotePr>
        <w:numFmt w:val="chicago"/>
      </w:footnotePr>
      <w:pgSz w:w="11907" w:h="16840" w:code="9"/>
      <w:pgMar w:top="1985" w:right="1134" w:bottom="1701"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1BB58" w14:textId="77777777" w:rsidR="005A276D" w:rsidRDefault="005A276D">
      <w:r>
        <w:separator/>
      </w:r>
    </w:p>
  </w:endnote>
  <w:endnote w:type="continuationSeparator" w:id="0">
    <w:p w14:paraId="35F1BB59" w14:textId="77777777" w:rsidR="005A276D" w:rsidRDefault="005A2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ont402">
    <w:altName w:val="Times New Roman"/>
    <w:charset w:val="00"/>
    <w:family w:val="auto"/>
    <w:pitch w:val="variable"/>
  </w:font>
  <w:font w:name="TimesNewRoman,Bold">
    <w:altName w:val="Microsoft JhengHei"/>
    <w:panose1 w:val="00000000000000000000"/>
    <w:charset w:val="88"/>
    <w:family w:val="auto"/>
    <w:notTrueType/>
    <w:pitch w:val="default"/>
    <w:sig w:usb0="00000003" w:usb1="08080000" w:usb2="00000010" w:usb3="00000000" w:csb0="00100001" w:csb1="00000000"/>
  </w:font>
  <w:font w:name="Verdana">
    <w:panose1 w:val="020B0604030504040204"/>
    <w:charset w:val="00"/>
    <w:family w:val="swiss"/>
    <w:pitch w:val="variable"/>
    <w:sig w:usb0="A00006FF" w:usb1="4000205B" w:usb2="00000010" w:usb3="00000000" w:csb0="0000019F" w:csb1="00000000"/>
  </w:font>
  <w:font w:name="EACDJP+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1BB5B" w14:textId="77777777" w:rsidR="005A276D" w:rsidRPr="00861380" w:rsidRDefault="005A276D">
    <w:pPr>
      <w:pStyle w:val="Footer"/>
    </w:pPr>
    <w:r>
      <w:tab/>
      <w:t>-</w:t>
    </w:r>
    <w:r>
      <w:fldChar w:fldCharType="begin"/>
    </w:r>
    <w:r>
      <w:instrText xml:space="preserve"> PAGE   \* MERGEFORMAT </w:instrText>
    </w:r>
    <w:r>
      <w:fldChar w:fldCharType="separate"/>
    </w:r>
    <w:r>
      <w:rPr>
        <w:noProof/>
      </w:rPr>
      <w:t>5</w:t>
    </w:r>
    <w:r>
      <w:rPr>
        <w:noProof/>
      </w:rP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1BB5C" w14:textId="77777777" w:rsidR="005A276D" w:rsidRPr="006A7A81" w:rsidRDefault="005A276D">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58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F1BB56" w14:textId="77777777" w:rsidR="005A276D" w:rsidRDefault="005A276D">
      <w:r>
        <w:separator/>
      </w:r>
    </w:p>
  </w:footnote>
  <w:footnote w:type="continuationSeparator" w:id="0">
    <w:p w14:paraId="35F1BB57" w14:textId="77777777" w:rsidR="005A276D" w:rsidRDefault="005A276D">
      <w:r>
        <w:continuationSeparator/>
      </w:r>
    </w:p>
  </w:footnote>
  <w:footnote w:id="1">
    <w:p w14:paraId="35F1BB5D" w14:textId="77777777" w:rsidR="005A276D" w:rsidRDefault="005A276D" w:rsidP="006039F4">
      <w:pPr>
        <w:pStyle w:val="FootnoteText"/>
        <w:spacing w:before="0" w:after="0" w:line="240" w:lineRule="auto"/>
      </w:pPr>
      <w:r>
        <w:rPr>
          <w:rStyle w:val="FootnoteReference"/>
        </w:rPr>
        <w:footnoteRef/>
      </w:r>
      <w:r>
        <w:t xml:space="preserve"> </w:t>
      </w:r>
      <w:hyperlink r:id="rId1" w:history="1">
        <w:r>
          <w:rPr>
            <w:rStyle w:val="Hyperlink"/>
          </w:rPr>
          <w:t>http://decsai.ugr.es/cvg/dbimagenes/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1BB5A" w14:textId="77777777" w:rsidR="005A276D" w:rsidRPr="00FE5E88" w:rsidRDefault="005A276D" w:rsidP="00882BB2">
    <w:pPr>
      <w:pStyle w:val="Header"/>
      <w:tabs>
        <w:tab w:val="clear" w:pos="8640"/>
        <w:tab w:val="right" w:pos="9000"/>
      </w:tabs>
      <w:spacing w:before="0" w:after="0" w:line="240" w:lineRule="aut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B68AE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75A4DF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62EB73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312431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D087F8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00E79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A96967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706B48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6E0891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2E4200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bullet"/>
      <w:lvlText w:val="-"/>
      <w:lvlJc w:val="left"/>
      <w:pPr>
        <w:tabs>
          <w:tab w:val="num" w:pos="0"/>
        </w:tabs>
        <w:ind w:left="720" w:hanging="360"/>
      </w:pPr>
      <w:rPr>
        <w:rFonts w:ascii="Calibri" w:hAnsi="Calibri" w:cs="Calibri"/>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02"/>
    <w:multiLevelType w:val="multilevel"/>
    <w:tmpl w:val="00000002"/>
    <w:name w:val="WWNum3"/>
    <w:lvl w:ilvl="0">
      <w:start w:val="1"/>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2" w15:restartNumberingAfterBreak="0">
    <w:nsid w:val="00000003"/>
    <w:multiLevelType w:val="multilevel"/>
    <w:tmpl w:val="00000003"/>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00000004"/>
    <w:multiLevelType w:val="multilevel"/>
    <w:tmpl w:val="00000004"/>
    <w:lvl w:ilvl="0">
      <w:start w:val="1"/>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4" w15:restartNumberingAfterBreak="0">
    <w:nsid w:val="00000005"/>
    <w:multiLevelType w:val="multilevel"/>
    <w:tmpl w:val="00000005"/>
    <w:name w:val="WWNum5"/>
    <w:lvl w:ilvl="0">
      <w:start w:val="1"/>
      <w:numFmt w:val="bullet"/>
      <w:lvlText w:val=""/>
      <w:lvlJc w:val="left"/>
      <w:pPr>
        <w:tabs>
          <w:tab w:val="num" w:pos="0"/>
        </w:tabs>
        <w:ind w:left="1080" w:hanging="360"/>
      </w:pPr>
      <w:rPr>
        <w:rFonts w:ascii="Symbol" w:hAnsi="Symbol" w:cs="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cs="Wingdings"/>
      </w:rPr>
    </w:lvl>
    <w:lvl w:ilvl="3">
      <w:start w:val="1"/>
      <w:numFmt w:val="bullet"/>
      <w:lvlText w:val=""/>
      <w:lvlJc w:val="left"/>
      <w:pPr>
        <w:tabs>
          <w:tab w:val="num" w:pos="0"/>
        </w:tabs>
        <w:ind w:left="3240" w:hanging="360"/>
      </w:pPr>
      <w:rPr>
        <w:rFonts w:ascii="Symbol" w:hAnsi="Symbol" w:cs="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cs="Wingdings"/>
      </w:rPr>
    </w:lvl>
    <w:lvl w:ilvl="6">
      <w:start w:val="1"/>
      <w:numFmt w:val="bullet"/>
      <w:lvlText w:val=""/>
      <w:lvlJc w:val="left"/>
      <w:pPr>
        <w:tabs>
          <w:tab w:val="num" w:pos="0"/>
        </w:tabs>
        <w:ind w:left="5400" w:hanging="360"/>
      </w:pPr>
      <w:rPr>
        <w:rFonts w:ascii="Symbol" w:hAnsi="Symbol" w:cs="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cs="Wingdings"/>
      </w:rPr>
    </w:lvl>
  </w:abstractNum>
  <w:abstractNum w:abstractNumId="15" w15:restartNumberingAfterBreak="0">
    <w:nsid w:val="012C362A"/>
    <w:multiLevelType w:val="multilevel"/>
    <w:tmpl w:val="1E1A2662"/>
    <w:name w:val="WWNum6"/>
    <w:lvl w:ilvl="0">
      <w:start w:val="1"/>
      <w:numFmt w:val="decimal"/>
      <w:lvlText w:val="2.%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07EB7544"/>
    <w:multiLevelType w:val="hybridMultilevel"/>
    <w:tmpl w:val="2B9C770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0D1A5EE1"/>
    <w:multiLevelType w:val="hybridMultilevel"/>
    <w:tmpl w:val="05D418D6"/>
    <w:lvl w:ilvl="0" w:tplc="BE183AB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0EA8639D"/>
    <w:multiLevelType w:val="multilevel"/>
    <w:tmpl w:val="C92666AA"/>
    <w:lvl w:ilvl="0">
      <w:start w:val="1"/>
      <w:numFmt w:val="decimal"/>
      <w:pStyle w:val="1B-Chuong"/>
      <w:lvlText w:val="CHƯƠNG %1: "/>
      <w:lvlJc w:val="left"/>
      <w:pPr>
        <w:tabs>
          <w:tab w:val="num" w:pos="0"/>
        </w:tabs>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Lama"/>
      <w:lvlText w:val="%1.%2. "/>
      <w:lvlJc w:val="left"/>
      <w:pPr>
        <w:tabs>
          <w:tab w:val="num" w:pos="1080"/>
        </w:tabs>
        <w:ind w:left="720" w:firstLine="0"/>
      </w:pPr>
      <w:rPr>
        <w:rFonts w:hint="default"/>
      </w:rPr>
    </w:lvl>
    <w:lvl w:ilvl="2">
      <w:start w:val="1"/>
      <w:numFmt w:val="decimal"/>
      <w:pStyle w:val="3-Nho"/>
      <w:lvlText w:val="%1.%2.%3. "/>
      <w:lvlJc w:val="left"/>
      <w:pPr>
        <w:tabs>
          <w:tab w:val="num" w:pos="1077"/>
        </w:tabs>
        <w:ind w:left="720" w:firstLine="0"/>
      </w:pPr>
      <w:rPr>
        <w:rFonts w:hint="default"/>
      </w:rPr>
    </w:lvl>
    <w:lvl w:ilvl="3">
      <w:start w:val="1"/>
      <w:numFmt w:val="decimal"/>
      <w:pStyle w:val="4-Nhonua"/>
      <w:lvlText w:val="%1.%2.%3.%4. "/>
      <w:lvlJc w:val="left"/>
      <w:pPr>
        <w:tabs>
          <w:tab w:val="num" w:pos="1644"/>
        </w:tabs>
        <w:ind w:left="737" w:hanging="17"/>
      </w:pPr>
      <w:rPr>
        <w:rFonts w:hint="default"/>
      </w:rPr>
    </w:lvl>
    <w:lvl w:ilvl="4">
      <w:start w:val="1"/>
      <w:numFmt w:val="decimal"/>
      <w:lvlRestart w:val="1"/>
      <w:pStyle w:val="6-Hinh"/>
      <w:suff w:val="nothing"/>
      <w:lvlText w:val="Hình %1.%5. "/>
      <w:lvlJc w:val="center"/>
      <w:pPr>
        <w:ind w:left="1746" w:hanging="1746"/>
      </w:pPr>
      <w:rPr>
        <w:rFonts w:ascii="Times New Roman" w:hAnsi="Times New Roman" w:cs="Times New Roman" w:hint="default"/>
      </w:rPr>
    </w:lvl>
    <w:lvl w:ilvl="5">
      <w:start w:val="1"/>
      <w:numFmt w:val="decimal"/>
      <w:lvlRestart w:val="1"/>
      <w:pStyle w:val="7-Bang"/>
      <w:suff w:val="nothing"/>
      <w:lvlText w:val="Bảng %1.%6. "/>
      <w:lvlJc w:val="center"/>
      <w:pPr>
        <w:ind w:left="4920" w:hanging="3786"/>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 w15:restartNumberingAfterBreak="0">
    <w:nsid w:val="12544156"/>
    <w:multiLevelType w:val="multilevel"/>
    <w:tmpl w:val="C2D2A22E"/>
    <w:styleLink w:val="StyleOutlinenumbered16ptBoldCustomColorRGB0010Lef"/>
    <w:lvl w:ilvl="0">
      <w:start w:val="1"/>
      <w:numFmt w:val="decimal"/>
      <w:lvlText w:val="2.%1."/>
      <w:lvlJc w:val="left"/>
      <w:pPr>
        <w:tabs>
          <w:tab w:val="num" w:pos="360"/>
        </w:tabs>
        <w:ind w:left="360" w:hanging="360"/>
      </w:pPr>
      <w:rPr>
        <w:rFonts w:ascii="Times New Roman" w:hAnsi="Times New Roman" w:hint="default"/>
        <w:b/>
        <w:sz w:val="32"/>
        <w:szCs w:val="32"/>
      </w:rPr>
    </w:lvl>
    <w:lvl w:ilvl="1">
      <w:start w:val="1"/>
      <w:numFmt w:val="decimal"/>
      <w:lvlText w:val="2.%1.%2."/>
      <w:lvlJc w:val="left"/>
      <w:pPr>
        <w:tabs>
          <w:tab w:val="num" w:pos="792"/>
        </w:tabs>
        <w:ind w:left="792" w:hanging="432"/>
      </w:pPr>
      <w:rPr>
        <w:b/>
        <w:bCs/>
        <w:color w:val="00000A"/>
        <w:kern w:val="1"/>
        <w:sz w:val="32"/>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17E8430F"/>
    <w:multiLevelType w:val="multilevel"/>
    <w:tmpl w:val="C2D2A22E"/>
    <w:lvl w:ilvl="0">
      <w:start w:val="1"/>
      <w:numFmt w:val="decimal"/>
      <w:lvlText w:val="2.%1."/>
      <w:lvlJc w:val="left"/>
      <w:pPr>
        <w:tabs>
          <w:tab w:val="num" w:pos="360"/>
        </w:tabs>
        <w:ind w:left="360" w:hanging="360"/>
      </w:pPr>
      <w:rPr>
        <w:rFonts w:hint="default"/>
        <w:b/>
        <w:sz w:val="32"/>
        <w:szCs w:val="32"/>
      </w:rPr>
    </w:lvl>
    <w:lvl w:ilvl="1">
      <w:start w:val="1"/>
      <w:numFmt w:val="decimal"/>
      <w:lvlText w:val="2.%1.%2."/>
      <w:lvlJc w:val="left"/>
      <w:pPr>
        <w:tabs>
          <w:tab w:val="num" w:pos="792"/>
        </w:tabs>
        <w:ind w:left="792" w:hanging="432"/>
      </w:pPr>
      <w:rPr>
        <w:rFonts w:hint="default"/>
        <w:b/>
        <w:sz w:val="32"/>
        <w:szCs w:val="32"/>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181D4D59"/>
    <w:multiLevelType w:val="hybridMultilevel"/>
    <w:tmpl w:val="2AF0C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526FD0"/>
    <w:multiLevelType w:val="hybridMultilevel"/>
    <w:tmpl w:val="8F0A1F0A"/>
    <w:lvl w:ilvl="0" w:tplc="5836992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20516FEE"/>
    <w:multiLevelType w:val="hybridMultilevel"/>
    <w:tmpl w:val="2A7E6B40"/>
    <w:lvl w:ilvl="0" w:tplc="CE32E93A">
      <w:start w:val="1"/>
      <w:numFmt w:val="upperRoman"/>
      <w:pStyle w:val="Muc3"/>
      <w:lvlText w:val="%1."/>
      <w:lvlJc w:val="right"/>
      <w:pPr>
        <w:tabs>
          <w:tab w:val="num" w:pos="540"/>
        </w:tabs>
        <w:ind w:left="540" w:hanging="18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21F2A52"/>
    <w:multiLevelType w:val="hybridMultilevel"/>
    <w:tmpl w:val="77627A86"/>
    <w:lvl w:ilvl="0" w:tplc="759C4742">
      <w:start w:val="1"/>
      <w:numFmt w:val="bullet"/>
      <w:pStyle w:val="6"/>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A4C5929"/>
    <w:multiLevelType w:val="multilevel"/>
    <w:tmpl w:val="159C89CA"/>
    <w:lvl w:ilvl="0">
      <w:start w:val="1"/>
      <w:numFmt w:val="decimal"/>
      <w:pStyle w:val="8-Congthuc"/>
      <w:lvlText w:val="CHƯƠNG %1: "/>
      <w:lvlJc w:val="left"/>
      <w:pPr>
        <w:tabs>
          <w:tab w:val="num" w:pos="0"/>
        </w:tabs>
        <w:ind w:left="0" w:firstLine="0"/>
      </w:pPr>
      <w:rPr>
        <w:rFonts w:ascii="Times New Roman" w:hAnsi="Times New Roman" w:cs="Times New Roman"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1080"/>
        </w:tabs>
        <w:ind w:left="720" w:firstLine="0"/>
      </w:pPr>
      <w:rPr>
        <w:rFonts w:hint="default"/>
      </w:rPr>
    </w:lvl>
    <w:lvl w:ilvl="2">
      <w:start w:val="1"/>
      <w:numFmt w:val="decimal"/>
      <w:lvlText w:val="%1.%2.%3. "/>
      <w:lvlJc w:val="left"/>
      <w:pPr>
        <w:tabs>
          <w:tab w:val="num" w:pos="1077"/>
        </w:tabs>
        <w:ind w:left="720" w:firstLine="0"/>
      </w:pPr>
      <w:rPr>
        <w:rFonts w:hint="default"/>
      </w:rPr>
    </w:lvl>
    <w:lvl w:ilvl="3">
      <w:start w:val="1"/>
      <w:numFmt w:val="decimal"/>
      <w:lvlText w:val="%1.%2.%3.%4. "/>
      <w:lvlJc w:val="left"/>
      <w:pPr>
        <w:tabs>
          <w:tab w:val="num" w:pos="1644"/>
        </w:tabs>
        <w:ind w:left="737" w:hanging="17"/>
      </w:pPr>
      <w:rPr>
        <w:rFonts w:hint="default"/>
      </w:rPr>
    </w:lvl>
    <w:lvl w:ilvl="4">
      <w:start w:val="1"/>
      <w:numFmt w:val="decimal"/>
      <w:lvlRestart w:val="1"/>
      <w:suff w:val="nothing"/>
      <w:lvlText w:val="Hình %1.%5. "/>
      <w:lvlJc w:val="center"/>
      <w:pPr>
        <w:ind w:left="1746" w:hanging="2346"/>
      </w:pPr>
      <w:rPr>
        <w:rFonts w:ascii="Times New Roman" w:hAnsi="Times New Roman" w:cs="Times New Roman" w:hint="default"/>
      </w:rPr>
    </w:lvl>
    <w:lvl w:ilvl="5">
      <w:start w:val="1"/>
      <w:numFmt w:val="decimal"/>
      <w:lvlRestart w:val="1"/>
      <w:suff w:val="nothing"/>
      <w:lvlText w:val="Bảng %1.%6. "/>
      <w:lvlJc w:val="center"/>
      <w:pPr>
        <w:ind w:left="4920" w:hanging="3786"/>
      </w:pPr>
      <w:rPr>
        <w:rFonts w:hint="default"/>
      </w:rPr>
    </w:lvl>
    <w:lvl w:ilvl="6">
      <w:start w:val="1"/>
      <w:numFmt w:val="decimal"/>
      <w:lvlRestart w:val="1"/>
      <w:pStyle w:val="8-Congthuc"/>
      <w:suff w:val="nothing"/>
      <w:lvlText w:val="(%1.%7) "/>
      <w:lvlJc w:val="center"/>
      <w:pPr>
        <w:ind w:left="192" w:firstLine="288"/>
      </w:pPr>
      <w:rPr>
        <w:rFonts w:hint="default"/>
        <w:vertAlign w:val="baseline"/>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15:restartNumberingAfterBreak="0">
    <w:nsid w:val="2AB2231E"/>
    <w:multiLevelType w:val="hybridMultilevel"/>
    <w:tmpl w:val="72AA62AA"/>
    <w:lvl w:ilvl="0" w:tplc="A508C40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2AE661D0"/>
    <w:multiLevelType w:val="hybridMultilevel"/>
    <w:tmpl w:val="6F9053E0"/>
    <w:lvl w:ilvl="0" w:tplc="F2D20336">
      <w:start w:val="1"/>
      <w:numFmt w:val="decimal"/>
      <w:pStyle w:val="Heading"/>
      <w:lvlText w:val="2.%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371ED5"/>
    <w:multiLevelType w:val="hybridMultilevel"/>
    <w:tmpl w:val="B784C6E4"/>
    <w:lvl w:ilvl="0" w:tplc="678CE89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41DD7116"/>
    <w:multiLevelType w:val="hybridMultilevel"/>
    <w:tmpl w:val="B192A020"/>
    <w:lvl w:ilvl="0" w:tplc="95DCBA78">
      <w:start w:val="1"/>
      <w:numFmt w:val="bullet"/>
      <w:lvlText w:val="-"/>
      <w:lvlJc w:val="left"/>
      <w:pPr>
        <w:tabs>
          <w:tab w:val="num" w:pos="1032"/>
        </w:tabs>
        <w:ind w:left="1032" w:hanging="600"/>
      </w:pPr>
      <w:rPr>
        <w:rFonts w:ascii="Times New Roman" w:eastAsia="Andale Sans UI" w:hAnsi="Times New Roman" w:cs="Times New Roman" w:hint="default"/>
      </w:rPr>
    </w:lvl>
    <w:lvl w:ilvl="1" w:tplc="12221A68" w:tentative="1">
      <w:start w:val="1"/>
      <w:numFmt w:val="bullet"/>
      <w:lvlText w:val="o"/>
      <w:lvlJc w:val="left"/>
      <w:pPr>
        <w:tabs>
          <w:tab w:val="num" w:pos="1512"/>
        </w:tabs>
        <w:ind w:left="1512" w:hanging="360"/>
      </w:pPr>
      <w:rPr>
        <w:rFonts w:ascii="Courier New" w:hAnsi="Courier New" w:cs="Courier New" w:hint="default"/>
      </w:rPr>
    </w:lvl>
    <w:lvl w:ilvl="2" w:tplc="81DE863C" w:tentative="1">
      <w:start w:val="1"/>
      <w:numFmt w:val="bullet"/>
      <w:lvlText w:val=""/>
      <w:lvlJc w:val="left"/>
      <w:pPr>
        <w:tabs>
          <w:tab w:val="num" w:pos="2232"/>
        </w:tabs>
        <w:ind w:left="2232" w:hanging="360"/>
      </w:pPr>
      <w:rPr>
        <w:rFonts w:ascii="Wingdings" w:hAnsi="Wingdings" w:hint="default"/>
      </w:rPr>
    </w:lvl>
    <w:lvl w:ilvl="3" w:tplc="51964808" w:tentative="1">
      <w:start w:val="1"/>
      <w:numFmt w:val="bullet"/>
      <w:lvlText w:val=""/>
      <w:lvlJc w:val="left"/>
      <w:pPr>
        <w:tabs>
          <w:tab w:val="num" w:pos="2952"/>
        </w:tabs>
        <w:ind w:left="2952" w:hanging="360"/>
      </w:pPr>
      <w:rPr>
        <w:rFonts w:ascii="Symbol" w:hAnsi="Symbol" w:hint="default"/>
      </w:rPr>
    </w:lvl>
    <w:lvl w:ilvl="4" w:tplc="E3CA40A8" w:tentative="1">
      <w:start w:val="1"/>
      <w:numFmt w:val="bullet"/>
      <w:lvlText w:val="o"/>
      <w:lvlJc w:val="left"/>
      <w:pPr>
        <w:tabs>
          <w:tab w:val="num" w:pos="3672"/>
        </w:tabs>
        <w:ind w:left="3672" w:hanging="360"/>
      </w:pPr>
      <w:rPr>
        <w:rFonts w:ascii="Courier New" w:hAnsi="Courier New" w:cs="Courier New" w:hint="default"/>
      </w:rPr>
    </w:lvl>
    <w:lvl w:ilvl="5" w:tplc="FFCAAC02" w:tentative="1">
      <w:start w:val="1"/>
      <w:numFmt w:val="bullet"/>
      <w:lvlText w:val=""/>
      <w:lvlJc w:val="left"/>
      <w:pPr>
        <w:tabs>
          <w:tab w:val="num" w:pos="4392"/>
        </w:tabs>
        <w:ind w:left="4392" w:hanging="360"/>
      </w:pPr>
      <w:rPr>
        <w:rFonts w:ascii="Wingdings" w:hAnsi="Wingdings" w:hint="default"/>
      </w:rPr>
    </w:lvl>
    <w:lvl w:ilvl="6" w:tplc="7B780950" w:tentative="1">
      <w:start w:val="1"/>
      <w:numFmt w:val="bullet"/>
      <w:lvlText w:val=""/>
      <w:lvlJc w:val="left"/>
      <w:pPr>
        <w:tabs>
          <w:tab w:val="num" w:pos="5112"/>
        </w:tabs>
        <w:ind w:left="5112" w:hanging="360"/>
      </w:pPr>
      <w:rPr>
        <w:rFonts w:ascii="Symbol" w:hAnsi="Symbol" w:hint="default"/>
      </w:rPr>
    </w:lvl>
    <w:lvl w:ilvl="7" w:tplc="85302B3E" w:tentative="1">
      <w:start w:val="1"/>
      <w:numFmt w:val="bullet"/>
      <w:lvlText w:val="o"/>
      <w:lvlJc w:val="left"/>
      <w:pPr>
        <w:tabs>
          <w:tab w:val="num" w:pos="5832"/>
        </w:tabs>
        <w:ind w:left="5832" w:hanging="360"/>
      </w:pPr>
      <w:rPr>
        <w:rFonts w:ascii="Courier New" w:hAnsi="Courier New" w:cs="Courier New" w:hint="default"/>
      </w:rPr>
    </w:lvl>
    <w:lvl w:ilvl="8" w:tplc="49B06618" w:tentative="1">
      <w:start w:val="1"/>
      <w:numFmt w:val="bullet"/>
      <w:lvlText w:val=""/>
      <w:lvlJc w:val="left"/>
      <w:pPr>
        <w:tabs>
          <w:tab w:val="num" w:pos="6552"/>
        </w:tabs>
        <w:ind w:left="6552" w:hanging="360"/>
      </w:pPr>
      <w:rPr>
        <w:rFonts w:ascii="Wingdings" w:hAnsi="Wingdings" w:hint="default"/>
      </w:rPr>
    </w:lvl>
  </w:abstractNum>
  <w:abstractNum w:abstractNumId="30" w15:restartNumberingAfterBreak="0">
    <w:nsid w:val="44745141"/>
    <w:multiLevelType w:val="hybridMultilevel"/>
    <w:tmpl w:val="F46C8922"/>
    <w:lvl w:ilvl="0" w:tplc="7130A82C">
      <w:start w:val="2"/>
      <w:numFmt w:val="bullet"/>
      <w:pStyle w:val="51-Bul"/>
      <w:lvlText w:val="-"/>
      <w:lvlJc w:val="left"/>
      <w:pPr>
        <w:tabs>
          <w:tab w:val="num" w:pos="720"/>
        </w:tabs>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72941F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15:restartNumberingAfterBreak="0">
    <w:nsid w:val="493E1AF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4CC02B49"/>
    <w:multiLevelType w:val="hybridMultilevel"/>
    <w:tmpl w:val="9FB422DA"/>
    <w:lvl w:ilvl="0" w:tplc="103AD4A8">
      <w:start w:val="1"/>
      <w:numFmt w:val="bullet"/>
      <w:lvlText w:val="-"/>
      <w:lvlJc w:val="left"/>
      <w:pPr>
        <w:tabs>
          <w:tab w:val="num" w:pos="720"/>
        </w:tabs>
        <w:ind w:left="720" w:hanging="360"/>
      </w:pPr>
      <w:rPr>
        <w:rFonts w:ascii="Times New Roman" w:eastAsia="Andale Sans UI"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2234F35"/>
    <w:multiLevelType w:val="hybridMultilevel"/>
    <w:tmpl w:val="266C78E8"/>
    <w:lvl w:ilvl="0" w:tplc="98AEBE58">
      <w:start w:val="1"/>
      <w:numFmt w:val="bullet"/>
      <w:lvlText w:val=""/>
      <w:lvlJc w:val="left"/>
      <w:pPr>
        <w:tabs>
          <w:tab w:val="num" w:pos="720"/>
        </w:tabs>
        <w:ind w:left="720" w:hanging="360"/>
      </w:pPr>
      <w:rPr>
        <w:rFonts w:ascii="Wingdings" w:hAnsi="Wingdings" w:hint="default"/>
      </w:rPr>
    </w:lvl>
    <w:lvl w:ilvl="1" w:tplc="027A49E8">
      <w:start w:val="1"/>
      <w:numFmt w:val="decimal"/>
      <w:pStyle w:val="5B-BulSo"/>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3B507C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592231E6"/>
    <w:multiLevelType w:val="multilevel"/>
    <w:tmpl w:val="43686F02"/>
    <w:lvl w:ilvl="0">
      <w:start w:val="1"/>
      <w:numFmt w:val="decimal"/>
      <w:pStyle w:val="Heading1"/>
      <w:suff w:val="space"/>
      <w:lvlText w:val="Chương %1."/>
      <w:lvlJc w:val="left"/>
      <w:pPr>
        <w:ind w:left="360" w:hanging="360"/>
      </w:pPr>
      <w:rPr>
        <w:rFonts w:ascii="Times New Roman" w:hAnsi="Times New Roman" w:hint="default"/>
        <w:b/>
        <w:i w:val="0"/>
        <w:sz w:val="48"/>
      </w:rPr>
    </w:lvl>
    <w:lvl w:ilvl="1">
      <w:start w:val="1"/>
      <w:numFmt w:val="decimal"/>
      <w:pStyle w:val="Heading2"/>
      <w:suff w:val="space"/>
      <w:lvlText w:val="%1.%2"/>
      <w:lvlJc w:val="left"/>
      <w:pPr>
        <w:ind w:left="792" w:hanging="792"/>
      </w:pPr>
      <w:rPr>
        <w:rFonts w:ascii="Times New Roman" w:hAnsi="Times New Roman" w:hint="default"/>
        <w:b/>
        <w:i w:val="0"/>
        <w:sz w:val="28"/>
      </w:rPr>
    </w:lvl>
    <w:lvl w:ilvl="2">
      <w:start w:val="1"/>
      <w:numFmt w:val="decimal"/>
      <w:pStyle w:val="Heading3"/>
      <w:suff w:val="space"/>
      <w:lvlText w:val="%1.%2.%3"/>
      <w:lvlJc w:val="left"/>
      <w:pPr>
        <w:ind w:left="1224" w:hanging="1224"/>
      </w:pPr>
      <w:rPr>
        <w:rFonts w:ascii="Times New Roman" w:hAnsi="Times New Roman" w:hint="default"/>
        <w:b/>
        <w:i/>
        <w:sz w:val="26"/>
      </w:rPr>
    </w:lvl>
    <w:lvl w:ilvl="3">
      <w:start w:val="1"/>
      <w:numFmt w:val="decimal"/>
      <w:pStyle w:val="Heading4"/>
      <w:suff w:val="space"/>
      <w:lvlText w:val="%1.%2.%3.%4"/>
      <w:lvlJc w:val="left"/>
      <w:pPr>
        <w:ind w:left="1728" w:hanging="1728"/>
      </w:pPr>
      <w:rPr>
        <w:rFonts w:ascii="Times New Roman" w:hAnsi="Times New Roman" w:hint="default"/>
        <w:b/>
        <w:i/>
        <w:sz w:val="26"/>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59640E31"/>
    <w:multiLevelType w:val="hybridMultilevel"/>
    <w:tmpl w:val="0CDA626A"/>
    <w:lvl w:ilvl="0" w:tplc="BEBAA0F2">
      <w:numFmt w:val="bullet"/>
      <w:lvlText w:val=""/>
      <w:lvlJc w:val="left"/>
      <w:pPr>
        <w:tabs>
          <w:tab w:val="num" w:pos="1665"/>
        </w:tabs>
        <w:ind w:left="1665" w:hanging="585"/>
      </w:pPr>
      <w:rPr>
        <w:rFonts w:ascii="Symbol" w:hAnsi="Symbol" w:cs="Times New Roman" w:hint="default"/>
        <w:b w:val="0"/>
        <w:i w:val="0"/>
        <w:color w:val="auto"/>
        <w:sz w:val="24"/>
      </w:rPr>
    </w:lvl>
    <w:lvl w:ilvl="1" w:tplc="F460D2A4">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910CEAF0" w:tentative="1">
      <w:start w:val="1"/>
      <w:numFmt w:val="bullet"/>
      <w:lvlText w:val=""/>
      <w:lvlJc w:val="left"/>
      <w:pPr>
        <w:tabs>
          <w:tab w:val="num" w:pos="2160"/>
        </w:tabs>
        <w:ind w:left="2160" w:hanging="360"/>
      </w:pPr>
      <w:rPr>
        <w:rFonts w:ascii="Wingdings" w:hAnsi="Wingdings" w:hint="default"/>
      </w:rPr>
    </w:lvl>
    <w:lvl w:ilvl="3" w:tplc="8D7EA682">
      <w:start w:val="1"/>
      <w:numFmt w:val="bullet"/>
      <w:lvlText w:val=""/>
      <w:lvlJc w:val="left"/>
      <w:pPr>
        <w:tabs>
          <w:tab w:val="num" w:pos="2880"/>
        </w:tabs>
        <w:ind w:left="2880" w:hanging="360"/>
      </w:pPr>
      <w:rPr>
        <w:rFonts w:ascii="Symbol" w:hAnsi="Symbol" w:hint="default"/>
      </w:rPr>
    </w:lvl>
    <w:lvl w:ilvl="4" w:tplc="69986294" w:tentative="1">
      <w:start w:val="1"/>
      <w:numFmt w:val="bullet"/>
      <w:lvlText w:val="o"/>
      <w:lvlJc w:val="left"/>
      <w:pPr>
        <w:tabs>
          <w:tab w:val="num" w:pos="3600"/>
        </w:tabs>
        <w:ind w:left="3600" w:hanging="360"/>
      </w:pPr>
      <w:rPr>
        <w:rFonts w:ascii="Courier New" w:hAnsi="Courier New" w:cs="Courier New" w:hint="default"/>
      </w:rPr>
    </w:lvl>
    <w:lvl w:ilvl="5" w:tplc="4EBA90AC" w:tentative="1">
      <w:start w:val="1"/>
      <w:numFmt w:val="bullet"/>
      <w:lvlText w:val=""/>
      <w:lvlJc w:val="left"/>
      <w:pPr>
        <w:tabs>
          <w:tab w:val="num" w:pos="4320"/>
        </w:tabs>
        <w:ind w:left="4320" w:hanging="360"/>
      </w:pPr>
      <w:rPr>
        <w:rFonts w:ascii="Wingdings" w:hAnsi="Wingdings" w:hint="default"/>
      </w:rPr>
    </w:lvl>
    <w:lvl w:ilvl="6" w:tplc="B47432E6" w:tentative="1">
      <w:start w:val="1"/>
      <w:numFmt w:val="bullet"/>
      <w:lvlText w:val=""/>
      <w:lvlJc w:val="left"/>
      <w:pPr>
        <w:tabs>
          <w:tab w:val="num" w:pos="5040"/>
        </w:tabs>
        <w:ind w:left="5040" w:hanging="360"/>
      </w:pPr>
      <w:rPr>
        <w:rFonts w:ascii="Symbol" w:hAnsi="Symbol" w:hint="default"/>
      </w:rPr>
    </w:lvl>
    <w:lvl w:ilvl="7" w:tplc="09905686" w:tentative="1">
      <w:start w:val="1"/>
      <w:numFmt w:val="bullet"/>
      <w:lvlText w:val="o"/>
      <w:lvlJc w:val="left"/>
      <w:pPr>
        <w:tabs>
          <w:tab w:val="num" w:pos="5760"/>
        </w:tabs>
        <w:ind w:left="5760" w:hanging="360"/>
      </w:pPr>
      <w:rPr>
        <w:rFonts w:ascii="Courier New" w:hAnsi="Courier New" w:cs="Courier New" w:hint="default"/>
      </w:rPr>
    </w:lvl>
    <w:lvl w:ilvl="8" w:tplc="AD9CBE6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9168B7"/>
    <w:multiLevelType w:val="hybridMultilevel"/>
    <w:tmpl w:val="8A70743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C6654BC"/>
    <w:multiLevelType w:val="hybridMultilevel"/>
    <w:tmpl w:val="A01273F2"/>
    <w:lvl w:ilvl="0" w:tplc="FFFFFFFF">
      <w:start w:val="1"/>
      <w:numFmt w:val="decimal"/>
      <w:pStyle w:val="2-Modau"/>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85E87CAA">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15:restartNumberingAfterBreak="0">
    <w:nsid w:val="75A6353A"/>
    <w:multiLevelType w:val="hybridMultilevel"/>
    <w:tmpl w:val="7B98D522"/>
    <w:lvl w:ilvl="0" w:tplc="8C647A22">
      <w:start w:val="1"/>
      <w:numFmt w:val="decimal"/>
      <w:pStyle w:val="H3"/>
      <w:lvlText w:val="3.%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33"/>
  </w:num>
  <w:num w:numId="4">
    <w:abstractNumId w:val="29"/>
  </w:num>
  <w:num w:numId="5">
    <w:abstractNumId w:val="20"/>
  </w:num>
  <w:num w:numId="6">
    <w:abstractNumId w:val="13"/>
  </w:num>
  <w:num w:numId="7">
    <w:abstractNumId w:val="14"/>
  </w:num>
  <w:num w:numId="8">
    <w:abstractNumId w:val="23"/>
  </w:num>
  <w:num w:numId="9">
    <w:abstractNumId w:val="30"/>
  </w:num>
  <w:num w:numId="10">
    <w:abstractNumId w:val="24"/>
  </w:num>
  <w:num w:numId="11">
    <w:abstractNumId w:val="32"/>
  </w:num>
  <w:num w:numId="12">
    <w:abstractNumId w:val="35"/>
  </w:num>
  <w:num w:numId="13">
    <w:abstractNumId w:val="31"/>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4"/>
  </w:num>
  <w:num w:numId="25">
    <w:abstractNumId w:val="18"/>
  </w:num>
  <w:num w:numId="26">
    <w:abstractNumId w:val="39"/>
  </w:num>
  <w:num w:numId="27">
    <w:abstractNumId w:val="25"/>
  </w:num>
  <w:num w:numId="28">
    <w:abstractNumId w:val="37"/>
  </w:num>
  <w:num w:numId="29">
    <w:abstractNumId w:val="27"/>
  </w:num>
  <w:num w:numId="30">
    <w:abstractNumId w:val="19"/>
  </w:num>
  <w:num w:numId="31">
    <w:abstractNumId w:val="40"/>
  </w:num>
  <w:num w:numId="32">
    <w:abstractNumId w:val="36"/>
  </w:num>
  <w:num w:numId="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17"/>
  </w:num>
  <w:num w:numId="36">
    <w:abstractNumId w:val="22"/>
  </w:num>
  <w:num w:numId="37">
    <w:abstractNumId w:val="16"/>
  </w:num>
  <w:num w:numId="38">
    <w:abstractNumId w:val="26"/>
  </w:num>
  <w:num w:numId="39">
    <w:abstractNumId w:val="38"/>
  </w:num>
  <w:num w:numId="40">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bordersDoNotSurroundHeader/>
  <w:bordersDoNotSurroundFooter/>
  <w:activeWritingStyle w:appName="MSWord" w:lang="en-US" w:vendorID="64" w:dllVersion="6" w:nlCheck="1" w:checkStyle="1"/>
  <w:stylePaneFormatFilter w:val="0721" w:allStyles="1" w:customStyles="0" w:latentStyles="0" w:stylesInUse="0" w:headingStyles="1" w:numberingStyles="0" w:tableStyles="0" w:directFormattingOnRuns="1" w:directFormattingOnParagraphs="1" w:directFormattingOnNumbering="1" w:directFormattingOnTables="0" w:clearFormatting="0" w:top3HeadingStyles="0" w:visibleStyles="0" w:alternateStyleNames="0"/>
  <w:stylePaneSortMethod w:val="0004"/>
  <w:defaultTabStop w:val="709"/>
  <w:defaultTableStyle w:val="Normal"/>
  <w:drawingGridHorizontalSpacing w:val="13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559"/>
    <w:rsid w:val="000031F9"/>
    <w:rsid w:val="000073FE"/>
    <w:rsid w:val="00014E25"/>
    <w:rsid w:val="00017339"/>
    <w:rsid w:val="000312E9"/>
    <w:rsid w:val="000349C1"/>
    <w:rsid w:val="00036436"/>
    <w:rsid w:val="00042D38"/>
    <w:rsid w:val="00043150"/>
    <w:rsid w:val="00043633"/>
    <w:rsid w:val="00061DA2"/>
    <w:rsid w:val="00062022"/>
    <w:rsid w:val="000671CE"/>
    <w:rsid w:val="0007107F"/>
    <w:rsid w:val="00072576"/>
    <w:rsid w:val="000779DB"/>
    <w:rsid w:val="00080248"/>
    <w:rsid w:val="000B0D82"/>
    <w:rsid w:val="000B0DEC"/>
    <w:rsid w:val="000B1271"/>
    <w:rsid w:val="000C0FEC"/>
    <w:rsid w:val="000C3C2E"/>
    <w:rsid w:val="000D1EDF"/>
    <w:rsid w:val="000D493D"/>
    <w:rsid w:val="000D68AE"/>
    <w:rsid w:val="001107AE"/>
    <w:rsid w:val="00115A8F"/>
    <w:rsid w:val="00120A20"/>
    <w:rsid w:val="00122170"/>
    <w:rsid w:val="00125357"/>
    <w:rsid w:val="00132016"/>
    <w:rsid w:val="0013581D"/>
    <w:rsid w:val="00141D88"/>
    <w:rsid w:val="0016132A"/>
    <w:rsid w:val="001628B1"/>
    <w:rsid w:val="001815C6"/>
    <w:rsid w:val="00183CF9"/>
    <w:rsid w:val="00183D59"/>
    <w:rsid w:val="001B06CA"/>
    <w:rsid w:val="001B1A80"/>
    <w:rsid w:val="001B3FC5"/>
    <w:rsid w:val="001C3C69"/>
    <w:rsid w:val="001E04DE"/>
    <w:rsid w:val="001E291B"/>
    <w:rsid w:val="001E30AD"/>
    <w:rsid w:val="001F6B02"/>
    <w:rsid w:val="002030DF"/>
    <w:rsid w:val="00222658"/>
    <w:rsid w:val="00223DC1"/>
    <w:rsid w:val="0022537E"/>
    <w:rsid w:val="00231345"/>
    <w:rsid w:val="00232BBF"/>
    <w:rsid w:val="00233BAB"/>
    <w:rsid w:val="0023619C"/>
    <w:rsid w:val="002402EE"/>
    <w:rsid w:val="00254602"/>
    <w:rsid w:val="00254D9C"/>
    <w:rsid w:val="00277B0A"/>
    <w:rsid w:val="00287535"/>
    <w:rsid w:val="00293D9C"/>
    <w:rsid w:val="002942A2"/>
    <w:rsid w:val="002A6005"/>
    <w:rsid w:val="002C57B2"/>
    <w:rsid w:val="00301A83"/>
    <w:rsid w:val="003046F2"/>
    <w:rsid w:val="003047B7"/>
    <w:rsid w:val="00312D49"/>
    <w:rsid w:val="0032034D"/>
    <w:rsid w:val="00334586"/>
    <w:rsid w:val="00343910"/>
    <w:rsid w:val="00345CD4"/>
    <w:rsid w:val="0035021E"/>
    <w:rsid w:val="003517A4"/>
    <w:rsid w:val="00362ED4"/>
    <w:rsid w:val="00365B60"/>
    <w:rsid w:val="00371271"/>
    <w:rsid w:val="003808EA"/>
    <w:rsid w:val="00384569"/>
    <w:rsid w:val="003B35D4"/>
    <w:rsid w:val="003C6FD3"/>
    <w:rsid w:val="003D4507"/>
    <w:rsid w:val="003D5DF0"/>
    <w:rsid w:val="003E5EE5"/>
    <w:rsid w:val="003F0480"/>
    <w:rsid w:val="003F4133"/>
    <w:rsid w:val="003F62CB"/>
    <w:rsid w:val="00421E53"/>
    <w:rsid w:val="0042261E"/>
    <w:rsid w:val="00426DA1"/>
    <w:rsid w:val="00432093"/>
    <w:rsid w:val="004438E9"/>
    <w:rsid w:val="004503B7"/>
    <w:rsid w:val="00481030"/>
    <w:rsid w:val="00482BBE"/>
    <w:rsid w:val="00485AAC"/>
    <w:rsid w:val="0049041F"/>
    <w:rsid w:val="00490ABD"/>
    <w:rsid w:val="00494D05"/>
    <w:rsid w:val="004C4373"/>
    <w:rsid w:val="004D31F5"/>
    <w:rsid w:val="004D3DA2"/>
    <w:rsid w:val="004E4CC7"/>
    <w:rsid w:val="004E7A5E"/>
    <w:rsid w:val="004F603F"/>
    <w:rsid w:val="00503D87"/>
    <w:rsid w:val="00505B52"/>
    <w:rsid w:val="00522B61"/>
    <w:rsid w:val="00522C33"/>
    <w:rsid w:val="005272A9"/>
    <w:rsid w:val="0053266C"/>
    <w:rsid w:val="0053745B"/>
    <w:rsid w:val="005501D9"/>
    <w:rsid w:val="00551113"/>
    <w:rsid w:val="005667E6"/>
    <w:rsid w:val="005828D5"/>
    <w:rsid w:val="005913EF"/>
    <w:rsid w:val="005922E1"/>
    <w:rsid w:val="005A276D"/>
    <w:rsid w:val="005E336E"/>
    <w:rsid w:val="005E6F44"/>
    <w:rsid w:val="005F6331"/>
    <w:rsid w:val="005F738A"/>
    <w:rsid w:val="006039F4"/>
    <w:rsid w:val="00603DC4"/>
    <w:rsid w:val="00615C79"/>
    <w:rsid w:val="00617DBA"/>
    <w:rsid w:val="00637E4A"/>
    <w:rsid w:val="00642519"/>
    <w:rsid w:val="00654A45"/>
    <w:rsid w:val="00670D74"/>
    <w:rsid w:val="00694740"/>
    <w:rsid w:val="00697034"/>
    <w:rsid w:val="006A16E1"/>
    <w:rsid w:val="006A47D5"/>
    <w:rsid w:val="006A5658"/>
    <w:rsid w:val="006A7A81"/>
    <w:rsid w:val="006C5C68"/>
    <w:rsid w:val="006C6DF0"/>
    <w:rsid w:val="006E2862"/>
    <w:rsid w:val="006E2CCD"/>
    <w:rsid w:val="0070032E"/>
    <w:rsid w:val="00712C34"/>
    <w:rsid w:val="007166E0"/>
    <w:rsid w:val="007202AD"/>
    <w:rsid w:val="0072258A"/>
    <w:rsid w:val="00733C68"/>
    <w:rsid w:val="00747F92"/>
    <w:rsid w:val="00752C79"/>
    <w:rsid w:val="00764AFD"/>
    <w:rsid w:val="00765B3F"/>
    <w:rsid w:val="00776A23"/>
    <w:rsid w:val="00777700"/>
    <w:rsid w:val="0079028F"/>
    <w:rsid w:val="0079055D"/>
    <w:rsid w:val="00790B00"/>
    <w:rsid w:val="0079250B"/>
    <w:rsid w:val="0079537D"/>
    <w:rsid w:val="00796CC9"/>
    <w:rsid w:val="007E6771"/>
    <w:rsid w:val="007F508E"/>
    <w:rsid w:val="00801605"/>
    <w:rsid w:val="008041F5"/>
    <w:rsid w:val="008071B8"/>
    <w:rsid w:val="00814F02"/>
    <w:rsid w:val="00840A11"/>
    <w:rsid w:val="0084119B"/>
    <w:rsid w:val="00844AC7"/>
    <w:rsid w:val="00854015"/>
    <w:rsid w:val="00861380"/>
    <w:rsid w:val="0087554D"/>
    <w:rsid w:val="0087709F"/>
    <w:rsid w:val="00881F92"/>
    <w:rsid w:val="00882BB2"/>
    <w:rsid w:val="008A2E5D"/>
    <w:rsid w:val="008B1F30"/>
    <w:rsid w:val="008B3727"/>
    <w:rsid w:val="008B7E4B"/>
    <w:rsid w:val="008D2A7D"/>
    <w:rsid w:val="008D76A7"/>
    <w:rsid w:val="008E1486"/>
    <w:rsid w:val="008E1FD7"/>
    <w:rsid w:val="008E29DA"/>
    <w:rsid w:val="008F07FD"/>
    <w:rsid w:val="008F6152"/>
    <w:rsid w:val="00904A79"/>
    <w:rsid w:val="009058C9"/>
    <w:rsid w:val="00925FEC"/>
    <w:rsid w:val="00930729"/>
    <w:rsid w:val="00930FA2"/>
    <w:rsid w:val="00932721"/>
    <w:rsid w:val="009429CD"/>
    <w:rsid w:val="00954AA0"/>
    <w:rsid w:val="00956A0B"/>
    <w:rsid w:val="00960559"/>
    <w:rsid w:val="00965D15"/>
    <w:rsid w:val="00976BEC"/>
    <w:rsid w:val="00982B99"/>
    <w:rsid w:val="00983B31"/>
    <w:rsid w:val="00992783"/>
    <w:rsid w:val="0099359E"/>
    <w:rsid w:val="00997792"/>
    <w:rsid w:val="009B3A92"/>
    <w:rsid w:val="009D087E"/>
    <w:rsid w:val="009E30FB"/>
    <w:rsid w:val="009F2027"/>
    <w:rsid w:val="009F2D38"/>
    <w:rsid w:val="00A010C7"/>
    <w:rsid w:val="00A34B34"/>
    <w:rsid w:val="00A376B2"/>
    <w:rsid w:val="00A472F0"/>
    <w:rsid w:val="00A57C00"/>
    <w:rsid w:val="00A77305"/>
    <w:rsid w:val="00A80801"/>
    <w:rsid w:val="00A91696"/>
    <w:rsid w:val="00A930CB"/>
    <w:rsid w:val="00AA07F0"/>
    <w:rsid w:val="00AA263D"/>
    <w:rsid w:val="00AA3AE5"/>
    <w:rsid w:val="00AB50EA"/>
    <w:rsid w:val="00AC2F60"/>
    <w:rsid w:val="00AC43B8"/>
    <w:rsid w:val="00AC4EB7"/>
    <w:rsid w:val="00AC6FF0"/>
    <w:rsid w:val="00AE557E"/>
    <w:rsid w:val="00AF1C17"/>
    <w:rsid w:val="00AF6EF9"/>
    <w:rsid w:val="00B05616"/>
    <w:rsid w:val="00B07848"/>
    <w:rsid w:val="00B13C41"/>
    <w:rsid w:val="00B179DB"/>
    <w:rsid w:val="00B33AB2"/>
    <w:rsid w:val="00B40BCE"/>
    <w:rsid w:val="00B502FD"/>
    <w:rsid w:val="00B542DC"/>
    <w:rsid w:val="00B55D6F"/>
    <w:rsid w:val="00B725CF"/>
    <w:rsid w:val="00BB23DD"/>
    <w:rsid w:val="00BB5B62"/>
    <w:rsid w:val="00BB6E6B"/>
    <w:rsid w:val="00BB7501"/>
    <w:rsid w:val="00BC6C57"/>
    <w:rsid w:val="00BD0C9A"/>
    <w:rsid w:val="00BD1922"/>
    <w:rsid w:val="00BE54B0"/>
    <w:rsid w:val="00BF026C"/>
    <w:rsid w:val="00BF2C29"/>
    <w:rsid w:val="00BF51BA"/>
    <w:rsid w:val="00C012F6"/>
    <w:rsid w:val="00C07BC7"/>
    <w:rsid w:val="00C1117E"/>
    <w:rsid w:val="00C201F6"/>
    <w:rsid w:val="00C26881"/>
    <w:rsid w:val="00C31385"/>
    <w:rsid w:val="00C34CD8"/>
    <w:rsid w:val="00C35E98"/>
    <w:rsid w:val="00C476AB"/>
    <w:rsid w:val="00C52AB2"/>
    <w:rsid w:val="00C57EE2"/>
    <w:rsid w:val="00C6364B"/>
    <w:rsid w:val="00C7661F"/>
    <w:rsid w:val="00C776C1"/>
    <w:rsid w:val="00C83944"/>
    <w:rsid w:val="00C87FD3"/>
    <w:rsid w:val="00C92F00"/>
    <w:rsid w:val="00C95ADA"/>
    <w:rsid w:val="00CA7F6A"/>
    <w:rsid w:val="00CB191B"/>
    <w:rsid w:val="00CB6A67"/>
    <w:rsid w:val="00CC0663"/>
    <w:rsid w:val="00CE27CD"/>
    <w:rsid w:val="00CE67E6"/>
    <w:rsid w:val="00CE7C86"/>
    <w:rsid w:val="00CF297B"/>
    <w:rsid w:val="00CF45C6"/>
    <w:rsid w:val="00D05BBC"/>
    <w:rsid w:val="00D115E5"/>
    <w:rsid w:val="00D15193"/>
    <w:rsid w:val="00D239B1"/>
    <w:rsid w:val="00D25AB9"/>
    <w:rsid w:val="00D2659D"/>
    <w:rsid w:val="00D320EA"/>
    <w:rsid w:val="00D3227F"/>
    <w:rsid w:val="00D3279C"/>
    <w:rsid w:val="00D33AF6"/>
    <w:rsid w:val="00D600E8"/>
    <w:rsid w:val="00D62BB3"/>
    <w:rsid w:val="00D71901"/>
    <w:rsid w:val="00D72092"/>
    <w:rsid w:val="00D7376B"/>
    <w:rsid w:val="00D759C9"/>
    <w:rsid w:val="00D817FA"/>
    <w:rsid w:val="00DA60B8"/>
    <w:rsid w:val="00DC5F0C"/>
    <w:rsid w:val="00DE6E0C"/>
    <w:rsid w:val="00DF02F7"/>
    <w:rsid w:val="00E01C75"/>
    <w:rsid w:val="00E233DD"/>
    <w:rsid w:val="00E43056"/>
    <w:rsid w:val="00E600D9"/>
    <w:rsid w:val="00E61B9D"/>
    <w:rsid w:val="00E70463"/>
    <w:rsid w:val="00E7525A"/>
    <w:rsid w:val="00E77778"/>
    <w:rsid w:val="00E813C9"/>
    <w:rsid w:val="00E82F84"/>
    <w:rsid w:val="00E8483C"/>
    <w:rsid w:val="00EA321D"/>
    <w:rsid w:val="00EA5524"/>
    <w:rsid w:val="00EA6F73"/>
    <w:rsid w:val="00EB1E92"/>
    <w:rsid w:val="00EB2464"/>
    <w:rsid w:val="00EC187A"/>
    <w:rsid w:val="00EC7125"/>
    <w:rsid w:val="00EC7FAC"/>
    <w:rsid w:val="00ED0612"/>
    <w:rsid w:val="00ED422E"/>
    <w:rsid w:val="00EE01E2"/>
    <w:rsid w:val="00EE1EDD"/>
    <w:rsid w:val="00EE2979"/>
    <w:rsid w:val="00EE5822"/>
    <w:rsid w:val="00EE64D1"/>
    <w:rsid w:val="00EE6A61"/>
    <w:rsid w:val="00EF31A9"/>
    <w:rsid w:val="00EF7DCB"/>
    <w:rsid w:val="00F015DF"/>
    <w:rsid w:val="00F0287E"/>
    <w:rsid w:val="00F135B5"/>
    <w:rsid w:val="00F205BE"/>
    <w:rsid w:val="00F361DD"/>
    <w:rsid w:val="00F37D25"/>
    <w:rsid w:val="00F41D54"/>
    <w:rsid w:val="00F45E8D"/>
    <w:rsid w:val="00F518E8"/>
    <w:rsid w:val="00F54B56"/>
    <w:rsid w:val="00F5714E"/>
    <w:rsid w:val="00F6181F"/>
    <w:rsid w:val="00F61FE1"/>
    <w:rsid w:val="00F707BF"/>
    <w:rsid w:val="00F8004E"/>
    <w:rsid w:val="00F84B48"/>
    <w:rsid w:val="00F870BA"/>
    <w:rsid w:val="00F97474"/>
    <w:rsid w:val="00FA4796"/>
    <w:rsid w:val="00FA7880"/>
    <w:rsid w:val="00FB0138"/>
    <w:rsid w:val="00FB794A"/>
    <w:rsid w:val="00FC18B5"/>
    <w:rsid w:val="00FD0ED7"/>
    <w:rsid w:val="00FD5C60"/>
    <w:rsid w:val="00FE0958"/>
    <w:rsid w:val="00FE2018"/>
    <w:rsid w:val="00FE57E5"/>
    <w:rsid w:val="00FE5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oNotEmbedSmartTags/>
  <w:decimalSymbol w:val="."/>
  <w:listSeparator w:val=","/>
  <w14:docId w14:val="35F1B844"/>
  <w15:docId w15:val="{5EBFC75C-8A99-4627-A956-A0BA46C95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87535"/>
    <w:pPr>
      <w:widowControl w:val="0"/>
      <w:suppressAutoHyphens/>
      <w:spacing w:before="60" w:after="60" w:line="360" w:lineRule="auto"/>
      <w:ind w:firstLine="709"/>
      <w:jc w:val="both"/>
    </w:pPr>
    <w:rPr>
      <w:rFonts w:eastAsia="Andale Sans UI"/>
      <w:kern w:val="1"/>
      <w:sz w:val="26"/>
      <w:szCs w:val="24"/>
    </w:rPr>
  </w:style>
  <w:style w:type="paragraph" w:styleId="Heading1">
    <w:name w:val="heading 1"/>
    <w:basedOn w:val="Normal"/>
    <w:next w:val="Normal"/>
    <w:link w:val="Heading1Char"/>
    <w:autoRedefine/>
    <w:uiPriority w:val="9"/>
    <w:qFormat/>
    <w:rsid w:val="001E30AD"/>
    <w:pPr>
      <w:widowControl/>
      <w:numPr>
        <w:numId w:val="32"/>
      </w:numPr>
      <w:suppressAutoHyphens w:val="0"/>
      <w:spacing w:before="0"/>
      <w:jc w:val="left"/>
      <w:outlineLvl w:val="0"/>
    </w:pPr>
    <w:rPr>
      <w:rFonts w:eastAsia="MS Mincho"/>
      <w:b/>
      <w:color w:val="010000"/>
      <w:spacing w:val="20"/>
      <w:kern w:val="0"/>
      <w:sz w:val="44"/>
      <w:szCs w:val="34"/>
      <w:lang w:val="vi-VN"/>
    </w:rPr>
  </w:style>
  <w:style w:type="paragraph" w:styleId="Heading2">
    <w:name w:val="heading 2"/>
    <w:basedOn w:val="Normal"/>
    <w:next w:val="Normal"/>
    <w:link w:val="Heading2Char"/>
    <w:qFormat/>
    <w:rsid w:val="005E336E"/>
    <w:pPr>
      <w:numPr>
        <w:ilvl w:val="1"/>
        <w:numId w:val="32"/>
      </w:numPr>
      <w:ind w:left="0" w:firstLine="0"/>
      <w:jc w:val="left"/>
      <w:outlineLvl w:val="1"/>
    </w:pPr>
    <w:rPr>
      <w:b/>
      <w:bCs/>
      <w:sz w:val="28"/>
      <w:szCs w:val="28"/>
      <w:lang w:val="vi-VN"/>
    </w:rPr>
  </w:style>
  <w:style w:type="paragraph" w:styleId="Heading3">
    <w:name w:val="heading 3"/>
    <w:basedOn w:val="Normal"/>
    <w:next w:val="Normal"/>
    <w:link w:val="Heading3Char"/>
    <w:autoRedefine/>
    <w:qFormat/>
    <w:rsid w:val="00654A45"/>
    <w:pPr>
      <w:keepNext/>
      <w:numPr>
        <w:ilvl w:val="2"/>
        <w:numId w:val="32"/>
      </w:numPr>
      <w:tabs>
        <w:tab w:val="left" w:pos="1080"/>
      </w:tabs>
      <w:ind w:left="0" w:firstLine="0"/>
      <w:jc w:val="left"/>
      <w:outlineLvl w:val="2"/>
    </w:pPr>
    <w:rPr>
      <w:b/>
      <w:i/>
      <w:szCs w:val="32"/>
    </w:rPr>
  </w:style>
  <w:style w:type="paragraph" w:styleId="Heading4">
    <w:name w:val="heading 4"/>
    <w:basedOn w:val="Normal"/>
    <w:next w:val="Normal"/>
    <w:link w:val="Heading4Char"/>
    <w:qFormat/>
    <w:rsid w:val="0087554D"/>
    <w:pPr>
      <w:widowControl/>
      <w:numPr>
        <w:ilvl w:val="3"/>
        <w:numId w:val="32"/>
      </w:numPr>
      <w:suppressAutoHyphens w:val="0"/>
      <w:outlineLvl w:val="3"/>
    </w:pPr>
    <w:rPr>
      <w:rFonts w:eastAsia="Times New Roman"/>
      <w:b/>
      <w:bCs/>
      <w:color w:val="000000"/>
      <w:kern w:val="0"/>
    </w:rPr>
  </w:style>
  <w:style w:type="paragraph" w:styleId="Heading5">
    <w:name w:val="heading 5"/>
    <w:basedOn w:val="Paragraph"/>
    <w:next w:val="Paragraph"/>
    <w:link w:val="Heading5Char"/>
    <w:qFormat/>
    <w:rsid w:val="003D4507"/>
    <w:pPr>
      <w:tabs>
        <w:tab w:val="num" w:pos="0"/>
      </w:tabs>
      <w:ind w:left="3600" w:hanging="360"/>
      <w:outlineLvl w:val="4"/>
    </w:pPr>
    <w:rPr>
      <w:i/>
    </w:rPr>
  </w:style>
  <w:style w:type="paragraph" w:styleId="Heading6">
    <w:name w:val="heading 6"/>
    <w:basedOn w:val="Normal"/>
    <w:next w:val="Normal"/>
    <w:link w:val="Heading6Char"/>
    <w:qFormat/>
    <w:rsid w:val="003D4507"/>
    <w:pPr>
      <w:widowControl/>
      <w:tabs>
        <w:tab w:val="num" w:pos="360"/>
      </w:tabs>
      <w:suppressAutoHyphens w:val="0"/>
      <w:overflowPunct w:val="0"/>
      <w:autoSpaceDE w:val="0"/>
      <w:autoSpaceDN w:val="0"/>
      <w:adjustRightInd w:val="0"/>
      <w:spacing w:before="240"/>
      <w:ind w:left="360" w:hanging="360"/>
      <w:textAlignment w:val="baseline"/>
      <w:outlineLvl w:val="5"/>
    </w:pPr>
    <w:rPr>
      <w:rFonts w:ascii="Arial" w:eastAsia="MS Mincho" w:hAnsi="Arial"/>
      <w:i/>
      <w:kern w:val="0"/>
      <w:szCs w:val="20"/>
    </w:rPr>
  </w:style>
  <w:style w:type="paragraph" w:styleId="Heading7">
    <w:name w:val="heading 7"/>
    <w:basedOn w:val="Normal"/>
    <w:next w:val="Normal"/>
    <w:link w:val="Heading7Char"/>
    <w:qFormat/>
    <w:rsid w:val="003D4507"/>
    <w:pPr>
      <w:widowControl/>
      <w:tabs>
        <w:tab w:val="num" w:pos="0"/>
      </w:tabs>
      <w:suppressAutoHyphens w:val="0"/>
      <w:overflowPunct w:val="0"/>
      <w:autoSpaceDE w:val="0"/>
      <w:autoSpaceDN w:val="0"/>
      <w:adjustRightInd w:val="0"/>
      <w:spacing w:before="240"/>
      <w:textAlignment w:val="baseline"/>
      <w:outlineLvl w:val="6"/>
    </w:pPr>
    <w:rPr>
      <w:rFonts w:ascii="Arial" w:eastAsia="MS Mincho" w:hAnsi="Arial"/>
      <w:kern w:val="0"/>
      <w:sz w:val="20"/>
      <w:szCs w:val="20"/>
    </w:rPr>
  </w:style>
  <w:style w:type="paragraph" w:styleId="Heading8">
    <w:name w:val="heading 8"/>
    <w:basedOn w:val="Normal"/>
    <w:next w:val="Normal"/>
    <w:link w:val="Heading8Char"/>
    <w:qFormat/>
    <w:rsid w:val="003D4507"/>
    <w:pPr>
      <w:widowControl/>
      <w:tabs>
        <w:tab w:val="num" w:pos="0"/>
      </w:tabs>
      <w:suppressAutoHyphens w:val="0"/>
      <w:overflowPunct w:val="0"/>
      <w:autoSpaceDE w:val="0"/>
      <w:autoSpaceDN w:val="0"/>
      <w:adjustRightInd w:val="0"/>
      <w:spacing w:before="240"/>
      <w:textAlignment w:val="baseline"/>
      <w:outlineLvl w:val="7"/>
    </w:pPr>
    <w:rPr>
      <w:rFonts w:ascii="Arial" w:eastAsia="MS Mincho" w:hAnsi="Arial"/>
      <w:i/>
      <w:kern w:val="0"/>
      <w:sz w:val="20"/>
      <w:szCs w:val="20"/>
    </w:rPr>
  </w:style>
  <w:style w:type="paragraph" w:styleId="Heading9">
    <w:name w:val="heading 9"/>
    <w:basedOn w:val="Normal"/>
    <w:next w:val="Normal"/>
    <w:link w:val="Heading9Char"/>
    <w:qFormat/>
    <w:rsid w:val="003D4507"/>
    <w:pPr>
      <w:widowControl/>
      <w:tabs>
        <w:tab w:val="num" w:pos="0"/>
      </w:tabs>
      <w:suppressAutoHyphens w:val="0"/>
      <w:overflowPunct w:val="0"/>
      <w:autoSpaceDE w:val="0"/>
      <w:autoSpaceDN w:val="0"/>
      <w:adjustRightInd w:val="0"/>
      <w:spacing w:before="240"/>
      <w:textAlignment w:val="baseline"/>
      <w:outlineLvl w:val="8"/>
    </w:pPr>
    <w:rPr>
      <w:rFonts w:ascii="Arial" w:eastAsia="MS Mincho" w:hAnsi="Arial"/>
      <w:i/>
      <w:kern w:val="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9">
    <w:name w:val="ListLabel 9"/>
    <w:rsid w:val="00670D74"/>
    <w:rPr>
      <w:rFonts w:cs="Calibri"/>
    </w:rPr>
  </w:style>
  <w:style w:type="character" w:customStyle="1" w:styleId="ListLabel6">
    <w:name w:val="ListLabel 6"/>
    <w:rsid w:val="00670D74"/>
    <w:rPr>
      <w:rFonts w:cs="Courier New"/>
    </w:rPr>
  </w:style>
  <w:style w:type="character" w:customStyle="1" w:styleId="ListLabel7">
    <w:name w:val="ListLabel 7"/>
    <w:rsid w:val="00670D74"/>
    <w:rPr>
      <w:rFonts w:cs="Wingdings"/>
    </w:rPr>
  </w:style>
  <w:style w:type="character" w:customStyle="1" w:styleId="ListLabel8">
    <w:name w:val="ListLabel 8"/>
    <w:rsid w:val="00670D74"/>
    <w:rPr>
      <w:rFonts w:cs="Symbol"/>
    </w:rPr>
  </w:style>
  <w:style w:type="character" w:customStyle="1" w:styleId="ListLabel5">
    <w:name w:val="ListLabel 5"/>
    <w:rsid w:val="00670D74"/>
    <w:rPr>
      <w:rFonts w:cs="Times New Roman"/>
    </w:rPr>
  </w:style>
  <w:style w:type="paragraph" w:customStyle="1" w:styleId="Heading">
    <w:name w:val="Heading"/>
    <w:basedOn w:val="Normal"/>
    <w:next w:val="BodyText"/>
    <w:rsid w:val="00B40BCE"/>
    <w:pPr>
      <w:keepNext/>
      <w:numPr>
        <w:numId w:val="29"/>
      </w:numPr>
      <w:spacing w:before="240" w:after="120"/>
    </w:pPr>
    <w:rPr>
      <w:rFonts w:cs="Tahoma"/>
      <w:b/>
      <w:sz w:val="28"/>
      <w:szCs w:val="28"/>
    </w:rPr>
  </w:style>
  <w:style w:type="paragraph" w:styleId="BodyText">
    <w:name w:val="Body Text"/>
    <w:basedOn w:val="Normal"/>
    <w:link w:val="BodyTextChar"/>
    <w:rsid w:val="00670D74"/>
    <w:pPr>
      <w:spacing w:before="0" w:after="120"/>
    </w:pPr>
  </w:style>
  <w:style w:type="paragraph" w:styleId="List">
    <w:name w:val="List"/>
    <w:basedOn w:val="BodyText"/>
    <w:rsid w:val="00670D74"/>
    <w:rPr>
      <w:rFonts w:cs="Tahoma"/>
    </w:rPr>
  </w:style>
  <w:style w:type="paragraph" w:styleId="Caption">
    <w:name w:val="caption"/>
    <w:aliases w:val="Captionchuong,Captionhinh"/>
    <w:basedOn w:val="Normal"/>
    <w:link w:val="CaptionChar"/>
    <w:qFormat/>
    <w:rsid w:val="00670D74"/>
    <w:pPr>
      <w:suppressLineNumbers/>
      <w:spacing w:before="120" w:after="120"/>
    </w:pPr>
    <w:rPr>
      <w:i/>
      <w:iCs/>
      <w:sz w:val="24"/>
    </w:rPr>
  </w:style>
  <w:style w:type="paragraph" w:customStyle="1" w:styleId="Index">
    <w:name w:val="Index"/>
    <w:basedOn w:val="Normal"/>
    <w:rsid w:val="00670D74"/>
    <w:pPr>
      <w:suppressLineNumbers/>
    </w:pPr>
    <w:rPr>
      <w:rFonts w:cs="Tahoma"/>
    </w:rPr>
  </w:style>
  <w:style w:type="paragraph" w:styleId="ListParagraph">
    <w:name w:val="List Paragraph"/>
    <w:basedOn w:val="Normal"/>
    <w:uiPriority w:val="34"/>
    <w:qFormat/>
    <w:rsid w:val="00AA263D"/>
    <w:pPr>
      <w:ind w:left="720" w:firstLine="0"/>
      <w:contextualSpacing/>
    </w:pPr>
  </w:style>
  <w:style w:type="paragraph" w:styleId="NormalWeb">
    <w:name w:val="Normal (Web)"/>
    <w:basedOn w:val="Normal"/>
    <w:uiPriority w:val="99"/>
    <w:rsid w:val="004C4373"/>
    <w:pPr>
      <w:widowControl/>
      <w:suppressAutoHyphens w:val="0"/>
      <w:spacing w:before="100" w:beforeAutospacing="1" w:after="115" w:line="276" w:lineRule="auto"/>
    </w:pPr>
    <w:rPr>
      <w:rFonts w:eastAsia="Times New Roman"/>
      <w:color w:val="00000A"/>
      <w:kern w:val="0"/>
    </w:rPr>
  </w:style>
  <w:style w:type="paragraph" w:customStyle="1" w:styleId="western">
    <w:name w:val="western"/>
    <w:basedOn w:val="Normal"/>
    <w:rsid w:val="004C4373"/>
    <w:pPr>
      <w:widowControl/>
      <w:suppressAutoHyphens w:val="0"/>
      <w:spacing w:before="100" w:beforeAutospacing="1" w:after="115" w:line="276" w:lineRule="auto"/>
    </w:pPr>
    <w:rPr>
      <w:rFonts w:ascii="Calibri" w:eastAsia="Times New Roman" w:hAnsi="Calibri"/>
      <w:color w:val="00000A"/>
      <w:kern w:val="0"/>
      <w:sz w:val="22"/>
      <w:szCs w:val="22"/>
    </w:rPr>
  </w:style>
  <w:style w:type="paragraph" w:customStyle="1" w:styleId="DefaultStyle">
    <w:name w:val="Default Style"/>
    <w:rsid w:val="00EE1EDD"/>
    <w:pPr>
      <w:suppressAutoHyphens/>
      <w:spacing w:before="60" w:after="60" w:line="360" w:lineRule="auto"/>
      <w:jc w:val="both"/>
    </w:pPr>
    <w:rPr>
      <w:rFonts w:eastAsia="SimSun" w:cs="font402"/>
      <w:color w:val="00000A"/>
      <w:kern w:val="1"/>
      <w:sz w:val="26"/>
      <w:szCs w:val="22"/>
    </w:rPr>
  </w:style>
  <w:style w:type="paragraph" w:styleId="Header">
    <w:name w:val="header"/>
    <w:basedOn w:val="Normal"/>
    <w:rsid w:val="006A7A81"/>
    <w:pPr>
      <w:tabs>
        <w:tab w:val="center" w:pos="4320"/>
        <w:tab w:val="right" w:pos="8640"/>
      </w:tabs>
    </w:pPr>
  </w:style>
  <w:style w:type="paragraph" w:styleId="Footer">
    <w:name w:val="footer"/>
    <w:basedOn w:val="Normal"/>
    <w:link w:val="FooterChar"/>
    <w:uiPriority w:val="99"/>
    <w:rsid w:val="006A7A81"/>
    <w:pPr>
      <w:tabs>
        <w:tab w:val="center" w:pos="4320"/>
        <w:tab w:val="right" w:pos="8640"/>
      </w:tabs>
    </w:pPr>
  </w:style>
  <w:style w:type="character" w:styleId="PageNumber">
    <w:name w:val="page number"/>
    <w:basedOn w:val="DefaultParagraphFont"/>
    <w:rsid w:val="006A7A81"/>
  </w:style>
  <w:style w:type="paragraph" w:customStyle="1" w:styleId="western1">
    <w:name w:val="western1"/>
    <w:basedOn w:val="Normal"/>
    <w:rsid w:val="00222658"/>
    <w:pPr>
      <w:widowControl/>
      <w:suppressAutoHyphens w:val="0"/>
      <w:spacing w:before="100" w:beforeAutospacing="1" w:after="202" w:line="276" w:lineRule="auto"/>
    </w:pPr>
    <w:rPr>
      <w:rFonts w:ascii="Calibri" w:eastAsia="Times New Roman" w:hAnsi="Calibri" w:cs="Calibri"/>
      <w:color w:val="00000A"/>
      <w:kern w:val="0"/>
      <w:sz w:val="22"/>
      <w:szCs w:val="22"/>
    </w:rPr>
  </w:style>
  <w:style w:type="paragraph" w:customStyle="1" w:styleId="TableContents">
    <w:name w:val="Table Contents"/>
    <w:basedOn w:val="DefaultStyle"/>
    <w:rsid w:val="00122170"/>
    <w:rPr>
      <w:rFonts w:cs="Times New Roman"/>
      <w:kern w:val="0"/>
    </w:rPr>
  </w:style>
  <w:style w:type="character" w:customStyle="1" w:styleId="Heading1Char">
    <w:name w:val="Heading 1 Char"/>
    <w:basedOn w:val="DefaultParagraphFont"/>
    <w:link w:val="Heading1"/>
    <w:uiPriority w:val="9"/>
    <w:rsid w:val="001E30AD"/>
    <w:rPr>
      <w:rFonts w:eastAsia="MS Mincho"/>
      <w:b/>
      <w:color w:val="010000"/>
      <w:spacing w:val="20"/>
      <w:sz w:val="44"/>
      <w:szCs w:val="34"/>
      <w:lang w:val="vi-VN"/>
    </w:rPr>
  </w:style>
  <w:style w:type="character" w:customStyle="1" w:styleId="Heading2Char">
    <w:name w:val="Heading 2 Char"/>
    <w:basedOn w:val="DefaultParagraphFont"/>
    <w:link w:val="Heading2"/>
    <w:rsid w:val="005E336E"/>
    <w:rPr>
      <w:rFonts w:eastAsia="Andale Sans UI"/>
      <w:b/>
      <w:bCs/>
      <w:kern w:val="1"/>
      <w:sz w:val="28"/>
      <w:szCs w:val="28"/>
      <w:lang w:val="vi-VN"/>
    </w:rPr>
  </w:style>
  <w:style w:type="character" w:customStyle="1" w:styleId="Heading3Char">
    <w:name w:val="Heading 3 Char"/>
    <w:basedOn w:val="DefaultParagraphFont"/>
    <w:link w:val="Heading3"/>
    <w:rsid w:val="00654A45"/>
    <w:rPr>
      <w:rFonts w:eastAsia="Andale Sans UI"/>
      <w:b/>
      <w:i/>
      <w:kern w:val="1"/>
      <w:sz w:val="26"/>
      <w:szCs w:val="32"/>
    </w:rPr>
  </w:style>
  <w:style w:type="character" w:customStyle="1" w:styleId="Heading5Char">
    <w:name w:val="Heading 5 Char"/>
    <w:basedOn w:val="DefaultParagraphFont"/>
    <w:link w:val="Heading5"/>
    <w:rsid w:val="003D4507"/>
    <w:rPr>
      <w:rFonts w:eastAsia="MS Mincho"/>
      <w:i/>
      <w:sz w:val="24"/>
    </w:rPr>
  </w:style>
  <w:style w:type="character" w:customStyle="1" w:styleId="Heading6Char">
    <w:name w:val="Heading 6 Char"/>
    <w:basedOn w:val="DefaultParagraphFont"/>
    <w:link w:val="Heading6"/>
    <w:rsid w:val="003D4507"/>
    <w:rPr>
      <w:rFonts w:ascii="Arial" w:eastAsia="MS Mincho" w:hAnsi="Arial"/>
      <w:i/>
      <w:sz w:val="24"/>
    </w:rPr>
  </w:style>
  <w:style w:type="character" w:customStyle="1" w:styleId="Heading7Char">
    <w:name w:val="Heading 7 Char"/>
    <w:basedOn w:val="DefaultParagraphFont"/>
    <w:link w:val="Heading7"/>
    <w:rsid w:val="003D4507"/>
    <w:rPr>
      <w:rFonts w:ascii="Arial" w:eastAsia="MS Mincho" w:hAnsi="Arial"/>
    </w:rPr>
  </w:style>
  <w:style w:type="character" w:customStyle="1" w:styleId="Heading8Char">
    <w:name w:val="Heading 8 Char"/>
    <w:basedOn w:val="DefaultParagraphFont"/>
    <w:link w:val="Heading8"/>
    <w:rsid w:val="003D4507"/>
    <w:rPr>
      <w:rFonts w:ascii="Arial" w:eastAsia="MS Mincho" w:hAnsi="Arial"/>
      <w:i/>
    </w:rPr>
  </w:style>
  <w:style w:type="character" w:customStyle="1" w:styleId="Heading9Char">
    <w:name w:val="Heading 9 Char"/>
    <w:basedOn w:val="DefaultParagraphFont"/>
    <w:link w:val="Heading9"/>
    <w:rsid w:val="003D4507"/>
    <w:rPr>
      <w:rFonts w:ascii="Arial" w:eastAsia="MS Mincho" w:hAnsi="Arial"/>
      <w:i/>
      <w:sz w:val="18"/>
    </w:rPr>
  </w:style>
  <w:style w:type="paragraph" w:customStyle="1" w:styleId="Paragraph">
    <w:name w:val="Paragraph"/>
    <w:basedOn w:val="Normal"/>
    <w:link w:val="ParagraphChar"/>
    <w:semiHidden/>
    <w:rsid w:val="003D4507"/>
    <w:pPr>
      <w:widowControl/>
      <w:suppressAutoHyphens w:val="0"/>
      <w:overflowPunct w:val="0"/>
      <w:autoSpaceDE w:val="0"/>
      <w:autoSpaceDN w:val="0"/>
      <w:adjustRightInd w:val="0"/>
      <w:spacing w:before="120" w:line="264" w:lineRule="auto"/>
      <w:ind w:firstLine="357"/>
      <w:textAlignment w:val="baseline"/>
    </w:pPr>
    <w:rPr>
      <w:rFonts w:eastAsia="MS Mincho"/>
      <w:kern w:val="0"/>
      <w:sz w:val="24"/>
      <w:szCs w:val="20"/>
    </w:rPr>
  </w:style>
  <w:style w:type="character" w:customStyle="1" w:styleId="ParagraphChar">
    <w:name w:val="Paragraph Char"/>
    <w:link w:val="Paragraph"/>
    <w:semiHidden/>
    <w:rsid w:val="003D4507"/>
    <w:rPr>
      <w:rFonts w:eastAsia="MS Mincho"/>
      <w:sz w:val="24"/>
    </w:rPr>
  </w:style>
  <w:style w:type="character" w:customStyle="1" w:styleId="Heading4Char">
    <w:name w:val="Heading 4 Char"/>
    <w:link w:val="Heading4"/>
    <w:rsid w:val="0087554D"/>
    <w:rPr>
      <w:b/>
      <w:bCs/>
      <w:color w:val="000000"/>
      <w:sz w:val="26"/>
      <w:szCs w:val="24"/>
    </w:rPr>
  </w:style>
  <w:style w:type="paragraph" w:styleId="TOC1">
    <w:name w:val="toc 1"/>
    <w:next w:val="Normal"/>
    <w:autoRedefine/>
    <w:uiPriority w:val="39"/>
    <w:qFormat/>
    <w:rsid w:val="001815C6"/>
    <w:pPr>
      <w:tabs>
        <w:tab w:val="right" w:leader="dot" w:pos="9000"/>
      </w:tabs>
      <w:overflowPunct w:val="0"/>
      <w:autoSpaceDE w:val="0"/>
      <w:autoSpaceDN w:val="0"/>
      <w:adjustRightInd w:val="0"/>
      <w:spacing w:line="360" w:lineRule="auto"/>
      <w:textAlignment w:val="baseline"/>
    </w:pPr>
    <w:rPr>
      <w:rFonts w:eastAsia="MS Mincho"/>
      <w:noProof/>
      <w:sz w:val="26"/>
      <w:szCs w:val="26"/>
    </w:rPr>
  </w:style>
  <w:style w:type="paragraph" w:styleId="TOC2">
    <w:name w:val="toc 2"/>
    <w:basedOn w:val="Normal"/>
    <w:next w:val="Normal"/>
    <w:autoRedefine/>
    <w:uiPriority w:val="39"/>
    <w:rsid w:val="003D4507"/>
    <w:pPr>
      <w:widowControl/>
      <w:tabs>
        <w:tab w:val="left" w:pos="720"/>
        <w:tab w:val="left" w:pos="840"/>
        <w:tab w:val="right" w:leader="dot" w:pos="9000"/>
      </w:tabs>
      <w:suppressAutoHyphens w:val="0"/>
      <w:overflowPunct w:val="0"/>
      <w:autoSpaceDE w:val="0"/>
      <w:autoSpaceDN w:val="0"/>
      <w:adjustRightInd w:val="0"/>
      <w:spacing w:before="120" w:after="120"/>
      <w:ind w:left="840" w:hanging="840"/>
      <w:textAlignment w:val="baseline"/>
    </w:pPr>
    <w:rPr>
      <w:rFonts w:eastAsia="MS Mincho"/>
      <w:bCs/>
      <w:noProof/>
      <w:kern w:val="0"/>
      <w:szCs w:val="20"/>
      <w:lang w:val="vi-VN"/>
    </w:rPr>
  </w:style>
  <w:style w:type="paragraph" w:styleId="TOC3">
    <w:name w:val="toc 3"/>
    <w:basedOn w:val="Normal"/>
    <w:next w:val="Normal"/>
    <w:uiPriority w:val="39"/>
    <w:rsid w:val="003D4507"/>
    <w:pPr>
      <w:widowControl/>
      <w:tabs>
        <w:tab w:val="left" w:pos="1191"/>
        <w:tab w:val="right" w:leader="dot" w:pos="8998"/>
      </w:tabs>
      <w:suppressAutoHyphens w:val="0"/>
      <w:overflowPunct w:val="0"/>
      <w:autoSpaceDE w:val="0"/>
      <w:autoSpaceDN w:val="0"/>
      <w:adjustRightInd w:val="0"/>
      <w:ind w:left="567"/>
      <w:textAlignment w:val="baseline"/>
    </w:pPr>
    <w:rPr>
      <w:rFonts w:eastAsia="MS Mincho"/>
      <w:noProof/>
      <w:kern w:val="0"/>
      <w:szCs w:val="20"/>
    </w:rPr>
  </w:style>
  <w:style w:type="paragraph" w:styleId="TOC4">
    <w:name w:val="toc 4"/>
    <w:basedOn w:val="Normal"/>
    <w:next w:val="Normal"/>
    <w:autoRedefine/>
    <w:uiPriority w:val="39"/>
    <w:rsid w:val="003D4507"/>
    <w:pPr>
      <w:widowControl/>
      <w:tabs>
        <w:tab w:val="left" w:pos="1588"/>
        <w:tab w:val="left" w:pos="1680"/>
        <w:tab w:val="right" w:leader="dot" w:pos="8998"/>
      </w:tabs>
      <w:suppressAutoHyphens w:val="0"/>
      <w:overflowPunct w:val="0"/>
      <w:autoSpaceDE w:val="0"/>
      <w:autoSpaceDN w:val="0"/>
      <w:adjustRightInd w:val="0"/>
      <w:ind w:left="851"/>
      <w:textAlignment w:val="baseline"/>
    </w:pPr>
    <w:rPr>
      <w:rFonts w:eastAsia="MS Mincho"/>
      <w:i/>
      <w:noProof/>
      <w:spacing w:val="-4"/>
      <w:kern w:val="0"/>
      <w:szCs w:val="26"/>
      <w:lang w:val="sv-SE"/>
    </w:rPr>
  </w:style>
  <w:style w:type="character" w:customStyle="1" w:styleId="CaptionChar">
    <w:name w:val="Caption Char"/>
    <w:aliases w:val="Captionchuong Char,Captionhinh Char"/>
    <w:link w:val="Caption"/>
    <w:rsid w:val="003D4507"/>
    <w:rPr>
      <w:rFonts w:eastAsia="Andale Sans UI" w:cs="Tahoma"/>
      <w:i/>
      <w:iCs/>
      <w:kern w:val="1"/>
      <w:sz w:val="24"/>
      <w:szCs w:val="24"/>
    </w:rPr>
  </w:style>
  <w:style w:type="character" w:styleId="Hyperlink">
    <w:name w:val="Hyperlink"/>
    <w:uiPriority w:val="99"/>
    <w:rsid w:val="003D4507"/>
    <w:rPr>
      <w:color w:val="0000FF"/>
      <w:u w:val="single"/>
    </w:rPr>
  </w:style>
  <w:style w:type="paragraph" w:customStyle="1" w:styleId="Style16ptBoldBefore15pt">
    <w:name w:val="Style 16 pt Bold Before:  15 pt"/>
    <w:basedOn w:val="Normal"/>
    <w:autoRedefine/>
    <w:semiHidden/>
    <w:rsid w:val="003D4507"/>
    <w:pPr>
      <w:widowControl/>
      <w:suppressAutoHyphens w:val="0"/>
      <w:overflowPunct w:val="0"/>
      <w:autoSpaceDE w:val="0"/>
      <w:autoSpaceDN w:val="0"/>
      <w:adjustRightInd w:val="0"/>
      <w:spacing w:before="300"/>
      <w:textAlignment w:val="baseline"/>
    </w:pPr>
    <w:rPr>
      <w:rFonts w:eastAsia="MS Mincho"/>
      <w:b/>
      <w:bCs/>
      <w:kern w:val="0"/>
      <w:sz w:val="32"/>
      <w:szCs w:val="32"/>
    </w:rPr>
  </w:style>
  <w:style w:type="paragraph" w:customStyle="1" w:styleId="Heading4Latin14pt">
    <w:name w:val="Heading 4 + (Latin) 14 pt"/>
    <w:aliases w:val="(Complex) 14 pt"/>
    <w:basedOn w:val="Heading4"/>
    <w:link w:val="Heading4Latin14ptChar"/>
    <w:semiHidden/>
    <w:rsid w:val="003D4507"/>
    <w:pPr>
      <w:keepNext/>
      <w:numPr>
        <w:numId w:val="0"/>
      </w:numPr>
      <w:tabs>
        <w:tab w:val="num" w:pos="1080"/>
      </w:tabs>
      <w:overflowPunct w:val="0"/>
      <w:autoSpaceDE w:val="0"/>
      <w:autoSpaceDN w:val="0"/>
      <w:adjustRightInd w:val="0"/>
      <w:spacing w:before="240" w:after="0" w:line="264" w:lineRule="auto"/>
      <w:ind w:left="878" w:hanging="878"/>
      <w:textAlignment w:val="baseline"/>
    </w:pPr>
    <w:rPr>
      <w:rFonts w:eastAsia="MS Mincho"/>
      <w:bCs w:val="0"/>
      <w:i/>
      <w:color w:val="auto"/>
      <w:sz w:val="28"/>
      <w:szCs w:val="22"/>
    </w:rPr>
  </w:style>
  <w:style w:type="paragraph" w:customStyle="1" w:styleId="StyleParagraph13pt">
    <w:name w:val="Style Paragraph + 13 pt"/>
    <w:basedOn w:val="Normal"/>
    <w:autoRedefine/>
    <w:semiHidden/>
    <w:rsid w:val="003D4507"/>
    <w:pPr>
      <w:widowControl/>
      <w:suppressAutoHyphens w:val="0"/>
      <w:overflowPunct w:val="0"/>
      <w:autoSpaceDE w:val="0"/>
      <w:autoSpaceDN w:val="0"/>
      <w:adjustRightInd w:val="0"/>
      <w:spacing w:before="120" w:line="264" w:lineRule="auto"/>
      <w:ind w:firstLine="360"/>
      <w:textAlignment w:val="baseline"/>
    </w:pPr>
    <w:rPr>
      <w:rFonts w:eastAsia="MS Mincho"/>
      <w:kern w:val="0"/>
      <w:szCs w:val="26"/>
    </w:rPr>
  </w:style>
  <w:style w:type="paragraph" w:customStyle="1" w:styleId="Reference">
    <w:name w:val="Reference"/>
    <w:basedOn w:val="Normal"/>
    <w:link w:val="ReferenceChar"/>
    <w:semiHidden/>
    <w:rsid w:val="003D4507"/>
    <w:pPr>
      <w:widowControl/>
      <w:numPr>
        <w:ilvl w:val="1"/>
        <w:numId w:val="28"/>
      </w:numPr>
      <w:suppressAutoHyphens w:val="0"/>
      <w:autoSpaceDE w:val="0"/>
      <w:autoSpaceDN w:val="0"/>
      <w:adjustRightInd w:val="0"/>
    </w:pPr>
    <w:rPr>
      <w:rFonts w:eastAsia="TimesNewRoman,Bold"/>
      <w:color w:val="000000"/>
      <w:kern w:val="0"/>
      <w:sz w:val="24"/>
      <w:szCs w:val="20"/>
    </w:rPr>
  </w:style>
  <w:style w:type="character" w:customStyle="1" w:styleId="ReferenceChar">
    <w:name w:val="Reference Char"/>
    <w:link w:val="Reference"/>
    <w:semiHidden/>
    <w:rsid w:val="003D4507"/>
    <w:rPr>
      <w:rFonts w:eastAsia="TimesNewRoman,Bold"/>
      <w:color w:val="000000"/>
      <w:sz w:val="24"/>
    </w:rPr>
  </w:style>
  <w:style w:type="paragraph" w:customStyle="1" w:styleId="Ten-truong">
    <w:name w:val="Ten-truong"/>
    <w:basedOn w:val="Normal"/>
    <w:autoRedefine/>
    <w:semiHidden/>
    <w:rsid w:val="003D4507"/>
    <w:pPr>
      <w:widowControl/>
      <w:suppressAutoHyphens w:val="0"/>
      <w:overflowPunct w:val="0"/>
      <w:autoSpaceDE w:val="0"/>
      <w:autoSpaceDN w:val="0"/>
      <w:adjustRightInd w:val="0"/>
      <w:jc w:val="center"/>
      <w:textAlignment w:val="baseline"/>
    </w:pPr>
    <w:rPr>
      <w:rFonts w:eastAsia="MS Mincho"/>
      <w:b/>
      <w:bCs/>
      <w:color w:val="010000"/>
      <w:kern w:val="0"/>
      <w:sz w:val="30"/>
      <w:szCs w:val="26"/>
    </w:rPr>
  </w:style>
  <w:style w:type="paragraph" w:customStyle="1" w:styleId="Ten-Khoa">
    <w:name w:val="Ten-Khoa"/>
    <w:basedOn w:val="Normal"/>
    <w:autoRedefine/>
    <w:semiHidden/>
    <w:rsid w:val="003D4507"/>
    <w:pPr>
      <w:widowControl/>
      <w:suppressAutoHyphens w:val="0"/>
      <w:overflowPunct w:val="0"/>
      <w:autoSpaceDE w:val="0"/>
      <w:autoSpaceDN w:val="0"/>
      <w:adjustRightInd w:val="0"/>
      <w:jc w:val="center"/>
      <w:textAlignment w:val="baseline"/>
    </w:pPr>
    <w:rPr>
      <w:rFonts w:ascii="Tahoma" w:eastAsia="MS Mincho" w:hAnsi="Tahoma" w:cs="Tahoma"/>
      <w:b/>
      <w:bCs/>
      <w:color w:val="010000"/>
      <w:kern w:val="0"/>
      <w:sz w:val="40"/>
      <w:szCs w:val="36"/>
    </w:rPr>
  </w:style>
  <w:style w:type="paragraph" w:customStyle="1" w:styleId="Dia-chi">
    <w:name w:val="Dia-chi"/>
    <w:basedOn w:val="Normal"/>
    <w:autoRedefine/>
    <w:semiHidden/>
    <w:rsid w:val="003D4507"/>
    <w:pPr>
      <w:widowControl/>
      <w:suppressAutoHyphens w:val="0"/>
      <w:overflowPunct w:val="0"/>
      <w:autoSpaceDE w:val="0"/>
      <w:autoSpaceDN w:val="0"/>
      <w:adjustRightInd w:val="0"/>
      <w:spacing w:before="120"/>
      <w:jc w:val="center"/>
      <w:textAlignment w:val="baseline"/>
    </w:pPr>
    <w:rPr>
      <w:rFonts w:eastAsia="MS Mincho"/>
      <w:color w:val="010000"/>
      <w:kern w:val="0"/>
      <w:szCs w:val="20"/>
    </w:rPr>
  </w:style>
  <w:style w:type="paragraph" w:customStyle="1" w:styleId="Luan-van">
    <w:name w:val="Luan-van"/>
    <w:basedOn w:val="Normal"/>
    <w:autoRedefine/>
    <w:semiHidden/>
    <w:rsid w:val="003D4507"/>
    <w:pPr>
      <w:widowControl/>
      <w:suppressAutoHyphens w:val="0"/>
      <w:overflowPunct w:val="0"/>
      <w:autoSpaceDE w:val="0"/>
      <w:autoSpaceDN w:val="0"/>
      <w:adjustRightInd w:val="0"/>
      <w:jc w:val="center"/>
      <w:textAlignment w:val="baseline"/>
    </w:pPr>
    <w:rPr>
      <w:rFonts w:eastAsia="MS Mincho"/>
      <w:b/>
      <w:bCs/>
      <w:kern w:val="0"/>
      <w:sz w:val="40"/>
      <w:szCs w:val="36"/>
    </w:rPr>
  </w:style>
  <w:style w:type="paragraph" w:customStyle="1" w:styleId="Ten-nganh">
    <w:name w:val="Ten-nganh"/>
    <w:basedOn w:val="Normal"/>
    <w:autoRedefine/>
    <w:semiHidden/>
    <w:rsid w:val="003D4507"/>
    <w:pPr>
      <w:widowControl/>
      <w:suppressAutoHyphens w:val="0"/>
      <w:overflowPunct w:val="0"/>
      <w:autoSpaceDE w:val="0"/>
      <w:autoSpaceDN w:val="0"/>
      <w:adjustRightInd w:val="0"/>
      <w:spacing w:before="120"/>
      <w:jc w:val="center"/>
      <w:textAlignment w:val="baseline"/>
    </w:pPr>
    <w:rPr>
      <w:rFonts w:ascii="Tahoma" w:eastAsia="MS Mincho" w:hAnsi="Tahoma" w:cs="Tahoma"/>
      <w:b/>
      <w:bCs/>
      <w:color w:val="010000"/>
      <w:kern w:val="0"/>
      <w:sz w:val="34"/>
      <w:szCs w:val="30"/>
    </w:rPr>
  </w:style>
  <w:style w:type="paragraph" w:customStyle="1" w:styleId="Ma-nganh">
    <w:name w:val="Ma-nganh"/>
    <w:basedOn w:val="Normal"/>
    <w:autoRedefine/>
    <w:semiHidden/>
    <w:rsid w:val="003D4507"/>
    <w:pPr>
      <w:widowControl/>
      <w:suppressAutoHyphens w:val="0"/>
      <w:overflowPunct w:val="0"/>
      <w:autoSpaceDE w:val="0"/>
      <w:autoSpaceDN w:val="0"/>
      <w:adjustRightInd w:val="0"/>
      <w:spacing w:before="120"/>
      <w:jc w:val="center"/>
      <w:textAlignment w:val="baseline"/>
    </w:pPr>
    <w:rPr>
      <w:rFonts w:eastAsia="MS Mincho"/>
      <w:b/>
      <w:bCs/>
      <w:kern w:val="0"/>
      <w:sz w:val="28"/>
      <w:szCs w:val="28"/>
    </w:rPr>
  </w:style>
  <w:style w:type="paragraph" w:customStyle="1" w:styleId="Ten-Detai">
    <w:name w:val="Ten-Detai"/>
    <w:basedOn w:val="Normal"/>
    <w:autoRedefine/>
    <w:semiHidden/>
    <w:rsid w:val="003D4507"/>
    <w:pPr>
      <w:widowControl/>
      <w:suppressAutoHyphens w:val="0"/>
      <w:overflowPunct w:val="0"/>
      <w:autoSpaceDE w:val="0"/>
      <w:autoSpaceDN w:val="0"/>
      <w:adjustRightInd w:val="0"/>
      <w:spacing w:before="180"/>
      <w:jc w:val="center"/>
      <w:textAlignment w:val="baseline"/>
    </w:pPr>
    <w:rPr>
      <w:rFonts w:eastAsia="MS Mincho"/>
      <w:b/>
      <w:bCs/>
      <w:kern w:val="0"/>
      <w:sz w:val="32"/>
      <w:szCs w:val="26"/>
    </w:rPr>
  </w:style>
  <w:style w:type="paragraph" w:customStyle="1" w:styleId="Ma-so">
    <w:name w:val="Ma-so"/>
    <w:basedOn w:val="Normal"/>
    <w:autoRedefine/>
    <w:semiHidden/>
    <w:rsid w:val="003D4507"/>
    <w:pPr>
      <w:widowControl/>
      <w:suppressAutoHyphens w:val="0"/>
      <w:overflowPunct w:val="0"/>
      <w:autoSpaceDE w:val="0"/>
      <w:autoSpaceDN w:val="0"/>
      <w:adjustRightInd w:val="0"/>
      <w:spacing w:before="180"/>
      <w:jc w:val="center"/>
      <w:textAlignment w:val="baseline"/>
    </w:pPr>
    <w:rPr>
      <w:rFonts w:eastAsia="MS Mincho"/>
      <w:b/>
      <w:bCs/>
      <w:kern w:val="0"/>
      <w:sz w:val="28"/>
    </w:rPr>
  </w:style>
  <w:style w:type="paragraph" w:customStyle="1" w:styleId="Ngay-Baove">
    <w:name w:val="Ngay-Baove"/>
    <w:basedOn w:val="Normal"/>
    <w:autoRedefine/>
    <w:semiHidden/>
    <w:rsid w:val="003D4507"/>
    <w:pPr>
      <w:widowControl/>
      <w:suppressAutoHyphens w:val="0"/>
      <w:overflowPunct w:val="0"/>
      <w:autoSpaceDE w:val="0"/>
      <w:autoSpaceDN w:val="0"/>
      <w:adjustRightInd w:val="0"/>
      <w:spacing w:before="180"/>
      <w:jc w:val="center"/>
      <w:textAlignment w:val="baseline"/>
    </w:pPr>
    <w:rPr>
      <w:rFonts w:eastAsia="MS Mincho"/>
      <w:b/>
      <w:bCs/>
      <w:kern w:val="0"/>
      <w:sz w:val="28"/>
    </w:rPr>
  </w:style>
  <w:style w:type="paragraph" w:customStyle="1" w:styleId="Sinhvien-Lop-CBHD">
    <w:name w:val="Sinhvien-Lop-CBHD"/>
    <w:basedOn w:val="Normal"/>
    <w:autoRedefine/>
    <w:semiHidden/>
    <w:rsid w:val="003D4507"/>
    <w:pPr>
      <w:widowControl/>
      <w:suppressAutoHyphens w:val="0"/>
      <w:overflowPunct w:val="0"/>
      <w:autoSpaceDE w:val="0"/>
      <w:autoSpaceDN w:val="0"/>
      <w:adjustRightInd w:val="0"/>
      <w:jc w:val="center"/>
      <w:textAlignment w:val="baseline"/>
    </w:pPr>
    <w:rPr>
      <w:rFonts w:eastAsia="MS Mincho"/>
      <w:b/>
      <w:bCs/>
      <w:kern w:val="0"/>
      <w:sz w:val="28"/>
      <w:szCs w:val="28"/>
    </w:rPr>
  </w:style>
  <w:style w:type="paragraph" w:customStyle="1" w:styleId="Dia-diem">
    <w:name w:val="Dia-diem"/>
    <w:basedOn w:val="Normal"/>
    <w:autoRedefine/>
    <w:semiHidden/>
    <w:rsid w:val="003D4507"/>
    <w:pPr>
      <w:widowControl/>
      <w:suppressAutoHyphens w:val="0"/>
      <w:overflowPunct w:val="0"/>
      <w:autoSpaceDE w:val="0"/>
      <w:autoSpaceDN w:val="0"/>
      <w:adjustRightInd w:val="0"/>
      <w:jc w:val="center"/>
      <w:textAlignment w:val="baseline"/>
    </w:pPr>
    <w:rPr>
      <w:rFonts w:eastAsia="MS Mincho"/>
      <w:b/>
      <w:bCs/>
      <w:kern w:val="0"/>
      <w:sz w:val="28"/>
      <w:szCs w:val="28"/>
    </w:rPr>
  </w:style>
  <w:style w:type="paragraph" w:customStyle="1" w:styleId="Tieude-Camon">
    <w:name w:val="Tieude-Camon"/>
    <w:basedOn w:val="Normal"/>
    <w:autoRedefine/>
    <w:semiHidden/>
    <w:rsid w:val="003D4507"/>
    <w:pPr>
      <w:widowControl/>
      <w:suppressAutoHyphens w:val="0"/>
      <w:overflowPunct w:val="0"/>
      <w:autoSpaceDE w:val="0"/>
      <w:autoSpaceDN w:val="0"/>
      <w:adjustRightInd w:val="0"/>
      <w:jc w:val="center"/>
      <w:textAlignment w:val="baseline"/>
    </w:pPr>
    <w:rPr>
      <w:rFonts w:eastAsia="MS Mincho"/>
      <w:b/>
      <w:bCs/>
      <w:kern w:val="0"/>
      <w:sz w:val="40"/>
      <w:szCs w:val="40"/>
    </w:rPr>
  </w:style>
  <w:style w:type="paragraph" w:customStyle="1" w:styleId="Noidung-camon">
    <w:name w:val="Noidung-camon"/>
    <w:basedOn w:val="Normal"/>
    <w:autoRedefine/>
    <w:semiHidden/>
    <w:rsid w:val="003D4507"/>
    <w:pPr>
      <w:widowControl/>
      <w:suppressAutoHyphens w:val="0"/>
      <w:overflowPunct w:val="0"/>
      <w:autoSpaceDE w:val="0"/>
      <w:autoSpaceDN w:val="0"/>
      <w:adjustRightInd w:val="0"/>
      <w:spacing w:before="120"/>
      <w:ind w:left="360" w:right="391" w:firstLine="357"/>
      <w:textAlignment w:val="baseline"/>
    </w:pPr>
    <w:rPr>
      <w:rFonts w:eastAsia="MS Mincho"/>
      <w:i/>
      <w:iCs/>
      <w:kern w:val="0"/>
      <w:szCs w:val="22"/>
    </w:rPr>
  </w:style>
  <w:style w:type="paragraph" w:customStyle="1" w:styleId="Tieude-camdoan">
    <w:name w:val="Tieude-camdoan"/>
    <w:basedOn w:val="Normal"/>
    <w:autoRedefine/>
    <w:semiHidden/>
    <w:rsid w:val="003D4507"/>
    <w:pPr>
      <w:widowControl/>
      <w:suppressAutoHyphens w:val="0"/>
      <w:overflowPunct w:val="0"/>
      <w:autoSpaceDE w:val="0"/>
      <w:autoSpaceDN w:val="0"/>
      <w:adjustRightInd w:val="0"/>
      <w:jc w:val="center"/>
      <w:textAlignment w:val="baseline"/>
    </w:pPr>
    <w:rPr>
      <w:rFonts w:eastAsia="MS Mincho"/>
      <w:b/>
      <w:bCs/>
      <w:kern w:val="0"/>
      <w:sz w:val="40"/>
      <w:szCs w:val="40"/>
    </w:rPr>
  </w:style>
  <w:style w:type="paragraph" w:customStyle="1" w:styleId="Noidung-camdoan">
    <w:name w:val="Noidung-camdoan"/>
    <w:basedOn w:val="Normal"/>
    <w:autoRedefine/>
    <w:semiHidden/>
    <w:rsid w:val="003D4507"/>
    <w:pPr>
      <w:widowControl/>
      <w:suppressAutoHyphens w:val="0"/>
      <w:overflowPunct w:val="0"/>
      <w:autoSpaceDE w:val="0"/>
      <w:autoSpaceDN w:val="0"/>
      <w:adjustRightInd w:val="0"/>
      <w:spacing w:after="120"/>
      <w:ind w:left="720" w:right="386"/>
      <w:textAlignment w:val="baseline"/>
    </w:pPr>
    <w:rPr>
      <w:rFonts w:eastAsia="MS Mincho"/>
      <w:i/>
      <w:iCs/>
      <w:kern w:val="0"/>
      <w:szCs w:val="20"/>
    </w:rPr>
  </w:style>
  <w:style w:type="paragraph" w:customStyle="1" w:styleId="Cacmuc-camdoan">
    <w:name w:val="Cacmuc-camdoan"/>
    <w:basedOn w:val="Normal"/>
    <w:autoRedefine/>
    <w:semiHidden/>
    <w:rsid w:val="003D4507"/>
    <w:pPr>
      <w:widowControl/>
      <w:tabs>
        <w:tab w:val="num" w:pos="1440"/>
      </w:tabs>
      <w:suppressAutoHyphens w:val="0"/>
      <w:overflowPunct w:val="0"/>
      <w:autoSpaceDE w:val="0"/>
      <w:autoSpaceDN w:val="0"/>
      <w:adjustRightInd w:val="0"/>
      <w:spacing w:before="120"/>
      <w:ind w:left="1434" w:right="386" w:hanging="357"/>
      <w:textAlignment w:val="baseline"/>
    </w:pPr>
    <w:rPr>
      <w:rFonts w:eastAsia="MS Mincho"/>
      <w:i/>
      <w:iCs/>
      <w:color w:val="010000"/>
      <w:kern w:val="0"/>
      <w:szCs w:val="26"/>
    </w:rPr>
  </w:style>
  <w:style w:type="paragraph" w:customStyle="1" w:styleId="Chuky-sinhvien">
    <w:name w:val="Chuky-sinhvien"/>
    <w:basedOn w:val="Normal"/>
    <w:autoRedefine/>
    <w:semiHidden/>
    <w:rsid w:val="003D4507"/>
    <w:pPr>
      <w:widowControl/>
      <w:suppressAutoHyphens w:val="0"/>
      <w:overflowPunct w:val="0"/>
      <w:autoSpaceDE w:val="0"/>
      <w:autoSpaceDN w:val="0"/>
      <w:adjustRightInd w:val="0"/>
      <w:ind w:left="4320" w:right="387"/>
      <w:textAlignment w:val="baseline"/>
    </w:pPr>
    <w:rPr>
      <w:rFonts w:eastAsia="MS Mincho"/>
      <w:i/>
      <w:iCs/>
      <w:kern w:val="0"/>
      <w:szCs w:val="20"/>
    </w:rPr>
  </w:style>
  <w:style w:type="paragraph" w:customStyle="1" w:styleId="Muc-luc">
    <w:name w:val="Muc-luc"/>
    <w:basedOn w:val="Normal"/>
    <w:autoRedefine/>
    <w:semiHidden/>
    <w:rsid w:val="003D4507"/>
    <w:pPr>
      <w:keepNext/>
      <w:keepLines/>
      <w:pageBreakBefore/>
      <w:suppressAutoHyphens w:val="0"/>
      <w:overflowPunct w:val="0"/>
      <w:autoSpaceDE w:val="0"/>
      <w:autoSpaceDN w:val="0"/>
      <w:adjustRightInd w:val="0"/>
      <w:textAlignment w:val="baseline"/>
    </w:pPr>
    <w:rPr>
      <w:rFonts w:eastAsia="MS Mincho"/>
      <w:b/>
      <w:bCs/>
      <w:kern w:val="0"/>
      <w:sz w:val="38"/>
      <w:szCs w:val="34"/>
      <w:lang w:val="vi-VN"/>
    </w:rPr>
  </w:style>
  <w:style w:type="paragraph" w:customStyle="1" w:styleId="Chimuc-Chuong">
    <w:name w:val="Chimuc-Chuong"/>
    <w:basedOn w:val="Caption"/>
    <w:semiHidden/>
    <w:rsid w:val="003D4507"/>
    <w:pPr>
      <w:widowControl/>
      <w:suppressLineNumbers w:val="0"/>
      <w:suppressAutoHyphens w:val="0"/>
      <w:overflowPunct w:val="0"/>
      <w:autoSpaceDE w:val="0"/>
      <w:autoSpaceDN w:val="0"/>
      <w:adjustRightInd w:val="0"/>
      <w:spacing w:after="0"/>
      <w:textAlignment w:val="baseline"/>
    </w:pPr>
    <w:rPr>
      <w:rFonts w:eastAsia="MS Mincho"/>
      <w:b/>
      <w:i w:val="0"/>
      <w:iCs w:val="0"/>
      <w:kern w:val="0"/>
      <w:szCs w:val="20"/>
    </w:rPr>
  </w:style>
  <w:style w:type="paragraph" w:customStyle="1" w:styleId="Noidung-DoanChar">
    <w:name w:val="Noidung-Doan Char"/>
    <w:basedOn w:val="Normal"/>
    <w:link w:val="Noidung-DoanCharChar"/>
    <w:semiHidden/>
    <w:rsid w:val="003D4507"/>
    <w:pPr>
      <w:widowControl/>
      <w:suppressAutoHyphens w:val="0"/>
      <w:overflowPunct w:val="0"/>
      <w:autoSpaceDE w:val="0"/>
      <w:autoSpaceDN w:val="0"/>
      <w:adjustRightInd w:val="0"/>
      <w:spacing w:before="120" w:after="120"/>
      <w:ind w:firstLine="288"/>
      <w:textAlignment w:val="baseline"/>
    </w:pPr>
    <w:rPr>
      <w:rFonts w:eastAsia="MS Mincho"/>
      <w:kern w:val="0"/>
      <w:sz w:val="24"/>
    </w:rPr>
  </w:style>
  <w:style w:type="character" w:customStyle="1" w:styleId="Noidung-DoanCharChar">
    <w:name w:val="Noidung-Doan Char Char"/>
    <w:link w:val="Noidung-DoanChar"/>
    <w:semiHidden/>
    <w:rsid w:val="003D4507"/>
    <w:rPr>
      <w:rFonts w:eastAsia="MS Mincho"/>
      <w:sz w:val="24"/>
      <w:szCs w:val="24"/>
    </w:rPr>
  </w:style>
  <w:style w:type="paragraph" w:customStyle="1" w:styleId="Cacmuc-gachngang">
    <w:name w:val="Cacmuc-gachngang"/>
    <w:basedOn w:val="Normal"/>
    <w:autoRedefine/>
    <w:semiHidden/>
    <w:rsid w:val="003D4507"/>
    <w:pPr>
      <w:widowControl/>
      <w:tabs>
        <w:tab w:val="num" w:pos="1008"/>
      </w:tabs>
      <w:suppressAutoHyphens w:val="0"/>
      <w:overflowPunct w:val="0"/>
      <w:autoSpaceDE w:val="0"/>
      <w:autoSpaceDN w:val="0"/>
      <w:adjustRightInd w:val="0"/>
      <w:spacing w:before="120"/>
      <w:ind w:left="1008" w:hanging="360"/>
      <w:textAlignment w:val="baseline"/>
    </w:pPr>
    <w:rPr>
      <w:rFonts w:eastAsia="MS Mincho"/>
      <w:kern w:val="0"/>
      <w:szCs w:val="20"/>
    </w:rPr>
  </w:style>
  <w:style w:type="paragraph" w:customStyle="1" w:styleId="Gach-ngang">
    <w:name w:val="Gach-ngang"/>
    <w:basedOn w:val="Cacmuc-gachngang"/>
    <w:link w:val="Gach-ngangChar"/>
    <w:autoRedefine/>
    <w:semiHidden/>
    <w:rsid w:val="003D4507"/>
    <w:pPr>
      <w:tabs>
        <w:tab w:val="clear" w:pos="1008"/>
        <w:tab w:val="num" w:pos="360"/>
      </w:tabs>
      <w:ind w:left="360"/>
    </w:pPr>
    <w:rPr>
      <w:sz w:val="24"/>
    </w:rPr>
  </w:style>
  <w:style w:type="paragraph" w:customStyle="1" w:styleId="Danh-so">
    <w:name w:val="Danh-so"/>
    <w:basedOn w:val="Gach-ngang"/>
    <w:autoRedefine/>
    <w:semiHidden/>
    <w:rsid w:val="003D4507"/>
    <w:pPr>
      <w:tabs>
        <w:tab w:val="clear" w:pos="360"/>
        <w:tab w:val="num" w:pos="1008"/>
      </w:tabs>
      <w:ind w:left="1008"/>
    </w:pPr>
    <w:rPr>
      <w:sz w:val="26"/>
      <w:szCs w:val="26"/>
    </w:rPr>
  </w:style>
  <w:style w:type="paragraph" w:customStyle="1" w:styleId="Ten-TLTK">
    <w:name w:val="Ten-TLTK"/>
    <w:basedOn w:val="Normal"/>
    <w:link w:val="Ten-TLTKChar"/>
    <w:autoRedefine/>
    <w:semiHidden/>
    <w:rsid w:val="003D4507"/>
    <w:pPr>
      <w:widowControl/>
      <w:suppressAutoHyphens w:val="0"/>
      <w:overflowPunct w:val="0"/>
      <w:autoSpaceDE w:val="0"/>
      <w:autoSpaceDN w:val="0"/>
      <w:adjustRightInd w:val="0"/>
      <w:spacing w:before="120" w:after="180"/>
      <w:jc w:val="center"/>
      <w:textAlignment w:val="baseline"/>
    </w:pPr>
    <w:rPr>
      <w:rFonts w:eastAsia="MS Mincho"/>
      <w:b/>
      <w:color w:val="010000"/>
      <w:kern w:val="0"/>
      <w:sz w:val="38"/>
    </w:rPr>
  </w:style>
  <w:style w:type="character" w:customStyle="1" w:styleId="Ten-TLTKChar">
    <w:name w:val="Ten-TLTK Char"/>
    <w:link w:val="Ten-TLTK"/>
    <w:semiHidden/>
    <w:rsid w:val="003D4507"/>
    <w:rPr>
      <w:rFonts w:eastAsia="MS Mincho"/>
      <w:b/>
      <w:color w:val="010000"/>
      <w:sz w:val="38"/>
      <w:szCs w:val="24"/>
    </w:rPr>
  </w:style>
  <w:style w:type="paragraph" w:customStyle="1" w:styleId="Tailieu-thamkhao">
    <w:name w:val="Tailieu-thamkhao"/>
    <w:basedOn w:val="Normal"/>
    <w:link w:val="Tailieu-thamkhaoChar"/>
    <w:semiHidden/>
    <w:rsid w:val="003D4507"/>
    <w:pPr>
      <w:widowControl/>
      <w:tabs>
        <w:tab w:val="num" w:pos="896"/>
      </w:tabs>
      <w:suppressAutoHyphens w:val="0"/>
      <w:autoSpaceDE w:val="0"/>
      <w:autoSpaceDN w:val="0"/>
      <w:adjustRightInd w:val="0"/>
      <w:ind w:left="910" w:hanging="528"/>
    </w:pPr>
    <w:rPr>
      <w:rFonts w:eastAsia="MS Mincho"/>
      <w:kern w:val="0"/>
      <w:sz w:val="24"/>
      <w:szCs w:val="20"/>
    </w:rPr>
  </w:style>
  <w:style w:type="character" w:customStyle="1" w:styleId="Tailieu-thamkhaoChar">
    <w:name w:val="Tailieu-thamkhao Char"/>
    <w:link w:val="Tailieu-thamkhao"/>
    <w:semiHidden/>
    <w:rsid w:val="003D4507"/>
    <w:rPr>
      <w:rFonts w:eastAsia="MS Mincho"/>
      <w:sz w:val="24"/>
    </w:rPr>
  </w:style>
  <w:style w:type="table" w:styleId="TableGrid">
    <w:name w:val="Table Grid"/>
    <w:basedOn w:val="TableNormal"/>
    <w:uiPriority w:val="59"/>
    <w:rsid w:val="003D4507"/>
    <w:pPr>
      <w:numPr>
        <w:numId w:val="6"/>
      </w:numPr>
      <w:tabs>
        <w:tab w:val="clear" w:pos="0"/>
        <w:tab w:val="num" w:pos="360"/>
      </w:tabs>
      <w:overflowPunct w:val="0"/>
      <w:autoSpaceDE w:val="0"/>
      <w:autoSpaceDN w:val="0"/>
      <w:adjustRightInd w:val="0"/>
      <w:ind w:left="0" w:firstLine="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StyleJustifiedChar13ptCharCharChar">
    <w:name w:val="Style Style Justified Char + 13 pt Char Char Char"/>
    <w:basedOn w:val="Normal"/>
    <w:link w:val="StyleStyleJustifiedChar13ptCharCharCharChar"/>
    <w:semiHidden/>
    <w:rsid w:val="003D4507"/>
    <w:pPr>
      <w:widowControl/>
      <w:suppressAutoHyphens w:val="0"/>
      <w:spacing w:after="120" w:line="240" w:lineRule="atLeast"/>
      <w:ind w:firstLine="432"/>
    </w:pPr>
    <w:rPr>
      <w:rFonts w:eastAsia="MS Mincho"/>
      <w:kern w:val="0"/>
      <w:sz w:val="24"/>
    </w:rPr>
  </w:style>
  <w:style w:type="character" w:customStyle="1" w:styleId="StyleStyleJustifiedChar13ptCharCharCharChar">
    <w:name w:val="Style Style Justified Char + 13 pt Char Char Char Char"/>
    <w:link w:val="StyleStyleJustifiedChar13ptCharCharChar"/>
    <w:semiHidden/>
    <w:rsid w:val="003D4507"/>
    <w:rPr>
      <w:rFonts w:eastAsia="MS Mincho"/>
      <w:sz w:val="24"/>
      <w:szCs w:val="24"/>
    </w:rPr>
  </w:style>
  <w:style w:type="paragraph" w:customStyle="1" w:styleId="Muc1">
    <w:name w:val="Muc.1"/>
    <w:basedOn w:val="Normal"/>
    <w:semiHidden/>
    <w:rsid w:val="003D4507"/>
    <w:pPr>
      <w:widowControl/>
      <w:suppressAutoHyphens w:val="0"/>
      <w:spacing w:after="480"/>
    </w:pPr>
    <w:rPr>
      <w:rFonts w:eastAsia="MS Mincho"/>
      <w:b/>
      <w:kern w:val="0"/>
      <w:sz w:val="40"/>
      <w:szCs w:val="40"/>
      <w14:shadow w14:blurRad="50800" w14:dist="38100" w14:dir="2700000" w14:sx="100000" w14:sy="100000" w14:kx="0" w14:ky="0" w14:algn="tl">
        <w14:srgbClr w14:val="000000">
          <w14:alpha w14:val="60000"/>
        </w14:srgbClr>
      </w14:shadow>
    </w:rPr>
  </w:style>
  <w:style w:type="paragraph" w:customStyle="1" w:styleId="StyleStyleStyleJustifiedChar13ptCharItalic">
    <w:name w:val="Style Style Style Justified Char + 13 pt Char + Italic"/>
    <w:basedOn w:val="StyleStyleJustifiedChar13ptCharCharChar"/>
    <w:link w:val="StyleStyleStyleJustifiedChar13ptCharItalicChar"/>
    <w:semiHidden/>
    <w:rsid w:val="003D4507"/>
    <w:rPr>
      <w:i/>
      <w:iCs/>
    </w:rPr>
  </w:style>
  <w:style w:type="character" w:customStyle="1" w:styleId="StyleStyleStyleJustifiedChar13ptCharItalicChar">
    <w:name w:val="Style Style Style Justified Char + 13 pt Char + Italic Char"/>
    <w:link w:val="StyleStyleStyleJustifiedChar13ptCharItalic"/>
    <w:semiHidden/>
    <w:rsid w:val="003D4507"/>
    <w:rPr>
      <w:rFonts w:eastAsia="MS Mincho"/>
      <w:i/>
      <w:iCs/>
      <w:sz w:val="24"/>
      <w:szCs w:val="24"/>
    </w:rPr>
  </w:style>
  <w:style w:type="paragraph" w:customStyle="1" w:styleId="StyleJustifiedCharCharChar">
    <w:name w:val="Style Justified Char Char Char"/>
    <w:basedOn w:val="Normal"/>
    <w:link w:val="StyleJustifiedCharCharCharChar"/>
    <w:semiHidden/>
    <w:rsid w:val="003D4507"/>
    <w:pPr>
      <w:widowControl/>
      <w:suppressAutoHyphens w:val="0"/>
      <w:spacing w:line="240" w:lineRule="atLeast"/>
      <w:ind w:firstLine="720"/>
    </w:pPr>
    <w:rPr>
      <w:rFonts w:eastAsia="MS Mincho"/>
      <w:kern w:val="0"/>
      <w:sz w:val="24"/>
      <w:szCs w:val="20"/>
    </w:rPr>
  </w:style>
  <w:style w:type="character" w:customStyle="1" w:styleId="StyleJustifiedCharCharCharChar">
    <w:name w:val="Style Justified Char Char Char Char"/>
    <w:link w:val="StyleJustifiedCharCharChar"/>
    <w:semiHidden/>
    <w:rsid w:val="003D4507"/>
    <w:rPr>
      <w:rFonts w:eastAsia="MS Mincho"/>
      <w:sz w:val="24"/>
    </w:rPr>
  </w:style>
  <w:style w:type="paragraph" w:customStyle="1" w:styleId="Muc4">
    <w:name w:val="Muc.4"/>
    <w:basedOn w:val="Normal"/>
    <w:autoRedefine/>
    <w:semiHidden/>
    <w:rsid w:val="003D4507"/>
    <w:pPr>
      <w:widowControl/>
      <w:tabs>
        <w:tab w:val="num" w:pos="540"/>
      </w:tabs>
      <w:suppressAutoHyphens w:val="0"/>
      <w:spacing w:before="360" w:after="120"/>
      <w:ind w:left="540" w:hanging="180"/>
      <w:outlineLvl w:val="0"/>
    </w:pPr>
    <w:rPr>
      <w:rFonts w:eastAsia="MS Mincho"/>
      <w:b/>
      <w:i/>
      <w:kern w:val="0"/>
    </w:rPr>
  </w:style>
  <w:style w:type="paragraph" w:customStyle="1" w:styleId="StyleCaptionJustified2">
    <w:name w:val="Style Caption + Justified2"/>
    <w:basedOn w:val="Caption"/>
    <w:autoRedefine/>
    <w:semiHidden/>
    <w:rsid w:val="003D4507"/>
    <w:pPr>
      <w:widowControl/>
      <w:suppressLineNumbers w:val="0"/>
      <w:suppressAutoHyphens w:val="0"/>
      <w:spacing w:before="60" w:after="60"/>
    </w:pPr>
    <w:rPr>
      <w:rFonts w:eastAsia="MS Mincho"/>
      <w:b/>
      <w:bCs/>
      <w:i w:val="0"/>
      <w:iCs w:val="0"/>
      <w:kern w:val="0"/>
      <w:szCs w:val="26"/>
    </w:rPr>
  </w:style>
  <w:style w:type="paragraph" w:customStyle="1" w:styleId="Muc5">
    <w:name w:val="Muc.5"/>
    <w:basedOn w:val="StyleStyleJustifiedChar13ptCharCharChar"/>
    <w:autoRedefine/>
    <w:semiHidden/>
    <w:rsid w:val="003D4507"/>
    <w:pPr>
      <w:tabs>
        <w:tab w:val="left" w:pos="0"/>
        <w:tab w:val="num" w:pos="1077"/>
      </w:tabs>
      <w:spacing w:before="240"/>
      <w:ind w:left="1077" w:hanging="360"/>
    </w:pPr>
    <w:rPr>
      <w:b/>
      <w:i/>
    </w:rPr>
  </w:style>
  <w:style w:type="paragraph" w:customStyle="1" w:styleId="Muc3">
    <w:name w:val="Muc.3"/>
    <w:basedOn w:val="Normal"/>
    <w:autoRedefine/>
    <w:semiHidden/>
    <w:rsid w:val="003D4507"/>
    <w:pPr>
      <w:widowControl/>
      <w:numPr>
        <w:numId w:val="8"/>
      </w:numPr>
      <w:suppressAutoHyphens w:val="0"/>
      <w:spacing w:before="240" w:after="120"/>
    </w:pPr>
    <w:rPr>
      <w:rFonts w:ascii="Arial" w:eastAsia="MS Mincho" w:hAnsi="Arial" w:cs="Arial"/>
      <w:b/>
      <w:kern w:val="0"/>
      <w:sz w:val="32"/>
      <w:szCs w:val="26"/>
    </w:rPr>
  </w:style>
  <w:style w:type="paragraph" w:customStyle="1" w:styleId="paragraph0">
    <w:name w:val="paragraph"/>
    <w:basedOn w:val="Normal"/>
    <w:next w:val="Normal"/>
    <w:semiHidden/>
    <w:rsid w:val="003D4507"/>
    <w:pPr>
      <w:widowControl/>
      <w:suppressAutoHyphens w:val="0"/>
      <w:spacing w:before="240" w:after="240"/>
      <w:ind w:firstLine="720"/>
    </w:pPr>
    <w:rPr>
      <w:rFonts w:eastAsia="MS Mincho"/>
      <w:kern w:val="0"/>
      <w:szCs w:val="26"/>
    </w:rPr>
  </w:style>
  <w:style w:type="paragraph" w:customStyle="1" w:styleId="Style1">
    <w:name w:val="Style1"/>
    <w:basedOn w:val="Heading1"/>
    <w:semiHidden/>
    <w:rsid w:val="003D4507"/>
  </w:style>
  <w:style w:type="paragraph" w:customStyle="1" w:styleId="Style2">
    <w:name w:val="Style2"/>
    <w:basedOn w:val="Heading1"/>
    <w:semiHidden/>
    <w:rsid w:val="003D4507"/>
  </w:style>
  <w:style w:type="paragraph" w:customStyle="1" w:styleId="Style3">
    <w:name w:val="Style3"/>
    <w:basedOn w:val="Heading1"/>
    <w:autoRedefine/>
    <w:semiHidden/>
    <w:rsid w:val="003D4507"/>
  </w:style>
  <w:style w:type="paragraph" w:styleId="TableofFigures">
    <w:name w:val="table of figures"/>
    <w:basedOn w:val="Normal"/>
    <w:next w:val="Normal"/>
    <w:semiHidden/>
    <w:rsid w:val="003D4507"/>
    <w:pPr>
      <w:widowControl/>
      <w:suppressAutoHyphens w:val="0"/>
      <w:overflowPunct w:val="0"/>
      <w:autoSpaceDE w:val="0"/>
      <w:autoSpaceDN w:val="0"/>
      <w:adjustRightInd w:val="0"/>
      <w:textAlignment w:val="baseline"/>
    </w:pPr>
    <w:rPr>
      <w:rFonts w:eastAsia="MS Mincho"/>
      <w:kern w:val="0"/>
      <w:szCs w:val="20"/>
    </w:rPr>
  </w:style>
  <w:style w:type="character" w:customStyle="1" w:styleId="CharChar">
    <w:name w:val="Char Char"/>
    <w:semiHidden/>
    <w:locked/>
    <w:rsid w:val="003D4507"/>
    <w:rPr>
      <w:b/>
      <w:sz w:val="32"/>
      <w:szCs w:val="24"/>
      <w:lang w:val="en-US" w:eastAsia="en-US" w:bidi="ar-SA"/>
    </w:rPr>
  </w:style>
  <w:style w:type="paragraph" w:customStyle="1" w:styleId="dhdn">
    <w:name w:val="dhdn"/>
    <w:basedOn w:val="Ten-truong"/>
    <w:semiHidden/>
    <w:rsid w:val="003D4507"/>
    <w:rPr>
      <w:sz w:val="28"/>
    </w:rPr>
  </w:style>
  <w:style w:type="paragraph" w:customStyle="1" w:styleId="website">
    <w:name w:val="website"/>
    <w:basedOn w:val="Dia-chi"/>
    <w:semiHidden/>
    <w:rsid w:val="003D4507"/>
    <w:pPr>
      <w:spacing w:before="0"/>
    </w:pPr>
  </w:style>
  <w:style w:type="paragraph" w:customStyle="1" w:styleId="detai">
    <w:name w:val="detai"/>
    <w:basedOn w:val="Dia-diem"/>
    <w:semiHidden/>
    <w:rsid w:val="003D4507"/>
    <w:pPr>
      <w:spacing w:before="180"/>
    </w:pPr>
    <w:rPr>
      <w:color w:val="010000"/>
      <w:sz w:val="30"/>
    </w:rPr>
  </w:style>
  <w:style w:type="paragraph" w:customStyle="1" w:styleId="tendetai">
    <w:name w:val="tendetai"/>
    <w:basedOn w:val="Dia-diem"/>
    <w:semiHidden/>
    <w:rsid w:val="003D4507"/>
    <w:pPr>
      <w:spacing w:before="120"/>
    </w:pPr>
  </w:style>
  <w:style w:type="paragraph" w:customStyle="1" w:styleId="Noidung-Doan">
    <w:name w:val="Noidung-Doan"/>
    <w:basedOn w:val="Normal"/>
    <w:link w:val="Noidung-DoanChar1"/>
    <w:semiHidden/>
    <w:rsid w:val="003D4507"/>
    <w:pPr>
      <w:widowControl/>
      <w:suppressAutoHyphens w:val="0"/>
      <w:overflowPunct w:val="0"/>
      <w:autoSpaceDE w:val="0"/>
      <w:autoSpaceDN w:val="0"/>
      <w:adjustRightInd w:val="0"/>
      <w:spacing w:before="120" w:after="120"/>
      <w:ind w:firstLine="567"/>
      <w:textAlignment w:val="baseline"/>
    </w:pPr>
    <w:rPr>
      <w:rFonts w:eastAsia="MS Mincho"/>
      <w:kern w:val="0"/>
      <w:sz w:val="24"/>
    </w:rPr>
  </w:style>
  <w:style w:type="character" w:customStyle="1" w:styleId="Noidung-DoanChar1">
    <w:name w:val="Noidung-Doan Char1"/>
    <w:link w:val="Noidung-Doan"/>
    <w:semiHidden/>
    <w:rsid w:val="003D4507"/>
    <w:rPr>
      <w:rFonts w:eastAsia="MS Mincho"/>
      <w:sz w:val="24"/>
      <w:szCs w:val="24"/>
    </w:rPr>
  </w:style>
  <w:style w:type="character" w:customStyle="1" w:styleId="postbody1">
    <w:name w:val="postbody1"/>
    <w:semiHidden/>
    <w:rsid w:val="003D4507"/>
    <w:rPr>
      <w:spacing w:val="337"/>
      <w:sz w:val="22"/>
      <w:szCs w:val="22"/>
    </w:rPr>
  </w:style>
  <w:style w:type="character" w:styleId="Strong">
    <w:name w:val="Strong"/>
    <w:qFormat/>
    <w:rsid w:val="003D4507"/>
    <w:rPr>
      <w:b/>
      <w:bCs/>
    </w:rPr>
  </w:style>
  <w:style w:type="paragraph" w:customStyle="1" w:styleId="hinh">
    <w:name w:val="hinh"/>
    <w:basedOn w:val="Normal"/>
    <w:link w:val="hinhChar"/>
    <w:semiHidden/>
    <w:rsid w:val="003D4507"/>
    <w:pPr>
      <w:widowControl/>
      <w:suppressAutoHyphens w:val="0"/>
      <w:overflowPunct w:val="0"/>
      <w:autoSpaceDE w:val="0"/>
      <w:autoSpaceDN w:val="0"/>
      <w:adjustRightInd w:val="0"/>
      <w:spacing w:before="120" w:after="120"/>
      <w:jc w:val="center"/>
      <w:textAlignment w:val="baseline"/>
    </w:pPr>
    <w:rPr>
      <w:rFonts w:eastAsia="MS Mincho"/>
      <w:b/>
      <w:i/>
      <w:kern w:val="0"/>
      <w:sz w:val="24"/>
      <w:szCs w:val="20"/>
    </w:rPr>
  </w:style>
  <w:style w:type="character" w:customStyle="1" w:styleId="hinhChar">
    <w:name w:val="hinh Char"/>
    <w:link w:val="hinh"/>
    <w:semiHidden/>
    <w:rsid w:val="003D4507"/>
    <w:rPr>
      <w:rFonts w:eastAsia="MS Mincho"/>
      <w:b/>
      <w:i/>
      <w:sz w:val="24"/>
    </w:rPr>
  </w:style>
  <w:style w:type="paragraph" w:customStyle="1" w:styleId="figure">
    <w:name w:val="figure"/>
    <w:basedOn w:val="Caption"/>
    <w:semiHidden/>
    <w:rsid w:val="003D4507"/>
    <w:pPr>
      <w:widowControl/>
      <w:suppressLineNumbers w:val="0"/>
      <w:suppressAutoHyphens w:val="0"/>
      <w:overflowPunct w:val="0"/>
      <w:autoSpaceDE w:val="0"/>
      <w:autoSpaceDN w:val="0"/>
      <w:adjustRightInd w:val="0"/>
      <w:jc w:val="center"/>
      <w:textAlignment w:val="baseline"/>
    </w:pPr>
    <w:rPr>
      <w:rFonts w:eastAsia="MS Mincho"/>
      <w:b/>
      <w:iCs w:val="0"/>
      <w:kern w:val="0"/>
      <w:szCs w:val="20"/>
    </w:rPr>
  </w:style>
  <w:style w:type="paragraph" w:customStyle="1" w:styleId="Default">
    <w:name w:val="Default"/>
    <w:semiHidden/>
    <w:rsid w:val="003D4507"/>
    <w:pPr>
      <w:autoSpaceDE w:val="0"/>
      <w:autoSpaceDN w:val="0"/>
      <w:adjustRightInd w:val="0"/>
    </w:pPr>
    <w:rPr>
      <w:rFonts w:ascii="Verdana" w:eastAsia="MS Mincho" w:hAnsi="Verdana" w:cs="Verdana"/>
      <w:color w:val="000000"/>
      <w:sz w:val="24"/>
      <w:szCs w:val="24"/>
    </w:rPr>
  </w:style>
  <w:style w:type="character" w:customStyle="1" w:styleId="b24-booktitle">
    <w:name w:val="b24-booktitle"/>
    <w:basedOn w:val="DefaultParagraphFont"/>
    <w:semiHidden/>
    <w:rsid w:val="003D4507"/>
  </w:style>
  <w:style w:type="character" w:customStyle="1" w:styleId="b24-bookauthor">
    <w:name w:val="b24-bookauthor"/>
    <w:basedOn w:val="DefaultParagraphFont"/>
    <w:semiHidden/>
    <w:rsid w:val="003D4507"/>
  </w:style>
  <w:style w:type="character" w:customStyle="1" w:styleId="b24-bookisbn">
    <w:name w:val="b24-bookisbn"/>
    <w:basedOn w:val="DefaultParagraphFont"/>
    <w:semiHidden/>
    <w:rsid w:val="003D4507"/>
  </w:style>
  <w:style w:type="character" w:customStyle="1" w:styleId="b24-bookimprint">
    <w:name w:val="b24-bookimprint"/>
    <w:basedOn w:val="DefaultParagraphFont"/>
    <w:semiHidden/>
    <w:rsid w:val="003D4507"/>
  </w:style>
  <w:style w:type="character" w:customStyle="1" w:styleId="b24-bookcwdate">
    <w:name w:val="b24-bookcwdate"/>
    <w:basedOn w:val="DefaultParagraphFont"/>
    <w:semiHidden/>
    <w:rsid w:val="003D4507"/>
  </w:style>
  <w:style w:type="character" w:customStyle="1" w:styleId="b24-bookpages">
    <w:name w:val="b24-bookpages"/>
    <w:basedOn w:val="DefaultParagraphFont"/>
    <w:semiHidden/>
    <w:rsid w:val="003D4507"/>
  </w:style>
  <w:style w:type="paragraph" w:customStyle="1" w:styleId="Chuong">
    <w:name w:val="Chuong"/>
    <w:basedOn w:val="Heading2"/>
    <w:semiHidden/>
    <w:rsid w:val="003D4507"/>
    <w:pPr>
      <w:keepNext/>
      <w:pageBreakBefore/>
      <w:numPr>
        <w:ilvl w:val="0"/>
        <w:numId w:val="0"/>
      </w:numPr>
      <w:spacing w:before="120" w:after="120" w:line="240" w:lineRule="auto"/>
      <w:jc w:val="center"/>
    </w:pPr>
    <w:rPr>
      <w:rFonts w:cs="Arial"/>
      <w:iCs/>
      <w:sz w:val="32"/>
    </w:rPr>
  </w:style>
  <w:style w:type="paragraph" w:customStyle="1" w:styleId="MucI1">
    <w:name w:val="Muc I.1"/>
    <w:basedOn w:val="Heading3"/>
    <w:semiHidden/>
    <w:rsid w:val="003D4507"/>
    <w:pPr>
      <w:numPr>
        <w:ilvl w:val="0"/>
        <w:numId w:val="0"/>
      </w:numPr>
      <w:spacing w:after="120" w:line="240" w:lineRule="auto"/>
    </w:pPr>
    <w:rPr>
      <w:rFonts w:cs="Arial"/>
      <w:bCs/>
      <w:sz w:val="30"/>
    </w:rPr>
  </w:style>
  <w:style w:type="paragraph" w:customStyle="1" w:styleId="Toc20">
    <w:name w:val="Toc2"/>
    <w:basedOn w:val="TOC1"/>
    <w:semiHidden/>
    <w:rsid w:val="003D4507"/>
  </w:style>
  <w:style w:type="paragraph" w:styleId="BodyTextIndent">
    <w:name w:val="Body Text Indent"/>
    <w:basedOn w:val="Normal"/>
    <w:link w:val="BodyTextIndentChar"/>
    <w:semiHidden/>
    <w:rsid w:val="003D4507"/>
    <w:pPr>
      <w:widowControl/>
      <w:suppressAutoHyphens w:val="0"/>
      <w:overflowPunct w:val="0"/>
      <w:autoSpaceDE w:val="0"/>
      <w:autoSpaceDN w:val="0"/>
      <w:adjustRightInd w:val="0"/>
      <w:spacing w:after="120"/>
      <w:ind w:left="360"/>
      <w:textAlignment w:val="baseline"/>
    </w:pPr>
    <w:rPr>
      <w:rFonts w:eastAsia="MS Mincho"/>
      <w:kern w:val="0"/>
      <w:szCs w:val="20"/>
    </w:rPr>
  </w:style>
  <w:style w:type="character" w:customStyle="1" w:styleId="BodyTextIndentChar">
    <w:name w:val="Body Text Indent Char"/>
    <w:basedOn w:val="DefaultParagraphFont"/>
    <w:link w:val="BodyTextIndent"/>
    <w:semiHidden/>
    <w:rsid w:val="003D4507"/>
    <w:rPr>
      <w:rFonts w:eastAsia="MS Mincho"/>
      <w:sz w:val="24"/>
    </w:rPr>
  </w:style>
  <w:style w:type="paragraph" w:styleId="Title">
    <w:name w:val="Title"/>
    <w:basedOn w:val="Normal"/>
    <w:link w:val="TitleChar"/>
    <w:qFormat/>
    <w:rsid w:val="00983B31"/>
    <w:pPr>
      <w:widowControl/>
      <w:suppressAutoHyphens w:val="0"/>
      <w:spacing w:before="240" w:after="240"/>
      <w:ind w:firstLine="0"/>
      <w:jc w:val="left"/>
    </w:pPr>
    <w:rPr>
      <w:rFonts w:eastAsia="MS Mincho"/>
      <w:b/>
      <w:kern w:val="0"/>
      <w:sz w:val="48"/>
    </w:rPr>
  </w:style>
  <w:style w:type="character" w:customStyle="1" w:styleId="TitleChar">
    <w:name w:val="Title Char"/>
    <w:basedOn w:val="DefaultParagraphFont"/>
    <w:link w:val="Title"/>
    <w:rsid w:val="00983B31"/>
    <w:rPr>
      <w:rFonts w:eastAsia="MS Mincho"/>
      <w:b/>
      <w:sz w:val="48"/>
      <w:szCs w:val="24"/>
    </w:rPr>
  </w:style>
  <w:style w:type="paragraph" w:customStyle="1" w:styleId="Muca">
    <w:name w:val="Muc a"/>
    <w:basedOn w:val="MucI1"/>
    <w:semiHidden/>
    <w:rsid w:val="003D4507"/>
    <w:pPr>
      <w:tabs>
        <w:tab w:val="num" w:pos="720"/>
      </w:tabs>
      <w:ind w:left="720" w:hanging="360"/>
    </w:pPr>
    <w:rPr>
      <w:sz w:val="24"/>
    </w:rPr>
  </w:style>
  <w:style w:type="paragraph" w:customStyle="1" w:styleId="toc5">
    <w:name w:val="toc5"/>
    <w:basedOn w:val="TOC3"/>
    <w:semiHidden/>
    <w:rsid w:val="003D4507"/>
    <w:pPr>
      <w:tabs>
        <w:tab w:val="clear" w:pos="1191"/>
        <w:tab w:val="left" w:pos="1440"/>
      </w:tabs>
      <w:ind w:left="1134"/>
    </w:pPr>
    <w:rPr>
      <w:b/>
      <w:sz w:val="22"/>
    </w:rPr>
  </w:style>
  <w:style w:type="character" w:styleId="Emphasis">
    <w:name w:val="Emphasis"/>
    <w:qFormat/>
    <w:rsid w:val="003D4507"/>
    <w:rPr>
      <w:i/>
      <w:iCs/>
    </w:rPr>
  </w:style>
  <w:style w:type="paragraph" w:styleId="HTMLPreformatted">
    <w:name w:val="HTML Preformatted"/>
    <w:basedOn w:val="Normal"/>
    <w:link w:val="HTMLPreformattedChar"/>
    <w:semiHidden/>
    <w:rsid w:val="003D4507"/>
    <w:pPr>
      <w:widowControl/>
      <w:pBdr>
        <w:top w:val="single" w:sz="6" w:space="12" w:color="BBBBBB"/>
        <w:left w:val="single" w:sz="6" w:space="12" w:color="BBBBBB"/>
        <w:bottom w:val="single" w:sz="6" w:space="12" w:color="BBBBBB"/>
        <w:right w:val="single" w:sz="6" w:space="12" w:color="BBBBB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40" w:line="288" w:lineRule="auto"/>
    </w:pPr>
    <w:rPr>
      <w:rFonts w:ascii="Courier New" w:eastAsia="Times New Roman" w:hAnsi="Courier New" w:cs="Courier New"/>
      <w:color w:val="004000"/>
      <w:kern w:val="0"/>
      <w:lang w:val="vi-VN" w:eastAsia="vi-VN"/>
    </w:rPr>
  </w:style>
  <w:style w:type="character" w:customStyle="1" w:styleId="HTMLPreformattedChar">
    <w:name w:val="HTML Preformatted Char"/>
    <w:basedOn w:val="DefaultParagraphFont"/>
    <w:link w:val="HTMLPreformatted"/>
    <w:semiHidden/>
    <w:rsid w:val="003D4507"/>
    <w:rPr>
      <w:rFonts w:ascii="Courier New" w:hAnsi="Courier New" w:cs="Courier New"/>
      <w:color w:val="004000"/>
      <w:sz w:val="24"/>
      <w:szCs w:val="24"/>
      <w:shd w:val="clear" w:color="auto" w:fill="FAFAFA"/>
      <w:lang w:val="vi-VN" w:eastAsia="vi-VN"/>
    </w:rPr>
  </w:style>
  <w:style w:type="character" w:styleId="FollowedHyperlink">
    <w:name w:val="FollowedHyperlink"/>
    <w:semiHidden/>
    <w:rsid w:val="003D4507"/>
    <w:rPr>
      <w:color w:val="800080"/>
      <w:u w:val="single"/>
    </w:rPr>
  </w:style>
  <w:style w:type="paragraph" w:customStyle="1" w:styleId="note3">
    <w:name w:val="note3"/>
    <w:basedOn w:val="Normal"/>
    <w:semiHidden/>
    <w:rsid w:val="003D4507"/>
    <w:pPr>
      <w:widowControl/>
      <w:pBdr>
        <w:top w:val="single" w:sz="6" w:space="2" w:color="3366CC"/>
        <w:bottom w:val="single" w:sz="6" w:space="2" w:color="3366CC"/>
      </w:pBdr>
      <w:shd w:val="clear" w:color="auto" w:fill="EFEFEF"/>
      <w:suppressAutoHyphens w:val="0"/>
      <w:spacing w:before="240" w:line="288" w:lineRule="auto"/>
    </w:pPr>
    <w:rPr>
      <w:rFonts w:eastAsia="Times New Roman"/>
      <w:kern w:val="0"/>
    </w:rPr>
  </w:style>
  <w:style w:type="paragraph" w:customStyle="1" w:styleId="Normal1">
    <w:name w:val="Normal1"/>
    <w:basedOn w:val="Normal"/>
    <w:semiHidden/>
    <w:rsid w:val="003D4507"/>
    <w:pPr>
      <w:widowControl/>
      <w:suppressAutoHyphens w:val="0"/>
      <w:spacing w:before="100" w:beforeAutospacing="1" w:after="100" w:afterAutospacing="1" w:line="312" w:lineRule="auto"/>
    </w:pPr>
    <w:rPr>
      <w:rFonts w:eastAsia="Times New Roman"/>
      <w:color w:val="000000"/>
      <w:kern w:val="0"/>
      <w:sz w:val="22"/>
      <w:szCs w:val="22"/>
    </w:rPr>
  </w:style>
  <w:style w:type="paragraph" w:customStyle="1" w:styleId="StyleHeading2After6pt">
    <w:name w:val="Style Heading 2 + After:  6 pt"/>
    <w:basedOn w:val="Heading2"/>
    <w:link w:val="StyleHeading2After6ptChar"/>
    <w:semiHidden/>
    <w:rsid w:val="003D4507"/>
    <w:pPr>
      <w:numPr>
        <w:ilvl w:val="0"/>
        <w:numId w:val="0"/>
      </w:numPr>
      <w:spacing w:before="120" w:after="120"/>
      <w:ind w:firstLine="180"/>
    </w:pPr>
    <w:rPr>
      <w:rFonts w:eastAsia="Times New Roman"/>
      <w:kern w:val="32"/>
      <w:sz w:val="26"/>
      <w:szCs w:val="20"/>
    </w:rPr>
  </w:style>
  <w:style w:type="table" w:styleId="TableGrid6">
    <w:name w:val="Table Grid 6"/>
    <w:basedOn w:val="TableNormal"/>
    <w:semiHidden/>
    <w:rsid w:val="003D4507"/>
    <w:pPr>
      <w:overflowPunct w:val="0"/>
      <w:autoSpaceDE w:val="0"/>
      <w:autoSpaceDN w:val="0"/>
      <w:adjustRightInd w:val="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OC50">
    <w:name w:val="toc 5"/>
    <w:basedOn w:val="Normal"/>
    <w:next w:val="Normal"/>
    <w:autoRedefine/>
    <w:semiHidden/>
    <w:rsid w:val="003D4507"/>
    <w:pPr>
      <w:widowControl/>
      <w:suppressAutoHyphens w:val="0"/>
      <w:ind w:left="960"/>
    </w:pPr>
    <w:rPr>
      <w:rFonts w:eastAsia="Times New Roman"/>
      <w:kern w:val="0"/>
    </w:rPr>
  </w:style>
  <w:style w:type="paragraph" w:styleId="TOC6">
    <w:name w:val="toc 6"/>
    <w:basedOn w:val="Normal"/>
    <w:next w:val="Normal"/>
    <w:autoRedefine/>
    <w:semiHidden/>
    <w:rsid w:val="003D4507"/>
    <w:pPr>
      <w:widowControl/>
      <w:suppressAutoHyphens w:val="0"/>
      <w:ind w:left="1200"/>
    </w:pPr>
    <w:rPr>
      <w:rFonts w:eastAsia="Times New Roman"/>
      <w:kern w:val="0"/>
    </w:rPr>
  </w:style>
  <w:style w:type="paragraph" w:styleId="TOC7">
    <w:name w:val="toc 7"/>
    <w:basedOn w:val="Normal"/>
    <w:next w:val="Normal"/>
    <w:autoRedefine/>
    <w:semiHidden/>
    <w:rsid w:val="003D4507"/>
    <w:pPr>
      <w:widowControl/>
      <w:suppressAutoHyphens w:val="0"/>
      <w:ind w:left="1440"/>
    </w:pPr>
    <w:rPr>
      <w:rFonts w:eastAsia="Times New Roman"/>
      <w:kern w:val="0"/>
    </w:rPr>
  </w:style>
  <w:style w:type="paragraph" w:styleId="TOC8">
    <w:name w:val="toc 8"/>
    <w:basedOn w:val="Normal"/>
    <w:next w:val="Normal"/>
    <w:autoRedefine/>
    <w:semiHidden/>
    <w:rsid w:val="003D4507"/>
    <w:pPr>
      <w:widowControl/>
      <w:suppressAutoHyphens w:val="0"/>
      <w:ind w:left="1680"/>
    </w:pPr>
    <w:rPr>
      <w:rFonts w:eastAsia="Times New Roman"/>
      <w:kern w:val="0"/>
    </w:rPr>
  </w:style>
  <w:style w:type="paragraph" w:styleId="TOC9">
    <w:name w:val="toc 9"/>
    <w:basedOn w:val="Normal"/>
    <w:next w:val="Normal"/>
    <w:autoRedefine/>
    <w:semiHidden/>
    <w:rsid w:val="003D4507"/>
    <w:pPr>
      <w:widowControl/>
      <w:suppressAutoHyphens w:val="0"/>
      <w:ind w:left="1920"/>
    </w:pPr>
    <w:rPr>
      <w:rFonts w:eastAsia="Times New Roman"/>
      <w:kern w:val="0"/>
    </w:rPr>
  </w:style>
  <w:style w:type="paragraph" w:customStyle="1" w:styleId="Header2">
    <w:name w:val="Header2"/>
    <w:basedOn w:val="Muc3"/>
    <w:semiHidden/>
    <w:rsid w:val="003D4507"/>
    <w:rPr>
      <w:rFonts w:ascii="Times New Roman" w:hAnsi="Times New Roman"/>
    </w:rPr>
  </w:style>
  <w:style w:type="paragraph" w:customStyle="1" w:styleId="Header20">
    <w:name w:val="Header 2"/>
    <w:basedOn w:val="Header"/>
    <w:semiHidden/>
    <w:rsid w:val="003D4507"/>
    <w:pPr>
      <w:widowControl/>
      <w:suppressAutoHyphens w:val="0"/>
      <w:overflowPunct w:val="0"/>
      <w:autoSpaceDE w:val="0"/>
      <w:autoSpaceDN w:val="0"/>
      <w:adjustRightInd w:val="0"/>
      <w:textAlignment w:val="baseline"/>
    </w:pPr>
    <w:rPr>
      <w:rFonts w:eastAsia="MS Mincho"/>
      <w:kern w:val="0"/>
      <w:szCs w:val="20"/>
    </w:rPr>
  </w:style>
  <w:style w:type="paragraph" w:customStyle="1" w:styleId="Header1">
    <w:name w:val="Header1"/>
    <w:basedOn w:val="Header20"/>
    <w:semiHidden/>
    <w:rsid w:val="003D4507"/>
  </w:style>
  <w:style w:type="paragraph" w:customStyle="1" w:styleId="CharCharCharChar">
    <w:name w:val="Char Char Char Char"/>
    <w:basedOn w:val="Normal"/>
    <w:next w:val="Normal"/>
    <w:autoRedefine/>
    <w:semiHidden/>
    <w:rsid w:val="003D4507"/>
    <w:pPr>
      <w:widowControl/>
      <w:suppressAutoHyphens w:val="0"/>
      <w:spacing w:before="120" w:after="120" w:line="312" w:lineRule="auto"/>
    </w:pPr>
    <w:rPr>
      <w:rFonts w:eastAsia="Times New Roman"/>
      <w:kern w:val="0"/>
      <w:sz w:val="28"/>
      <w:szCs w:val="28"/>
    </w:rPr>
  </w:style>
  <w:style w:type="paragraph" w:customStyle="1" w:styleId="CharCharCharCharCharCharCharCharCharCharChar">
    <w:name w:val="Char Char Char Char Char Char Char Char Char Char Char"/>
    <w:basedOn w:val="Normal"/>
    <w:semiHidden/>
    <w:rsid w:val="003D4507"/>
    <w:pPr>
      <w:widowControl/>
      <w:suppressAutoHyphens w:val="0"/>
      <w:spacing w:after="160" w:line="240" w:lineRule="exact"/>
    </w:pPr>
    <w:rPr>
      <w:rFonts w:ascii="Verdana" w:eastAsia="Times New Roman" w:hAnsi="Verdana"/>
      <w:kern w:val="0"/>
      <w:sz w:val="20"/>
      <w:szCs w:val="20"/>
    </w:rPr>
  </w:style>
  <w:style w:type="paragraph" w:customStyle="1" w:styleId="5">
    <w:name w:val="5"/>
    <w:basedOn w:val="Noidung-Doan"/>
    <w:semiHidden/>
    <w:rsid w:val="003D4507"/>
    <w:pPr>
      <w:spacing w:before="60" w:after="60" w:line="288" w:lineRule="auto"/>
      <w:ind w:firstLine="562"/>
    </w:pPr>
    <w:rPr>
      <w:rFonts w:eastAsia="Times New Roman"/>
      <w:sz w:val="26"/>
      <w:szCs w:val="20"/>
    </w:rPr>
  </w:style>
  <w:style w:type="paragraph" w:customStyle="1" w:styleId="6">
    <w:name w:val="6"/>
    <w:basedOn w:val="Normal"/>
    <w:semiHidden/>
    <w:rsid w:val="003D4507"/>
    <w:pPr>
      <w:widowControl/>
      <w:numPr>
        <w:numId w:val="10"/>
      </w:numPr>
      <w:suppressAutoHyphens w:val="0"/>
      <w:overflowPunct w:val="0"/>
      <w:autoSpaceDE w:val="0"/>
      <w:autoSpaceDN w:val="0"/>
      <w:adjustRightInd w:val="0"/>
      <w:spacing w:before="120"/>
      <w:textAlignment w:val="baseline"/>
    </w:pPr>
    <w:rPr>
      <w:rFonts w:eastAsia="Times New Roman"/>
      <w:kern w:val="0"/>
      <w:szCs w:val="20"/>
    </w:rPr>
  </w:style>
  <w:style w:type="paragraph" w:customStyle="1" w:styleId="headhing5nghieng">
    <w:name w:val="headhing5nghieng"/>
    <w:basedOn w:val="Heading5"/>
    <w:semiHidden/>
    <w:rsid w:val="003D4507"/>
    <w:pPr>
      <w:tabs>
        <w:tab w:val="clear" w:pos="0"/>
        <w:tab w:val="num" w:pos="792"/>
      </w:tabs>
      <w:ind w:left="0" w:firstLine="0"/>
    </w:pPr>
    <w:rPr>
      <w:rFonts w:eastAsia="Times New Roman"/>
      <w:b/>
      <w:bCs/>
      <w:sz w:val="26"/>
      <w:szCs w:val="26"/>
    </w:rPr>
  </w:style>
  <w:style w:type="character" w:customStyle="1" w:styleId="Heading4Latin14ptChar">
    <w:name w:val="Heading 4 + (Latin) 14 pt Char"/>
    <w:aliases w:val="(Complex) 14 pt Char"/>
    <w:link w:val="Heading4Latin14pt"/>
    <w:semiHidden/>
    <w:rsid w:val="003D4507"/>
    <w:rPr>
      <w:rFonts w:eastAsia="MS Mincho"/>
      <w:b/>
      <w:i/>
      <w:sz w:val="28"/>
      <w:szCs w:val="22"/>
    </w:rPr>
  </w:style>
  <w:style w:type="paragraph" w:customStyle="1" w:styleId="bang">
    <w:name w:val="bang"/>
    <w:basedOn w:val="Normal"/>
    <w:semiHidden/>
    <w:rsid w:val="003D4507"/>
    <w:pPr>
      <w:widowControl/>
      <w:suppressAutoHyphens w:val="0"/>
      <w:overflowPunct w:val="0"/>
      <w:autoSpaceDE w:val="0"/>
      <w:autoSpaceDN w:val="0"/>
      <w:adjustRightInd w:val="0"/>
      <w:spacing w:before="120" w:after="120"/>
      <w:jc w:val="center"/>
      <w:textAlignment w:val="baseline"/>
    </w:pPr>
    <w:rPr>
      <w:rFonts w:eastAsia="Times New Roman" w:cs="EACDJP+TimesNewRoman"/>
      <w:color w:val="000000"/>
      <w:kern w:val="0"/>
      <w:lang w:val="sv-SE"/>
    </w:rPr>
  </w:style>
  <w:style w:type="table" w:styleId="TableGrid5">
    <w:name w:val="Table Grid 5"/>
    <w:basedOn w:val="TableNormal"/>
    <w:semiHidden/>
    <w:rsid w:val="003D4507"/>
    <w:pPr>
      <w:overflowPunct w:val="0"/>
      <w:autoSpaceDE w:val="0"/>
      <w:autoSpaceDN w:val="0"/>
      <w:adjustRightInd w:val="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numbering" w:styleId="111111">
    <w:name w:val="Outline List 2"/>
    <w:basedOn w:val="NoList"/>
    <w:semiHidden/>
    <w:rsid w:val="003D4507"/>
    <w:pPr>
      <w:numPr>
        <w:numId w:val="11"/>
      </w:numPr>
    </w:pPr>
  </w:style>
  <w:style w:type="numbering" w:styleId="1ai">
    <w:name w:val="Outline List 1"/>
    <w:basedOn w:val="NoList"/>
    <w:semiHidden/>
    <w:rsid w:val="003D4507"/>
    <w:pPr>
      <w:numPr>
        <w:numId w:val="12"/>
      </w:numPr>
    </w:pPr>
  </w:style>
  <w:style w:type="numbering" w:styleId="ArticleSection">
    <w:name w:val="Outline List 3"/>
    <w:basedOn w:val="NoList"/>
    <w:semiHidden/>
    <w:rsid w:val="003D4507"/>
    <w:pPr>
      <w:numPr>
        <w:numId w:val="13"/>
      </w:numPr>
    </w:pPr>
  </w:style>
  <w:style w:type="paragraph" w:styleId="BlockText">
    <w:name w:val="Block Text"/>
    <w:basedOn w:val="Normal"/>
    <w:semiHidden/>
    <w:rsid w:val="003D4507"/>
    <w:pPr>
      <w:widowControl/>
      <w:suppressAutoHyphens w:val="0"/>
      <w:overflowPunct w:val="0"/>
      <w:autoSpaceDE w:val="0"/>
      <w:autoSpaceDN w:val="0"/>
      <w:adjustRightInd w:val="0"/>
      <w:spacing w:after="120"/>
      <w:ind w:left="1440" w:right="1440"/>
      <w:textAlignment w:val="baseline"/>
    </w:pPr>
    <w:rPr>
      <w:rFonts w:eastAsia="MS Mincho"/>
      <w:kern w:val="0"/>
      <w:szCs w:val="20"/>
    </w:rPr>
  </w:style>
  <w:style w:type="paragraph" w:styleId="BodyText2">
    <w:name w:val="Body Text 2"/>
    <w:basedOn w:val="Normal"/>
    <w:link w:val="BodyText2Char"/>
    <w:semiHidden/>
    <w:rsid w:val="003D4507"/>
    <w:pPr>
      <w:widowControl/>
      <w:suppressAutoHyphens w:val="0"/>
      <w:overflowPunct w:val="0"/>
      <w:autoSpaceDE w:val="0"/>
      <w:autoSpaceDN w:val="0"/>
      <w:adjustRightInd w:val="0"/>
      <w:spacing w:after="120" w:line="480" w:lineRule="auto"/>
      <w:textAlignment w:val="baseline"/>
    </w:pPr>
    <w:rPr>
      <w:rFonts w:eastAsia="MS Mincho"/>
      <w:kern w:val="0"/>
      <w:szCs w:val="20"/>
    </w:rPr>
  </w:style>
  <w:style w:type="character" w:customStyle="1" w:styleId="BodyText2Char">
    <w:name w:val="Body Text 2 Char"/>
    <w:basedOn w:val="DefaultParagraphFont"/>
    <w:link w:val="BodyText2"/>
    <w:semiHidden/>
    <w:rsid w:val="003D4507"/>
    <w:rPr>
      <w:rFonts w:eastAsia="MS Mincho"/>
      <w:sz w:val="24"/>
    </w:rPr>
  </w:style>
  <w:style w:type="paragraph" w:styleId="BodyText3">
    <w:name w:val="Body Text 3"/>
    <w:basedOn w:val="Normal"/>
    <w:link w:val="BodyText3Char"/>
    <w:semiHidden/>
    <w:rsid w:val="003D4507"/>
    <w:pPr>
      <w:widowControl/>
      <w:suppressAutoHyphens w:val="0"/>
      <w:overflowPunct w:val="0"/>
      <w:autoSpaceDE w:val="0"/>
      <w:autoSpaceDN w:val="0"/>
      <w:adjustRightInd w:val="0"/>
      <w:spacing w:after="120"/>
      <w:textAlignment w:val="baseline"/>
    </w:pPr>
    <w:rPr>
      <w:rFonts w:eastAsia="MS Mincho"/>
      <w:kern w:val="0"/>
      <w:sz w:val="16"/>
      <w:szCs w:val="16"/>
    </w:rPr>
  </w:style>
  <w:style w:type="character" w:customStyle="1" w:styleId="BodyText3Char">
    <w:name w:val="Body Text 3 Char"/>
    <w:basedOn w:val="DefaultParagraphFont"/>
    <w:link w:val="BodyText3"/>
    <w:semiHidden/>
    <w:rsid w:val="003D4507"/>
    <w:rPr>
      <w:rFonts w:eastAsia="MS Mincho"/>
      <w:sz w:val="16"/>
      <w:szCs w:val="16"/>
    </w:rPr>
  </w:style>
  <w:style w:type="paragraph" w:styleId="BodyTextFirstIndent">
    <w:name w:val="Body Text First Indent"/>
    <w:basedOn w:val="BodyText"/>
    <w:link w:val="BodyTextFirstIndentChar"/>
    <w:semiHidden/>
    <w:rsid w:val="003D4507"/>
    <w:pPr>
      <w:widowControl/>
      <w:suppressAutoHyphens w:val="0"/>
      <w:overflowPunct w:val="0"/>
      <w:autoSpaceDE w:val="0"/>
      <w:autoSpaceDN w:val="0"/>
      <w:adjustRightInd w:val="0"/>
      <w:ind w:firstLine="210"/>
      <w:textAlignment w:val="baseline"/>
    </w:pPr>
    <w:rPr>
      <w:rFonts w:eastAsia="MS Mincho"/>
      <w:kern w:val="0"/>
      <w:szCs w:val="20"/>
    </w:rPr>
  </w:style>
  <w:style w:type="character" w:customStyle="1" w:styleId="BodyTextChar">
    <w:name w:val="Body Text Char"/>
    <w:basedOn w:val="DefaultParagraphFont"/>
    <w:link w:val="BodyText"/>
    <w:rsid w:val="003D4507"/>
    <w:rPr>
      <w:rFonts w:eastAsia="Andale Sans UI"/>
      <w:kern w:val="1"/>
      <w:sz w:val="24"/>
      <w:szCs w:val="24"/>
    </w:rPr>
  </w:style>
  <w:style w:type="character" w:customStyle="1" w:styleId="BodyTextFirstIndentChar">
    <w:name w:val="Body Text First Indent Char"/>
    <w:basedOn w:val="BodyTextChar"/>
    <w:link w:val="BodyTextFirstIndent"/>
    <w:rsid w:val="003D4507"/>
    <w:rPr>
      <w:rFonts w:eastAsia="Andale Sans UI"/>
      <w:kern w:val="1"/>
      <w:sz w:val="24"/>
      <w:szCs w:val="24"/>
    </w:rPr>
  </w:style>
  <w:style w:type="paragraph" w:styleId="BodyTextFirstIndent2">
    <w:name w:val="Body Text First Indent 2"/>
    <w:basedOn w:val="BodyTextIndent"/>
    <w:link w:val="BodyTextFirstIndent2Char"/>
    <w:semiHidden/>
    <w:rsid w:val="003D4507"/>
    <w:pPr>
      <w:ind w:firstLine="210"/>
    </w:pPr>
  </w:style>
  <w:style w:type="character" w:customStyle="1" w:styleId="BodyTextFirstIndent2Char">
    <w:name w:val="Body Text First Indent 2 Char"/>
    <w:basedOn w:val="BodyTextIndentChar"/>
    <w:link w:val="BodyTextFirstIndent2"/>
    <w:semiHidden/>
    <w:rsid w:val="003D4507"/>
    <w:rPr>
      <w:rFonts w:eastAsia="MS Mincho"/>
      <w:sz w:val="24"/>
    </w:rPr>
  </w:style>
  <w:style w:type="paragraph" w:styleId="BodyTextIndent2">
    <w:name w:val="Body Text Indent 2"/>
    <w:basedOn w:val="Normal"/>
    <w:link w:val="BodyTextIndent2Char"/>
    <w:semiHidden/>
    <w:rsid w:val="003D4507"/>
    <w:pPr>
      <w:widowControl/>
      <w:suppressAutoHyphens w:val="0"/>
      <w:overflowPunct w:val="0"/>
      <w:autoSpaceDE w:val="0"/>
      <w:autoSpaceDN w:val="0"/>
      <w:adjustRightInd w:val="0"/>
      <w:spacing w:after="120" w:line="480" w:lineRule="auto"/>
      <w:ind w:left="360"/>
      <w:textAlignment w:val="baseline"/>
    </w:pPr>
    <w:rPr>
      <w:rFonts w:eastAsia="MS Mincho"/>
      <w:kern w:val="0"/>
      <w:szCs w:val="20"/>
    </w:rPr>
  </w:style>
  <w:style w:type="character" w:customStyle="1" w:styleId="BodyTextIndent2Char">
    <w:name w:val="Body Text Indent 2 Char"/>
    <w:basedOn w:val="DefaultParagraphFont"/>
    <w:link w:val="BodyTextIndent2"/>
    <w:semiHidden/>
    <w:rsid w:val="003D4507"/>
    <w:rPr>
      <w:rFonts w:eastAsia="MS Mincho"/>
      <w:sz w:val="24"/>
    </w:rPr>
  </w:style>
  <w:style w:type="paragraph" w:styleId="BodyTextIndent3">
    <w:name w:val="Body Text Indent 3"/>
    <w:basedOn w:val="Normal"/>
    <w:link w:val="BodyTextIndent3Char"/>
    <w:semiHidden/>
    <w:rsid w:val="003D4507"/>
    <w:pPr>
      <w:widowControl/>
      <w:suppressAutoHyphens w:val="0"/>
      <w:overflowPunct w:val="0"/>
      <w:autoSpaceDE w:val="0"/>
      <w:autoSpaceDN w:val="0"/>
      <w:adjustRightInd w:val="0"/>
      <w:spacing w:after="120"/>
      <w:ind w:left="360"/>
      <w:textAlignment w:val="baseline"/>
    </w:pPr>
    <w:rPr>
      <w:rFonts w:eastAsia="MS Mincho"/>
      <w:kern w:val="0"/>
      <w:sz w:val="16"/>
      <w:szCs w:val="16"/>
    </w:rPr>
  </w:style>
  <w:style w:type="character" w:customStyle="1" w:styleId="BodyTextIndent3Char">
    <w:name w:val="Body Text Indent 3 Char"/>
    <w:basedOn w:val="DefaultParagraphFont"/>
    <w:link w:val="BodyTextIndent3"/>
    <w:semiHidden/>
    <w:rsid w:val="003D4507"/>
    <w:rPr>
      <w:rFonts w:eastAsia="MS Mincho"/>
      <w:sz w:val="16"/>
      <w:szCs w:val="16"/>
    </w:rPr>
  </w:style>
  <w:style w:type="paragraph" w:styleId="Closing">
    <w:name w:val="Closing"/>
    <w:basedOn w:val="Normal"/>
    <w:link w:val="ClosingChar"/>
    <w:semiHidden/>
    <w:rsid w:val="003D4507"/>
    <w:pPr>
      <w:widowControl/>
      <w:suppressAutoHyphens w:val="0"/>
      <w:overflowPunct w:val="0"/>
      <w:autoSpaceDE w:val="0"/>
      <w:autoSpaceDN w:val="0"/>
      <w:adjustRightInd w:val="0"/>
      <w:ind w:left="4320"/>
      <w:textAlignment w:val="baseline"/>
    </w:pPr>
    <w:rPr>
      <w:rFonts w:eastAsia="MS Mincho"/>
      <w:kern w:val="0"/>
      <w:szCs w:val="20"/>
    </w:rPr>
  </w:style>
  <w:style w:type="character" w:customStyle="1" w:styleId="ClosingChar">
    <w:name w:val="Closing Char"/>
    <w:basedOn w:val="DefaultParagraphFont"/>
    <w:link w:val="Closing"/>
    <w:semiHidden/>
    <w:rsid w:val="003D4507"/>
    <w:rPr>
      <w:rFonts w:eastAsia="MS Mincho"/>
      <w:sz w:val="24"/>
    </w:rPr>
  </w:style>
  <w:style w:type="paragraph" w:styleId="Date">
    <w:name w:val="Date"/>
    <w:basedOn w:val="Normal"/>
    <w:next w:val="Normal"/>
    <w:link w:val="DateChar"/>
    <w:semiHidden/>
    <w:rsid w:val="003D4507"/>
    <w:pPr>
      <w:widowControl/>
      <w:suppressAutoHyphens w:val="0"/>
      <w:overflowPunct w:val="0"/>
      <w:autoSpaceDE w:val="0"/>
      <w:autoSpaceDN w:val="0"/>
      <w:adjustRightInd w:val="0"/>
      <w:textAlignment w:val="baseline"/>
    </w:pPr>
    <w:rPr>
      <w:rFonts w:eastAsia="MS Mincho"/>
      <w:kern w:val="0"/>
      <w:szCs w:val="20"/>
    </w:rPr>
  </w:style>
  <w:style w:type="character" w:customStyle="1" w:styleId="DateChar">
    <w:name w:val="Date Char"/>
    <w:basedOn w:val="DefaultParagraphFont"/>
    <w:link w:val="Date"/>
    <w:semiHidden/>
    <w:rsid w:val="003D4507"/>
    <w:rPr>
      <w:rFonts w:eastAsia="MS Mincho"/>
      <w:sz w:val="24"/>
    </w:rPr>
  </w:style>
  <w:style w:type="paragraph" w:styleId="E-mailSignature">
    <w:name w:val="E-mail Signature"/>
    <w:basedOn w:val="Normal"/>
    <w:link w:val="E-mailSignatureChar"/>
    <w:semiHidden/>
    <w:rsid w:val="003D4507"/>
    <w:pPr>
      <w:widowControl/>
      <w:suppressAutoHyphens w:val="0"/>
      <w:overflowPunct w:val="0"/>
      <w:autoSpaceDE w:val="0"/>
      <w:autoSpaceDN w:val="0"/>
      <w:adjustRightInd w:val="0"/>
      <w:textAlignment w:val="baseline"/>
    </w:pPr>
    <w:rPr>
      <w:rFonts w:eastAsia="MS Mincho"/>
      <w:kern w:val="0"/>
      <w:szCs w:val="20"/>
    </w:rPr>
  </w:style>
  <w:style w:type="character" w:customStyle="1" w:styleId="E-mailSignatureChar">
    <w:name w:val="E-mail Signature Char"/>
    <w:basedOn w:val="DefaultParagraphFont"/>
    <w:link w:val="E-mailSignature"/>
    <w:semiHidden/>
    <w:rsid w:val="003D4507"/>
    <w:rPr>
      <w:rFonts w:eastAsia="MS Mincho"/>
      <w:sz w:val="24"/>
    </w:rPr>
  </w:style>
  <w:style w:type="paragraph" w:styleId="EnvelopeAddress">
    <w:name w:val="envelope address"/>
    <w:basedOn w:val="Normal"/>
    <w:semiHidden/>
    <w:rsid w:val="003D4507"/>
    <w:pPr>
      <w:framePr w:w="7920" w:h="1980" w:hRule="exact" w:hSpace="180" w:wrap="auto" w:hAnchor="page" w:xAlign="center" w:yAlign="bottom"/>
      <w:widowControl/>
      <w:suppressAutoHyphens w:val="0"/>
      <w:overflowPunct w:val="0"/>
      <w:autoSpaceDE w:val="0"/>
      <w:autoSpaceDN w:val="0"/>
      <w:adjustRightInd w:val="0"/>
      <w:ind w:left="2880"/>
      <w:textAlignment w:val="baseline"/>
    </w:pPr>
    <w:rPr>
      <w:rFonts w:ascii="Arial" w:eastAsia="MS Mincho" w:hAnsi="Arial" w:cs="Arial"/>
      <w:kern w:val="0"/>
    </w:rPr>
  </w:style>
  <w:style w:type="paragraph" w:styleId="EnvelopeReturn">
    <w:name w:val="envelope return"/>
    <w:basedOn w:val="Normal"/>
    <w:semiHidden/>
    <w:rsid w:val="003D4507"/>
    <w:pPr>
      <w:widowControl/>
      <w:suppressAutoHyphens w:val="0"/>
      <w:overflowPunct w:val="0"/>
      <w:autoSpaceDE w:val="0"/>
      <w:autoSpaceDN w:val="0"/>
      <w:adjustRightInd w:val="0"/>
      <w:textAlignment w:val="baseline"/>
    </w:pPr>
    <w:rPr>
      <w:rFonts w:ascii="Arial" w:eastAsia="MS Mincho" w:hAnsi="Arial" w:cs="Arial"/>
      <w:kern w:val="0"/>
      <w:sz w:val="20"/>
      <w:szCs w:val="20"/>
    </w:rPr>
  </w:style>
  <w:style w:type="character" w:styleId="HTMLAcronym">
    <w:name w:val="HTML Acronym"/>
    <w:basedOn w:val="DefaultParagraphFont"/>
    <w:semiHidden/>
    <w:rsid w:val="003D4507"/>
  </w:style>
  <w:style w:type="paragraph" w:styleId="HTMLAddress">
    <w:name w:val="HTML Address"/>
    <w:basedOn w:val="Normal"/>
    <w:link w:val="HTMLAddressChar"/>
    <w:semiHidden/>
    <w:rsid w:val="003D4507"/>
    <w:pPr>
      <w:widowControl/>
      <w:suppressAutoHyphens w:val="0"/>
      <w:overflowPunct w:val="0"/>
      <w:autoSpaceDE w:val="0"/>
      <w:autoSpaceDN w:val="0"/>
      <w:adjustRightInd w:val="0"/>
      <w:textAlignment w:val="baseline"/>
    </w:pPr>
    <w:rPr>
      <w:rFonts w:eastAsia="MS Mincho"/>
      <w:i/>
      <w:iCs/>
      <w:kern w:val="0"/>
      <w:szCs w:val="20"/>
    </w:rPr>
  </w:style>
  <w:style w:type="character" w:customStyle="1" w:styleId="HTMLAddressChar">
    <w:name w:val="HTML Address Char"/>
    <w:basedOn w:val="DefaultParagraphFont"/>
    <w:link w:val="HTMLAddress"/>
    <w:semiHidden/>
    <w:rsid w:val="003D4507"/>
    <w:rPr>
      <w:rFonts w:eastAsia="MS Mincho"/>
      <w:i/>
      <w:iCs/>
      <w:sz w:val="24"/>
    </w:rPr>
  </w:style>
  <w:style w:type="character" w:styleId="HTMLCite">
    <w:name w:val="HTML Cite"/>
    <w:semiHidden/>
    <w:rsid w:val="003D4507"/>
    <w:rPr>
      <w:i/>
      <w:iCs/>
    </w:rPr>
  </w:style>
  <w:style w:type="character" w:styleId="HTMLCode">
    <w:name w:val="HTML Code"/>
    <w:semiHidden/>
    <w:rsid w:val="003D4507"/>
    <w:rPr>
      <w:rFonts w:ascii="Courier New" w:hAnsi="Courier New" w:cs="Courier New"/>
      <w:sz w:val="20"/>
      <w:szCs w:val="20"/>
    </w:rPr>
  </w:style>
  <w:style w:type="character" w:styleId="HTMLDefinition">
    <w:name w:val="HTML Definition"/>
    <w:semiHidden/>
    <w:rsid w:val="003D4507"/>
    <w:rPr>
      <w:i/>
      <w:iCs/>
    </w:rPr>
  </w:style>
  <w:style w:type="character" w:styleId="HTMLKeyboard">
    <w:name w:val="HTML Keyboard"/>
    <w:semiHidden/>
    <w:rsid w:val="003D4507"/>
    <w:rPr>
      <w:rFonts w:ascii="Courier New" w:hAnsi="Courier New" w:cs="Courier New"/>
      <w:sz w:val="20"/>
      <w:szCs w:val="20"/>
    </w:rPr>
  </w:style>
  <w:style w:type="character" w:styleId="HTMLSample">
    <w:name w:val="HTML Sample"/>
    <w:semiHidden/>
    <w:rsid w:val="003D4507"/>
    <w:rPr>
      <w:rFonts w:ascii="Courier New" w:hAnsi="Courier New" w:cs="Courier New"/>
    </w:rPr>
  </w:style>
  <w:style w:type="character" w:styleId="HTMLTypewriter">
    <w:name w:val="HTML Typewriter"/>
    <w:semiHidden/>
    <w:rsid w:val="003D4507"/>
    <w:rPr>
      <w:rFonts w:ascii="Courier New" w:hAnsi="Courier New" w:cs="Courier New"/>
      <w:sz w:val="20"/>
      <w:szCs w:val="20"/>
    </w:rPr>
  </w:style>
  <w:style w:type="character" w:styleId="HTMLVariable">
    <w:name w:val="HTML Variable"/>
    <w:semiHidden/>
    <w:rsid w:val="003D4507"/>
    <w:rPr>
      <w:i/>
      <w:iCs/>
    </w:rPr>
  </w:style>
  <w:style w:type="character" w:styleId="LineNumber">
    <w:name w:val="line number"/>
    <w:basedOn w:val="DefaultParagraphFont"/>
    <w:semiHidden/>
    <w:rsid w:val="003D4507"/>
  </w:style>
  <w:style w:type="paragraph" w:styleId="List2">
    <w:name w:val="List 2"/>
    <w:basedOn w:val="Normal"/>
    <w:semiHidden/>
    <w:rsid w:val="003D4507"/>
    <w:pPr>
      <w:widowControl/>
      <w:suppressAutoHyphens w:val="0"/>
      <w:overflowPunct w:val="0"/>
      <w:autoSpaceDE w:val="0"/>
      <w:autoSpaceDN w:val="0"/>
      <w:adjustRightInd w:val="0"/>
      <w:ind w:left="720" w:hanging="360"/>
      <w:textAlignment w:val="baseline"/>
    </w:pPr>
    <w:rPr>
      <w:rFonts w:eastAsia="MS Mincho"/>
      <w:kern w:val="0"/>
      <w:szCs w:val="20"/>
    </w:rPr>
  </w:style>
  <w:style w:type="paragraph" w:styleId="List3">
    <w:name w:val="List 3"/>
    <w:basedOn w:val="Normal"/>
    <w:semiHidden/>
    <w:rsid w:val="003D4507"/>
    <w:pPr>
      <w:widowControl/>
      <w:suppressAutoHyphens w:val="0"/>
      <w:overflowPunct w:val="0"/>
      <w:autoSpaceDE w:val="0"/>
      <w:autoSpaceDN w:val="0"/>
      <w:adjustRightInd w:val="0"/>
      <w:ind w:left="1080" w:hanging="360"/>
      <w:textAlignment w:val="baseline"/>
    </w:pPr>
    <w:rPr>
      <w:rFonts w:eastAsia="MS Mincho"/>
      <w:kern w:val="0"/>
      <w:szCs w:val="20"/>
    </w:rPr>
  </w:style>
  <w:style w:type="paragraph" w:styleId="List4">
    <w:name w:val="List 4"/>
    <w:basedOn w:val="Normal"/>
    <w:semiHidden/>
    <w:rsid w:val="003D4507"/>
    <w:pPr>
      <w:widowControl/>
      <w:suppressAutoHyphens w:val="0"/>
      <w:overflowPunct w:val="0"/>
      <w:autoSpaceDE w:val="0"/>
      <w:autoSpaceDN w:val="0"/>
      <w:adjustRightInd w:val="0"/>
      <w:ind w:left="1440" w:hanging="360"/>
      <w:textAlignment w:val="baseline"/>
    </w:pPr>
    <w:rPr>
      <w:rFonts w:eastAsia="MS Mincho"/>
      <w:kern w:val="0"/>
      <w:szCs w:val="20"/>
    </w:rPr>
  </w:style>
  <w:style w:type="paragraph" w:styleId="List5">
    <w:name w:val="List 5"/>
    <w:basedOn w:val="Normal"/>
    <w:semiHidden/>
    <w:rsid w:val="003D4507"/>
    <w:pPr>
      <w:widowControl/>
      <w:suppressAutoHyphens w:val="0"/>
      <w:overflowPunct w:val="0"/>
      <w:autoSpaceDE w:val="0"/>
      <w:autoSpaceDN w:val="0"/>
      <w:adjustRightInd w:val="0"/>
      <w:ind w:left="1800" w:hanging="360"/>
      <w:textAlignment w:val="baseline"/>
    </w:pPr>
    <w:rPr>
      <w:rFonts w:eastAsia="MS Mincho"/>
      <w:kern w:val="0"/>
      <w:szCs w:val="20"/>
    </w:rPr>
  </w:style>
  <w:style w:type="paragraph" w:styleId="ListBullet">
    <w:name w:val="List Bullet"/>
    <w:basedOn w:val="Normal"/>
    <w:semiHidden/>
    <w:rsid w:val="003D4507"/>
    <w:pPr>
      <w:widowControl/>
      <w:numPr>
        <w:numId w:val="14"/>
      </w:numPr>
      <w:suppressAutoHyphens w:val="0"/>
      <w:overflowPunct w:val="0"/>
      <w:autoSpaceDE w:val="0"/>
      <w:autoSpaceDN w:val="0"/>
      <w:adjustRightInd w:val="0"/>
      <w:textAlignment w:val="baseline"/>
    </w:pPr>
    <w:rPr>
      <w:rFonts w:eastAsia="MS Mincho"/>
      <w:kern w:val="0"/>
      <w:szCs w:val="20"/>
    </w:rPr>
  </w:style>
  <w:style w:type="paragraph" w:styleId="ListBullet2">
    <w:name w:val="List Bullet 2"/>
    <w:basedOn w:val="Normal"/>
    <w:semiHidden/>
    <w:rsid w:val="003D4507"/>
    <w:pPr>
      <w:widowControl/>
      <w:numPr>
        <w:numId w:val="15"/>
      </w:numPr>
      <w:suppressAutoHyphens w:val="0"/>
      <w:overflowPunct w:val="0"/>
      <w:autoSpaceDE w:val="0"/>
      <w:autoSpaceDN w:val="0"/>
      <w:adjustRightInd w:val="0"/>
      <w:textAlignment w:val="baseline"/>
    </w:pPr>
    <w:rPr>
      <w:rFonts w:eastAsia="MS Mincho"/>
      <w:kern w:val="0"/>
      <w:szCs w:val="20"/>
    </w:rPr>
  </w:style>
  <w:style w:type="paragraph" w:styleId="ListBullet3">
    <w:name w:val="List Bullet 3"/>
    <w:basedOn w:val="Normal"/>
    <w:semiHidden/>
    <w:rsid w:val="003D4507"/>
    <w:pPr>
      <w:widowControl/>
      <w:numPr>
        <w:numId w:val="16"/>
      </w:numPr>
      <w:suppressAutoHyphens w:val="0"/>
      <w:overflowPunct w:val="0"/>
      <w:autoSpaceDE w:val="0"/>
      <w:autoSpaceDN w:val="0"/>
      <w:adjustRightInd w:val="0"/>
      <w:textAlignment w:val="baseline"/>
    </w:pPr>
    <w:rPr>
      <w:rFonts w:eastAsia="MS Mincho"/>
      <w:kern w:val="0"/>
      <w:szCs w:val="20"/>
    </w:rPr>
  </w:style>
  <w:style w:type="paragraph" w:styleId="ListBullet4">
    <w:name w:val="List Bullet 4"/>
    <w:basedOn w:val="Normal"/>
    <w:semiHidden/>
    <w:rsid w:val="003D4507"/>
    <w:pPr>
      <w:widowControl/>
      <w:numPr>
        <w:numId w:val="17"/>
      </w:numPr>
      <w:suppressAutoHyphens w:val="0"/>
      <w:overflowPunct w:val="0"/>
      <w:autoSpaceDE w:val="0"/>
      <w:autoSpaceDN w:val="0"/>
      <w:adjustRightInd w:val="0"/>
      <w:textAlignment w:val="baseline"/>
    </w:pPr>
    <w:rPr>
      <w:rFonts w:eastAsia="MS Mincho"/>
      <w:kern w:val="0"/>
      <w:szCs w:val="20"/>
    </w:rPr>
  </w:style>
  <w:style w:type="paragraph" w:styleId="ListBullet5">
    <w:name w:val="List Bullet 5"/>
    <w:basedOn w:val="Normal"/>
    <w:semiHidden/>
    <w:rsid w:val="003D4507"/>
    <w:pPr>
      <w:widowControl/>
      <w:numPr>
        <w:numId w:val="18"/>
      </w:numPr>
      <w:suppressAutoHyphens w:val="0"/>
      <w:overflowPunct w:val="0"/>
      <w:autoSpaceDE w:val="0"/>
      <w:autoSpaceDN w:val="0"/>
      <w:adjustRightInd w:val="0"/>
      <w:textAlignment w:val="baseline"/>
    </w:pPr>
    <w:rPr>
      <w:rFonts w:eastAsia="MS Mincho"/>
      <w:kern w:val="0"/>
      <w:szCs w:val="20"/>
    </w:rPr>
  </w:style>
  <w:style w:type="paragraph" w:styleId="ListContinue">
    <w:name w:val="List Continue"/>
    <w:basedOn w:val="Normal"/>
    <w:semiHidden/>
    <w:rsid w:val="003D4507"/>
    <w:pPr>
      <w:widowControl/>
      <w:suppressAutoHyphens w:val="0"/>
      <w:overflowPunct w:val="0"/>
      <w:autoSpaceDE w:val="0"/>
      <w:autoSpaceDN w:val="0"/>
      <w:adjustRightInd w:val="0"/>
      <w:spacing w:after="120"/>
      <w:ind w:left="360"/>
      <w:textAlignment w:val="baseline"/>
    </w:pPr>
    <w:rPr>
      <w:rFonts w:eastAsia="MS Mincho"/>
      <w:kern w:val="0"/>
      <w:szCs w:val="20"/>
    </w:rPr>
  </w:style>
  <w:style w:type="paragraph" w:styleId="ListContinue2">
    <w:name w:val="List Continue 2"/>
    <w:basedOn w:val="Normal"/>
    <w:semiHidden/>
    <w:rsid w:val="003D4507"/>
    <w:pPr>
      <w:widowControl/>
      <w:suppressAutoHyphens w:val="0"/>
      <w:overflowPunct w:val="0"/>
      <w:autoSpaceDE w:val="0"/>
      <w:autoSpaceDN w:val="0"/>
      <w:adjustRightInd w:val="0"/>
      <w:spacing w:after="120"/>
      <w:ind w:left="720"/>
      <w:textAlignment w:val="baseline"/>
    </w:pPr>
    <w:rPr>
      <w:rFonts w:eastAsia="MS Mincho"/>
      <w:kern w:val="0"/>
      <w:szCs w:val="20"/>
    </w:rPr>
  </w:style>
  <w:style w:type="paragraph" w:styleId="ListContinue3">
    <w:name w:val="List Continue 3"/>
    <w:basedOn w:val="Normal"/>
    <w:semiHidden/>
    <w:rsid w:val="003D4507"/>
    <w:pPr>
      <w:widowControl/>
      <w:suppressAutoHyphens w:val="0"/>
      <w:overflowPunct w:val="0"/>
      <w:autoSpaceDE w:val="0"/>
      <w:autoSpaceDN w:val="0"/>
      <w:adjustRightInd w:val="0"/>
      <w:spacing w:after="120"/>
      <w:ind w:left="1080"/>
      <w:textAlignment w:val="baseline"/>
    </w:pPr>
    <w:rPr>
      <w:rFonts w:eastAsia="MS Mincho"/>
      <w:kern w:val="0"/>
      <w:szCs w:val="20"/>
    </w:rPr>
  </w:style>
  <w:style w:type="paragraph" w:styleId="ListContinue4">
    <w:name w:val="List Continue 4"/>
    <w:basedOn w:val="Normal"/>
    <w:semiHidden/>
    <w:rsid w:val="003D4507"/>
    <w:pPr>
      <w:widowControl/>
      <w:suppressAutoHyphens w:val="0"/>
      <w:overflowPunct w:val="0"/>
      <w:autoSpaceDE w:val="0"/>
      <w:autoSpaceDN w:val="0"/>
      <w:adjustRightInd w:val="0"/>
      <w:spacing w:after="120"/>
      <w:ind w:left="1440"/>
      <w:textAlignment w:val="baseline"/>
    </w:pPr>
    <w:rPr>
      <w:rFonts w:eastAsia="MS Mincho"/>
      <w:kern w:val="0"/>
      <w:szCs w:val="20"/>
    </w:rPr>
  </w:style>
  <w:style w:type="paragraph" w:styleId="ListContinue5">
    <w:name w:val="List Continue 5"/>
    <w:basedOn w:val="Normal"/>
    <w:semiHidden/>
    <w:rsid w:val="003D4507"/>
    <w:pPr>
      <w:widowControl/>
      <w:suppressAutoHyphens w:val="0"/>
      <w:overflowPunct w:val="0"/>
      <w:autoSpaceDE w:val="0"/>
      <w:autoSpaceDN w:val="0"/>
      <w:adjustRightInd w:val="0"/>
      <w:spacing w:after="120"/>
      <w:ind w:left="1800"/>
      <w:textAlignment w:val="baseline"/>
    </w:pPr>
    <w:rPr>
      <w:rFonts w:eastAsia="MS Mincho"/>
      <w:kern w:val="0"/>
      <w:szCs w:val="20"/>
    </w:rPr>
  </w:style>
  <w:style w:type="paragraph" w:styleId="ListNumber">
    <w:name w:val="List Number"/>
    <w:basedOn w:val="Normal"/>
    <w:semiHidden/>
    <w:rsid w:val="003D4507"/>
    <w:pPr>
      <w:widowControl/>
      <w:numPr>
        <w:numId w:val="19"/>
      </w:numPr>
      <w:suppressAutoHyphens w:val="0"/>
      <w:overflowPunct w:val="0"/>
      <w:autoSpaceDE w:val="0"/>
      <w:autoSpaceDN w:val="0"/>
      <w:adjustRightInd w:val="0"/>
      <w:textAlignment w:val="baseline"/>
    </w:pPr>
    <w:rPr>
      <w:rFonts w:eastAsia="MS Mincho"/>
      <w:kern w:val="0"/>
      <w:szCs w:val="20"/>
    </w:rPr>
  </w:style>
  <w:style w:type="paragraph" w:styleId="ListNumber2">
    <w:name w:val="List Number 2"/>
    <w:basedOn w:val="Normal"/>
    <w:semiHidden/>
    <w:rsid w:val="003D4507"/>
    <w:pPr>
      <w:widowControl/>
      <w:numPr>
        <w:numId w:val="20"/>
      </w:numPr>
      <w:suppressAutoHyphens w:val="0"/>
      <w:overflowPunct w:val="0"/>
      <w:autoSpaceDE w:val="0"/>
      <w:autoSpaceDN w:val="0"/>
      <w:adjustRightInd w:val="0"/>
      <w:textAlignment w:val="baseline"/>
    </w:pPr>
    <w:rPr>
      <w:rFonts w:eastAsia="MS Mincho"/>
      <w:kern w:val="0"/>
      <w:szCs w:val="20"/>
    </w:rPr>
  </w:style>
  <w:style w:type="paragraph" w:styleId="ListNumber3">
    <w:name w:val="List Number 3"/>
    <w:basedOn w:val="Normal"/>
    <w:semiHidden/>
    <w:rsid w:val="003D4507"/>
    <w:pPr>
      <w:widowControl/>
      <w:numPr>
        <w:numId w:val="21"/>
      </w:numPr>
      <w:suppressAutoHyphens w:val="0"/>
      <w:overflowPunct w:val="0"/>
      <w:autoSpaceDE w:val="0"/>
      <w:autoSpaceDN w:val="0"/>
      <w:adjustRightInd w:val="0"/>
      <w:textAlignment w:val="baseline"/>
    </w:pPr>
    <w:rPr>
      <w:rFonts w:eastAsia="MS Mincho"/>
      <w:kern w:val="0"/>
      <w:szCs w:val="20"/>
    </w:rPr>
  </w:style>
  <w:style w:type="paragraph" w:styleId="ListNumber4">
    <w:name w:val="List Number 4"/>
    <w:basedOn w:val="Normal"/>
    <w:semiHidden/>
    <w:rsid w:val="003D4507"/>
    <w:pPr>
      <w:widowControl/>
      <w:numPr>
        <w:numId w:val="22"/>
      </w:numPr>
      <w:suppressAutoHyphens w:val="0"/>
      <w:overflowPunct w:val="0"/>
      <w:autoSpaceDE w:val="0"/>
      <w:autoSpaceDN w:val="0"/>
      <w:adjustRightInd w:val="0"/>
      <w:textAlignment w:val="baseline"/>
    </w:pPr>
    <w:rPr>
      <w:rFonts w:eastAsia="MS Mincho"/>
      <w:kern w:val="0"/>
      <w:szCs w:val="20"/>
    </w:rPr>
  </w:style>
  <w:style w:type="paragraph" w:styleId="ListNumber5">
    <w:name w:val="List Number 5"/>
    <w:basedOn w:val="Normal"/>
    <w:semiHidden/>
    <w:rsid w:val="003D4507"/>
    <w:pPr>
      <w:widowControl/>
      <w:numPr>
        <w:numId w:val="23"/>
      </w:numPr>
      <w:suppressAutoHyphens w:val="0"/>
      <w:overflowPunct w:val="0"/>
      <w:autoSpaceDE w:val="0"/>
      <w:autoSpaceDN w:val="0"/>
      <w:adjustRightInd w:val="0"/>
      <w:textAlignment w:val="baseline"/>
    </w:pPr>
    <w:rPr>
      <w:rFonts w:eastAsia="MS Mincho"/>
      <w:kern w:val="0"/>
      <w:szCs w:val="20"/>
    </w:rPr>
  </w:style>
  <w:style w:type="paragraph" w:styleId="MessageHeader">
    <w:name w:val="Message Header"/>
    <w:basedOn w:val="Normal"/>
    <w:link w:val="MessageHeaderChar"/>
    <w:semiHidden/>
    <w:rsid w:val="003D4507"/>
    <w:pPr>
      <w:widowControl/>
      <w:pBdr>
        <w:top w:val="single" w:sz="6" w:space="1" w:color="auto"/>
        <w:left w:val="single" w:sz="6" w:space="1" w:color="auto"/>
        <w:bottom w:val="single" w:sz="6" w:space="1" w:color="auto"/>
        <w:right w:val="single" w:sz="6" w:space="1" w:color="auto"/>
      </w:pBdr>
      <w:shd w:val="pct20" w:color="auto" w:fill="auto"/>
      <w:suppressAutoHyphens w:val="0"/>
      <w:overflowPunct w:val="0"/>
      <w:autoSpaceDE w:val="0"/>
      <w:autoSpaceDN w:val="0"/>
      <w:adjustRightInd w:val="0"/>
      <w:ind w:left="1080" w:hanging="1080"/>
      <w:textAlignment w:val="baseline"/>
    </w:pPr>
    <w:rPr>
      <w:rFonts w:ascii="Arial" w:eastAsia="MS Mincho" w:hAnsi="Arial" w:cs="Arial"/>
      <w:kern w:val="0"/>
    </w:rPr>
  </w:style>
  <w:style w:type="character" w:customStyle="1" w:styleId="MessageHeaderChar">
    <w:name w:val="Message Header Char"/>
    <w:basedOn w:val="DefaultParagraphFont"/>
    <w:link w:val="MessageHeader"/>
    <w:semiHidden/>
    <w:rsid w:val="003D4507"/>
    <w:rPr>
      <w:rFonts w:ascii="Arial" w:eastAsia="MS Mincho" w:hAnsi="Arial" w:cs="Arial"/>
      <w:sz w:val="24"/>
      <w:szCs w:val="24"/>
      <w:shd w:val="pct20" w:color="auto" w:fill="auto"/>
    </w:rPr>
  </w:style>
  <w:style w:type="paragraph" w:styleId="NormalIndent">
    <w:name w:val="Normal Indent"/>
    <w:basedOn w:val="Normal"/>
    <w:semiHidden/>
    <w:rsid w:val="003D4507"/>
    <w:pPr>
      <w:widowControl/>
      <w:suppressAutoHyphens w:val="0"/>
      <w:overflowPunct w:val="0"/>
      <w:autoSpaceDE w:val="0"/>
      <w:autoSpaceDN w:val="0"/>
      <w:adjustRightInd w:val="0"/>
      <w:ind w:left="720"/>
      <w:textAlignment w:val="baseline"/>
    </w:pPr>
    <w:rPr>
      <w:rFonts w:eastAsia="MS Mincho"/>
      <w:kern w:val="0"/>
      <w:szCs w:val="20"/>
    </w:rPr>
  </w:style>
  <w:style w:type="paragraph" w:styleId="NoteHeading">
    <w:name w:val="Note Heading"/>
    <w:basedOn w:val="Normal"/>
    <w:next w:val="Normal"/>
    <w:link w:val="NoteHeadingChar"/>
    <w:semiHidden/>
    <w:rsid w:val="003D4507"/>
    <w:pPr>
      <w:widowControl/>
      <w:suppressAutoHyphens w:val="0"/>
      <w:overflowPunct w:val="0"/>
      <w:autoSpaceDE w:val="0"/>
      <w:autoSpaceDN w:val="0"/>
      <w:adjustRightInd w:val="0"/>
      <w:textAlignment w:val="baseline"/>
    </w:pPr>
    <w:rPr>
      <w:rFonts w:eastAsia="MS Mincho"/>
      <w:kern w:val="0"/>
      <w:szCs w:val="20"/>
    </w:rPr>
  </w:style>
  <w:style w:type="character" w:customStyle="1" w:styleId="NoteHeadingChar">
    <w:name w:val="Note Heading Char"/>
    <w:basedOn w:val="DefaultParagraphFont"/>
    <w:link w:val="NoteHeading"/>
    <w:semiHidden/>
    <w:rsid w:val="003D4507"/>
    <w:rPr>
      <w:rFonts w:eastAsia="MS Mincho"/>
      <w:sz w:val="24"/>
    </w:rPr>
  </w:style>
  <w:style w:type="paragraph" w:styleId="PlainText">
    <w:name w:val="Plain Text"/>
    <w:basedOn w:val="Normal"/>
    <w:link w:val="PlainTextChar"/>
    <w:semiHidden/>
    <w:rsid w:val="003D4507"/>
    <w:pPr>
      <w:widowControl/>
      <w:suppressAutoHyphens w:val="0"/>
      <w:overflowPunct w:val="0"/>
      <w:autoSpaceDE w:val="0"/>
      <w:autoSpaceDN w:val="0"/>
      <w:adjustRightInd w:val="0"/>
      <w:textAlignment w:val="baseline"/>
    </w:pPr>
    <w:rPr>
      <w:rFonts w:ascii="Courier New" w:eastAsia="MS Mincho" w:hAnsi="Courier New" w:cs="Courier New"/>
      <w:kern w:val="0"/>
      <w:sz w:val="20"/>
      <w:szCs w:val="20"/>
    </w:rPr>
  </w:style>
  <w:style w:type="character" w:customStyle="1" w:styleId="PlainTextChar">
    <w:name w:val="Plain Text Char"/>
    <w:basedOn w:val="DefaultParagraphFont"/>
    <w:link w:val="PlainText"/>
    <w:semiHidden/>
    <w:rsid w:val="003D4507"/>
    <w:rPr>
      <w:rFonts w:ascii="Courier New" w:eastAsia="MS Mincho" w:hAnsi="Courier New" w:cs="Courier New"/>
    </w:rPr>
  </w:style>
  <w:style w:type="paragraph" w:styleId="Salutation">
    <w:name w:val="Salutation"/>
    <w:basedOn w:val="Normal"/>
    <w:next w:val="Normal"/>
    <w:link w:val="SalutationChar"/>
    <w:semiHidden/>
    <w:rsid w:val="003D4507"/>
    <w:pPr>
      <w:widowControl/>
      <w:suppressAutoHyphens w:val="0"/>
      <w:overflowPunct w:val="0"/>
      <w:autoSpaceDE w:val="0"/>
      <w:autoSpaceDN w:val="0"/>
      <w:adjustRightInd w:val="0"/>
      <w:textAlignment w:val="baseline"/>
    </w:pPr>
    <w:rPr>
      <w:rFonts w:eastAsia="MS Mincho"/>
      <w:kern w:val="0"/>
      <w:szCs w:val="20"/>
    </w:rPr>
  </w:style>
  <w:style w:type="character" w:customStyle="1" w:styleId="SalutationChar">
    <w:name w:val="Salutation Char"/>
    <w:basedOn w:val="DefaultParagraphFont"/>
    <w:link w:val="Salutation"/>
    <w:semiHidden/>
    <w:rsid w:val="003D4507"/>
    <w:rPr>
      <w:rFonts w:eastAsia="MS Mincho"/>
      <w:sz w:val="24"/>
    </w:rPr>
  </w:style>
  <w:style w:type="paragraph" w:styleId="Signature">
    <w:name w:val="Signature"/>
    <w:basedOn w:val="Normal"/>
    <w:link w:val="SignatureChar"/>
    <w:semiHidden/>
    <w:rsid w:val="003D4507"/>
    <w:pPr>
      <w:widowControl/>
      <w:suppressAutoHyphens w:val="0"/>
      <w:overflowPunct w:val="0"/>
      <w:autoSpaceDE w:val="0"/>
      <w:autoSpaceDN w:val="0"/>
      <w:adjustRightInd w:val="0"/>
      <w:ind w:left="4320"/>
      <w:textAlignment w:val="baseline"/>
    </w:pPr>
    <w:rPr>
      <w:rFonts w:eastAsia="MS Mincho"/>
      <w:kern w:val="0"/>
      <w:szCs w:val="20"/>
    </w:rPr>
  </w:style>
  <w:style w:type="character" w:customStyle="1" w:styleId="SignatureChar">
    <w:name w:val="Signature Char"/>
    <w:basedOn w:val="DefaultParagraphFont"/>
    <w:link w:val="Signature"/>
    <w:semiHidden/>
    <w:rsid w:val="003D4507"/>
    <w:rPr>
      <w:rFonts w:eastAsia="MS Mincho"/>
      <w:sz w:val="24"/>
    </w:rPr>
  </w:style>
  <w:style w:type="paragraph" w:styleId="Subtitle">
    <w:name w:val="Subtitle"/>
    <w:basedOn w:val="Normal"/>
    <w:link w:val="SubtitleChar"/>
    <w:qFormat/>
    <w:rsid w:val="003D4507"/>
    <w:pPr>
      <w:widowControl/>
      <w:suppressAutoHyphens w:val="0"/>
      <w:overflowPunct w:val="0"/>
      <w:autoSpaceDE w:val="0"/>
      <w:autoSpaceDN w:val="0"/>
      <w:adjustRightInd w:val="0"/>
      <w:jc w:val="center"/>
      <w:textAlignment w:val="baseline"/>
      <w:outlineLvl w:val="1"/>
    </w:pPr>
    <w:rPr>
      <w:rFonts w:ascii="Arial" w:eastAsia="MS Mincho" w:hAnsi="Arial" w:cs="Arial"/>
      <w:kern w:val="0"/>
    </w:rPr>
  </w:style>
  <w:style w:type="character" w:customStyle="1" w:styleId="SubtitleChar">
    <w:name w:val="Subtitle Char"/>
    <w:basedOn w:val="DefaultParagraphFont"/>
    <w:link w:val="Subtitle"/>
    <w:rsid w:val="003D4507"/>
    <w:rPr>
      <w:rFonts w:ascii="Arial" w:eastAsia="MS Mincho" w:hAnsi="Arial" w:cs="Arial"/>
      <w:sz w:val="24"/>
      <w:szCs w:val="24"/>
    </w:rPr>
  </w:style>
  <w:style w:type="table" w:styleId="Table3Deffects1">
    <w:name w:val="Table 3D effects 1"/>
    <w:basedOn w:val="TableNormal"/>
    <w:semiHidden/>
    <w:rsid w:val="003D4507"/>
    <w:pPr>
      <w:overflowPunct w:val="0"/>
      <w:autoSpaceDE w:val="0"/>
      <w:autoSpaceDN w:val="0"/>
      <w:adjustRightInd w:val="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D4507"/>
    <w:pPr>
      <w:overflowPunct w:val="0"/>
      <w:autoSpaceDE w:val="0"/>
      <w:autoSpaceDN w:val="0"/>
      <w:adjustRightInd w:val="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D4507"/>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D4507"/>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D4507"/>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D4507"/>
    <w:pPr>
      <w:overflowPunct w:val="0"/>
      <w:autoSpaceDE w:val="0"/>
      <w:autoSpaceDN w:val="0"/>
      <w:adjustRightInd w:val="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D4507"/>
    <w:pPr>
      <w:overflowPunct w:val="0"/>
      <w:autoSpaceDE w:val="0"/>
      <w:autoSpaceDN w:val="0"/>
      <w:adjustRightInd w:val="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D4507"/>
    <w:pPr>
      <w:overflowPunct w:val="0"/>
      <w:autoSpaceDE w:val="0"/>
      <w:autoSpaceDN w:val="0"/>
      <w:adjustRightInd w:val="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D4507"/>
    <w:pPr>
      <w:overflowPunct w:val="0"/>
      <w:autoSpaceDE w:val="0"/>
      <w:autoSpaceDN w:val="0"/>
      <w:adjustRightInd w:val="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D4507"/>
    <w:pPr>
      <w:overflowPunct w:val="0"/>
      <w:autoSpaceDE w:val="0"/>
      <w:autoSpaceDN w:val="0"/>
      <w:adjustRightInd w:val="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D4507"/>
    <w:pPr>
      <w:overflowPunct w:val="0"/>
      <w:autoSpaceDE w:val="0"/>
      <w:autoSpaceDN w:val="0"/>
      <w:adjustRightInd w:val="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D4507"/>
    <w:pPr>
      <w:overflowPunct w:val="0"/>
      <w:autoSpaceDE w:val="0"/>
      <w:autoSpaceDN w:val="0"/>
      <w:adjustRightInd w:val="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D4507"/>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D4507"/>
    <w:pPr>
      <w:overflowPunct w:val="0"/>
      <w:autoSpaceDE w:val="0"/>
      <w:autoSpaceDN w:val="0"/>
      <w:adjustRightInd w:val="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D4507"/>
    <w:pPr>
      <w:overflowPunct w:val="0"/>
      <w:autoSpaceDE w:val="0"/>
      <w:autoSpaceDN w:val="0"/>
      <w:adjustRightInd w:val="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D4507"/>
    <w:pPr>
      <w:overflowPunct w:val="0"/>
      <w:autoSpaceDE w:val="0"/>
      <w:autoSpaceDN w:val="0"/>
      <w:adjustRightInd w:val="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D4507"/>
    <w:pPr>
      <w:overflowPunct w:val="0"/>
      <w:autoSpaceDE w:val="0"/>
      <w:autoSpaceDN w:val="0"/>
      <w:adjustRightInd w:val="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D4507"/>
    <w:pPr>
      <w:overflowPunct w:val="0"/>
      <w:autoSpaceDE w:val="0"/>
      <w:autoSpaceDN w:val="0"/>
      <w:adjustRightInd w:val="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D4507"/>
    <w:pPr>
      <w:overflowPunct w:val="0"/>
      <w:autoSpaceDE w:val="0"/>
      <w:autoSpaceDN w:val="0"/>
      <w:adjustRightInd w:val="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D4507"/>
    <w:pPr>
      <w:overflowPunct w:val="0"/>
      <w:autoSpaceDE w:val="0"/>
      <w:autoSpaceDN w:val="0"/>
      <w:adjustRightInd w:val="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D4507"/>
    <w:pPr>
      <w:overflowPunct w:val="0"/>
      <w:autoSpaceDE w:val="0"/>
      <w:autoSpaceDN w:val="0"/>
      <w:adjustRightInd w:val="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7">
    <w:name w:val="Table Grid 7"/>
    <w:basedOn w:val="TableNormal"/>
    <w:semiHidden/>
    <w:rsid w:val="003D4507"/>
    <w:pPr>
      <w:overflowPunct w:val="0"/>
      <w:autoSpaceDE w:val="0"/>
      <w:autoSpaceDN w:val="0"/>
      <w:adjustRightInd w:val="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D4507"/>
    <w:pPr>
      <w:overflowPunct w:val="0"/>
      <w:autoSpaceDE w:val="0"/>
      <w:autoSpaceDN w:val="0"/>
      <w:adjustRightInd w:val="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D4507"/>
    <w:pPr>
      <w:overflowPunct w:val="0"/>
      <w:autoSpaceDE w:val="0"/>
      <w:autoSpaceDN w:val="0"/>
      <w:adjustRightInd w:val="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D4507"/>
    <w:pPr>
      <w:overflowPunct w:val="0"/>
      <w:autoSpaceDE w:val="0"/>
      <w:autoSpaceDN w:val="0"/>
      <w:adjustRightInd w:val="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D4507"/>
    <w:pPr>
      <w:overflowPunct w:val="0"/>
      <w:autoSpaceDE w:val="0"/>
      <w:autoSpaceDN w:val="0"/>
      <w:adjustRightInd w:val="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D4507"/>
    <w:pPr>
      <w:overflowPunct w:val="0"/>
      <w:autoSpaceDE w:val="0"/>
      <w:autoSpaceDN w:val="0"/>
      <w:adjustRightInd w:val="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D4507"/>
    <w:pPr>
      <w:overflowPunct w:val="0"/>
      <w:autoSpaceDE w:val="0"/>
      <w:autoSpaceDN w:val="0"/>
      <w:adjustRightInd w:val="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D4507"/>
    <w:pPr>
      <w:overflowPunct w:val="0"/>
      <w:autoSpaceDE w:val="0"/>
      <w:autoSpaceDN w:val="0"/>
      <w:adjustRightInd w:val="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D4507"/>
    <w:pPr>
      <w:overflowPunct w:val="0"/>
      <w:autoSpaceDE w:val="0"/>
      <w:autoSpaceDN w:val="0"/>
      <w:adjustRightInd w:val="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D4507"/>
    <w:pPr>
      <w:overflowPunct w:val="0"/>
      <w:autoSpaceDE w:val="0"/>
      <w:autoSpaceDN w:val="0"/>
      <w:adjustRightInd w:val="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D4507"/>
    <w:pPr>
      <w:overflowPunct w:val="0"/>
      <w:autoSpaceDE w:val="0"/>
      <w:autoSpaceDN w:val="0"/>
      <w:adjustRightInd w:val="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D4507"/>
    <w:pPr>
      <w:overflowPunct w:val="0"/>
      <w:autoSpaceDE w:val="0"/>
      <w:autoSpaceDN w:val="0"/>
      <w:adjustRightInd w:val="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D4507"/>
    <w:pPr>
      <w:overflowPunct w:val="0"/>
      <w:autoSpaceDE w:val="0"/>
      <w:autoSpaceDN w:val="0"/>
      <w:adjustRightInd w:val="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D4507"/>
    <w:pPr>
      <w:overflowPunct w:val="0"/>
      <w:autoSpaceDE w:val="0"/>
      <w:autoSpaceDN w:val="0"/>
      <w:adjustRightInd w:val="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D4507"/>
    <w:pPr>
      <w:overflowPunct w:val="0"/>
      <w:autoSpaceDE w:val="0"/>
      <w:autoSpaceDN w:val="0"/>
      <w:adjustRightInd w:val="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D4507"/>
    <w:pPr>
      <w:overflowPunct w:val="0"/>
      <w:autoSpaceDE w:val="0"/>
      <w:autoSpaceDN w:val="0"/>
      <w:adjustRightInd w:val="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D4507"/>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D4507"/>
    <w:pPr>
      <w:overflowPunct w:val="0"/>
      <w:autoSpaceDE w:val="0"/>
      <w:autoSpaceDN w:val="0"/>
      <w:adjustRightInd w:val="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D4507"/>
    <w:pPr>
      <w:overflowPunct w:val="0"/>
      <w:autoSpaceDE w:val="0"/>
      <w:autoSpaceDN w:val="0"/>
      <w:adjustRightInd w:val="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D4507"/>
    <w:pPr>
      <w:overflowPunct w:val="0"/>
      <w:autoSpaceDE w:val="0"/>
      <w:autoSpaceDN w:val="0"/>
      <w:adjustRightInd w:val="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A-TDe">
    <w:name w:val="1A-TDe"/>
    <w:basedOn w:val="Normal"/>
    <w:autoRedefine/>
    <w:rsid w:val="003D4507"/>
    <w:pPr>
      <w:widowControl/>
      <w:tabs>
        <w:tab w:val="right" w:leader="dot" w:pos="8760"/>
      </w:tabs>
      <w:suppressAutoHyphens w:val="0"/>
      <w:overflowPunct w:val="0"/>
      <w:autoSpaceDE w:val="0"/>
      <w:autoSpaceDN w:val="0"/>
      <w:adjustRightInd w:val="0"/>
      <w:spacing w:before="240" w:after="240"/>
      <w:jc w:val="center"/>
      <w:textAlignment w:val="baseline"/>
    </w:pPr>
    <w:rPr>
      <w:rFonts w:eastAsia="MS Mincho"/>
      <w:b/>
      <w:kern w:val="0"/>
      <w:sz w:val="36"/>
      <w:szCs w:val="26"/>
      <w:lang w:val="vi-VN"/>
    </w:rPr>
  </w:style>
  <w:style w:type="paragraph" w:customStyle="1" w:styleId="1B-Chuong">
    <w:name w:val="1B-Chuong"/>
    <w:basedOn w:val="1A-TDe"/>
    <w:rsid w:val="003D4507"/>
    <w:pPr>
      <w:numPr>
        <w:numId w:val="25"/>
      </w:numPr>
    </w:pPr>
  </w:style>
  <w:style w:type="paragraph" w:customStyle="1" w:styleId="2-Lama">
    <w:name w:val="2-Lama"/>
    <w:basedOn w:val="StyleHeading2After6pt"/>
    <w:autoRedefine/>
    <w:rsid w:val="003D4507"/>
    <w:pPr>
      <w:keepNext/>
      <w:numPr>
        <w:ilvl w:val="1"/>
        <w:numId w:val="25"/>
      </w:numPr>
      <w:tabs>
        <w:tab w:val="clear" w:pos="1080"/>
        <w:tab w:val="num" w:pos="360"/>
        <w:tab w:val="left" w:pos="851"/>
      </w:tabs>
      <w:ind w:left="0" w:firstLine="180"/>
      <w:jc w:val="both"/>
    </w:pPr>
    <w:rPr>
      <w:sz w:val="28"/>
    </w:rPr>
  </w:style>
  <w:style w:type="paragraph" w:customStyle="1" w:styleId="3-Nho">
    <w:name w:val="3-Nho"/>
    <w:basedOn w:val="StyleHeading2After6pt"/>
    <w:rsid w:val="003D4507"/>
    <w:pPr>
      <w:numPr>
        <w:ilvl w:val="2"/>
        <w:numId w:val="25"/>
      </w:numPr>
      <w:tabs>
        <w:tab w:val="clear" w:pos="1077"/>
        <w:tab w:val="num" w:pos="360"/>
        <w:tab w:val="left" w:pos="851"/>
      </w:tabs>
      <w:spacing w:before="0"/>
      <w:ind w:left="0" w:firstLine="180"/>
    </w:pPr>
  </w:style>
  <w:style w:type="paragraph" w:customStyle="1" w:styleId="4-Nhonua">
    <w:name w:val="4-Nhonua"/>
    <w:basedOn w:val="StyleHeading2After6pt"/>
    <w:autoRedefine/>
    <w:rsid w:val="003D4507"/>
    <w:pPr>
      <w:keepNext/>
      <w:numPr>
        <w:ilvl w:val="3"/>
        <w:numId w:val="25"/>
      </w:numPr>
      <w:tabs>
        <w:tab w:val="clear" w:pos="1644"/>
        <w:tab w:val="num" w:pos="360"/>
        <w:tab w:val="left" w:pos="1134"/>
      </w:tabs>
      <w:spacing w:before="0"/>
      <w:ind w:left="0" w:firstLine="0"/>
    </w:pPr>
    <w:rPr>
      <w:i/>
    </w:rPr>
  </w:style>
  <w:style w:type="paragraph" w:customStyle="1" w:styleId="5A-Bul1">
    <w:name w:val="5A-Bul1"/>
    <w:basedOn w:val="StyleHeading2After6pt"/>
    <w:link w:val="5A-Bul1CharChar"/>
    <w:rsid w:val="003D4507"/>
    <w:pPr>
      <w:ind w:firstLine="567"/>
      <w:jc w:val="both"/>
    </w:pPr>
    <w:rPr>
      <w:i/>
    </w:rPr>
  </w:style>
  <w:style w:type="paragraph" w:customStyle="1" w:styleId="6-Hinh">
    <w:name w:val="6-Hinh"/>
    <w:autoRedefine/>
    <w:rsid w:val="003D4507"/>
    <w:pPr>
      <w:numPr>
        <w:ilvl w:val="4"/>
        <w:numId w:val="25"/>
      </w:numPr>
      <w:spacing w:before="120" w:after="120" w:line="360" w:lineRule="auto"/>
      <w:ind w:left="0" w:firstLine="600"/>
      <w:jc w:val="center"/>
    </w:pPr>
    <w:rPr>
      <w:b/>
      <w:i/>
      <w:color w:val="000000"/>
      <w:sz w:val="26"/>
      <w:szCs w:val="22"/>
    </w:rPr>
  </w:style>
  <w:style w:type="paragraph" w:customStyle="1" w:styleId="7-Bang">
    <w:name w:val="7-Bang"/>
    <w:basedOn w:val="StyleHeading2After6pt"/>
    <w:rsid w:val="003D4507"/>
    <w:pPr>
      <w:numPr>
        <w:ilvl w:val="5"/>
        <w:numId w:val="25"/>
      </w:numPr>
      <w:tabs>
        <w:tab w:val="num" w:pos="360"/>
      </w:tabs>
      <w:spacing w:before="240" w:after="60"/>
      <w:ind w:left="0" w:firstLine="180"/>
      <w:jc w:val="center"/>
    </w:pPr>
  </w:style>
  <w:style w:type="paragraph" w:customStyle="1" w:styleId="0-Noidung">
    <w:name w:val="0-Noidung"/>
    <w:basedOn w:val="Normal"/>
    <w:link w:val="0-NoidungChar"/>
    <w:rsid w:val="003D4507"/>
    <w:pPr>
      <w:widowControl/>
      <w:suppressAutoHyphens w:val="0"/>
      <w:overflowPunct w:val="0"/>
      <w:autoSpaceDE w:val="0"/>
      <w:autoSpaceDN w:val="0"/>
      <w:adjustRightInd w:val="0"/>
      <w:spacing w:before="120" w:after="120"/>
      <w:ind w:firstLine="567"/>
      <w:textAlignment w:val="baseline"/>
    </w:pPr>
    <w:rPr>
      <w:rFonts w:eastAsia="MS Mincho"/>
      <w:kern w:val="0"/>
      <w:szCs w:val="26"/>
      <w:lang w:val="vi-VN"/>
    </w:rPr>
  </w:style>
  <w:style w:type="paragraph" w:customStyle="1" w:styleId="2-Modau">
    <w:name w:val="2-Modau"/>
    <w:basedOn w:val="2-Lama"/>
    <w:rsid w:val="003D4507"/>
    <w:pPr>
      <w:numPr>
        <w:ilvl w:val="0"/>
        <w:numId w:val="26"/>
      </w:numPr>
      <w:tabs>
        <w:tab w:val="clear" w:pos="720"/>
        <w:tab w:val="clear" w:pos="851"/>
        <w:tab w:val="num" w:pos="360"/>
        <w:tab w:val="left" w:pos="567"/>
      </w:tabs>
      <w:ind w:left="0" w:firstLine="0"/>
    </w:pPr>
  </w:style>
  <w:style w:type="paragraph" w:customStyle="1" w:styleId="51-Bul">
    <w:name w:val="51-Bul"/>
    <w:basedOn w:val="BodyText"/>
    <w:rsid w:val="003D4507"/>
    <w:pPr>
      <w:widowControl/>
      <w:numPr>
        <w:numId w:val="9"/>
      </w:numPr>
      <w:tabs>
        <w:tab w:val="left" w:pos="851"/>
      </w:tabs>
      <w:suppressAutoHyphens w:val="0"/>
      <w:spacing w:before="120"/>
      <w:ind w:left="567" w:firstLine="0"/>
    </w:pPr>
    <w:rPr>
      <w:rFonts w:eastAsia="Times New Roman"/>
      <w:kern w:val="0"/>
      <w:szCs w:val="26"/>
      <w:lang w:val="vi-VN"/>
    </w:rPr>
  </w:style>
  <w:style w:type="paragraph" w:customStyle="1" w:styleId="5B-BulSo">
    <w:name w:val="5B-BulSo"/>
    <w:basedOn w:val="Normal"/>
    <w:autoRedefine/>
    <w:rsid w:val="003D4507"/>
    <w:pPr>
      <w:widowControl/>
      <w:numPr>
        <w:ilvl w:val="1"/>
        <w:numId w:val="24"/>
      </w:numPr>
      <w:tabs>
        <w:tab w:val="clear" w:pos="1440"/>
        <w:tab w:val="left" w:pos="964"/>
      </w:tabs>
      <w:suppressAutoHyphens w:val="0"/>
      <w:autoSpaceDE w:val="0"/>
      <w:autoSpaceDN w:val="0"/>
      <w:adjustRightInd w:val="0"/>
      <w:spacing w:line="312" w:lineRule="auto"/>
      <w:ind w:left="600" w:firstLine="0"/>
    </w:pPr>
    <w:rPr>
      <w:rFonts w:eastAsia="Times New Roman"/>
      <w:color w:val="000000"/>
      <w:kern w:val="0"/>
      <w:lang w:val="vi-VN"/>
    </w:rPr>
  </w:style>
  <w:style w:type="character" w:customStyle="1" w:styleId="Gach-ngangChar">
    <w:name w:val="Gach-ngang Char"/>
    <w:link w:val="Gach-ngang"/>
    <w:semiHidden/>
    <w:rsid w:val="003D4507"/>
    <w:rPr>
      <w:rFonts w:eastAsia="MS Mincho"/>
      <w:sz w:val="24"/>
    </w:rPr>
  </w:style>
  <w:style w:type="paragraph" w:styleId="FootnoteText">
    <w:name w:val="footnote text"/>
    <w:basedOn w:val="Normal"/>
    <w:link w:val="FootnoteTextChar"/>
    <w:semiHidden/>
    <w:rsid w:val="003D4507"/>
    <w:pPr>
      <w:widowControl/>
      <w:suppressAutoHyphens w:val="0"/>
      <w:overflowPunct w:val="0"/>
      <w:autoSpaceDE w:val="0"/>
      <w:autoSpaceDN w:val="0"/>
      <w:adjustRightInd w:val="0"/>
      <w:textAlignment w:val="baseline"/>
    </w:pPr>
    <w:rPr>
      <w:rFonts w:eastAsia="Times New Roman"/>
      <w:kern w:val="0"/>
      <w:sz w:val="20"/>
      <w:szCs w:val="20"/>
    </w:rPr>
  </w:style>
  <w:style w:type="character" w:customStyle="1" w:styleId="FootnoteTextChar">
    <w:name w:val="Footnote Text Char"/>
    <w:basedOn w:val="DefaultParagraphFont"/>
    <w:link w:val="FootnoteText"/>
    <w:semiHidden/>
    <w:rsid w:val="003D4507"/>
  </w:style>
  <w:style w:type="character" w:styleId="FootnoteReference">
    <w:name w:val="footnote reference"/>
    <w:semiHidden/>
    <w:rsid w:val="003D4507"/>
    <w:rPr>
      <w:vertAlign w:val="superscript"/>
    </w:rPr>
  </w:style>
  <w:style w:type="character" w:styleId="CommentReference">
    <w:name w:val="annotation reference"/>
    <w:semiHidden/>
    <w:rsid w:val="003D4507"/>
    <w:rPr>
      <w:sz w:val="16"/>
    </w:rPr>
  </w:style>
  <w:style w:type="paragraph" w:styleId="CommentText">
    <w:name w:val="annotation text"/>
    <w:basedOn w:val="Normal"/>
    <w:link w:val="CommentTextChar"/>
    <w:semiHidden/>
    <w:rsid w:val="003D4507"/>
    <w:pPr>
      <w:widowControl/>
      <w:suppressAutoHyphens w:val="0"/>
      <w:overflowPunct w:val="0"/>
      <w:autoSpaceDE w:val="0"/>
      <w:autoSpaceDN w:val="0"/>
      <w:adjustRightInd w:val="0"/>
      <w:textAlignment w:val="baseline"/>
    </w:pPr>
    <w:rPr>
      <w:rFonts w:eastAsia="Times New Roman"/>
      <w:kern w:val="0"/>
      <w:sz w:val="20"/>
      <w:szCs w:val="20"/>
    </w:rPr>
  </w:style>
  <w:style w:type="character" w:customStyle="1" w:styleId="CommentTextChar">
    <w:name w:val="Comment Text Char"/>
    <w:basedOn w:val="DefaultParagraphFont"/>
    <w:link w:val="CommentText"/>
    <w:semiHidden/>
    <w:rsid w:val="003D4507"/>
  </w:style>
  <w:style w:type="character" w:customStyle="1" w:styleId="0-NoidungChar">
    <w:name w:val="0-Noidung Char"/>
    <w:link w:val="0-Noidung"/>
    <w:rsid w:val="003D4507"/>
    <w:rPr>
      <w:rFonts w:eastAsia="MS Mincho"/>
      <w:sz w:val="26"/>
      <w:szCs w:val="26"/>
      <w:lang w:val="vi-VN"/>
    </w:rPr>
  </w:style>
  <w:style w:type="character" w:customStyle="1" w:styleId="apple-style-span">
    <w:name w:val="apple-style-span"/>
    <w:basedOn w:val="DefaultParagraphFont"/>
    <w:rsid w:val="003D4507"/>
  </w:style>
  <w:style w:type="character" w:customStyle="1" w:styleId="StyleHeading2After6ptChar">
    <w:name w:val="Style Heading 2 + After:  6 pt Char"/>
    <w:link w:val="StyleHeading2After6pt"/>
    <w:semiHidden/>
    <w:rsid w:val="003D4507"/>
    <w:rPr>
      <w:b/>
      <w:bCs/>
      <w:kern w:val="32"/>
      <w:sz w:val="26"/>
      <w:lang w:val="vi-VN"/>
    </w:rPr>
  </w:style>
  <w:style w:type="character" w:customStyle="1" w:styleId="5A-Bul1CharChar">
    <w:name w:val="5A-Bul1 Char Char"/>
    <w:link w:val="5A-Bul1"/>
    <w:rsid w:val="003D4507"/>
    <w:rPr>
      <w:b/>
      <w:bCs/>
      <w:i/>
      <w:kern w:val="32"/>
      <w:sz w:val="26"/>
      <w:lang w:val="vi-VN"/>
    </w:rPr>
  </w:style>
  <w:style w:type="character" w:customStyle="1" w:styleId="hps">
    <w:name w:val="hps"/>
    <w:basedOn w:val="DefaultParagraphFont"/>
    <w:rsid w:val="003D4507"/>
  </w:style>
  <w:style w:type="paragraph" w:customStyle="1" w:styleId="StyleParagraph13pt1">
    <w:name w:val="Style Paragraph + 13 pt1"/>
    <w:basedOn w:val="Paragraph"/>
    <w:link w:val="StyleParagraph13pt1Char"/>
    <w:rsid w:val="003D4507"/>
    <w:pPr>
      <w:spacing w:before="0" w:line="360" w:lineRule="auto"/>
      <w:ind w:firstLine="567"/>
    </w:pPr>
    <w:rPr>
      <w:rFonts w:eastAsia="Times New Roman"/>
      <w:sz w:val="26"/>
    </w:rPr>
  </w:style>
  <w:style w:type="character" w:customStyle="1" w:styleId="StyleParagraph13pt1Char">
    <w:name w:val="Style Paragraph + 13 pt1 Char"/>
    <w:link w:val="StyleParagraph13pt1"/>
    <w:rsid w:val="003D4507"/>
    <w:rPr>
      <w:sz w:val="26"/>
    </w:rPr>
  </w:style>
  <w:style w:type="character" w:customStyle="1" w:styleId="5A-Bul1Char">
    <w:name w:val="5A-Bul1 Char"/>
    <w:rsid w:val="003D4507"/>
    <w:rPr>
      <w:rFonts w:eastAsia="MS Mincho"/>
      <w:b/>
      <w:bCs/>
      <w:i/>
      <w:kern w:val="32"/>
      <w:sz w:val="26"/>
      <w:szCs w:val="28"/>
      <w:lang w:val="vi-VN" w:eastAsia="en-US" w:bidi="ar-SA"/>
    </w:rPr>
  </w:style>
  <w:style w:type="paragraph" w:customStyle="1" w:styleId="8-Congthuc">
    <w:name w:val="8-Congthuc"/>
    <w:autoRedefine/>
    <w:rsid w:val="003D4507"/>
    <w:pPr>
      <w:numPr>
        <w:ilvl w:val="6"/>
        <w:numId w:val="27"/>
      </w:numPr>
      <w:overflowPunct w:val="0"/>
      <w:autoSpaceDE w:val="0"/>
      <w:autoSpaceDN w:val="0"/>
      <w:adjustRightInd w:val="0"/>
      <w:spacing w:line="360" w:lineRule="auto"/>
      <w:ind w:left="720" w:firstLine="48"/>
      <w:textAlignment w:val="baseline"/>
    </w:pPr>
    <w:rPr>
      <w:bCs/>
      <w:i/>
      <w:iCs/>
      <w:kern w:val="32"/>
      <w:sz w:val="26"/>
    </w:rPr>
  </w:style>
  <w:style w:type="paragraph" w:customStyle="1" w:styleId="StyleReference13ptCondensedby04pt2">
    <w:name w:val="Style Reference + 13 pt Condensed by  0.4 pt2"/>
    <w:basedOn w:val="Reference"/>
    <w:autoRedefine/>
    <w:rsid w:val="003D4507"/>
    <w:pPr>
      <w:numPr>
        <w:ilvl w:val="0"/>
        <w:numId w:val="0"/>
      </w:numPr>
      <w:ind w:left="1134" w:hanging="1134"/>
    </w:pPr>
    <w:rPr>
      <w:spacing w:val="-8"/>
      <w:sz w:val="26"/>
    </w:rPr>
  </w:style>
  <w:style w:type="paragraph" w:styleId="DocumentMap">
    <w:name w:val="Document Map"/>
    <w:basedOn w:val="Normal"/>
    <w:link w:val="DocumentMapChar"/>
    <w:semiHidden/>
    <w:rsid w:val="003D4507"/>
    <w:pPr>
      <w:widowControl/>
      <w:shd w:val="clear" w:color="auto" w:fill="000080"/>
      <w:suppressAutoHyphens w:val="0"/>
      <w:overflowPunct w:val="0"/>
      <w:autoSpaceDE w:val="0"/>
      <w:autoSpaceDN w:val="0"/>
      <w:adjustRightInd w:val="0"/>
      <w:textAlignment w:val="baseline"/>
    </w:pPr>
    <w:rPr>
      <w:rFonts w:ascii="Tahoma" w:eastAsia="Times New Roman" w:hAnsi="Tahoma" w:cs="Tahoma"/>
      <w:kern w:val="0"/>
      <w:sz w:val="20"/>
      <w:szCs w:val="20"/>
    </w:rPr>
  </w:style>
  <w:style w:type="character" w:customStyle="1" w:styleId="DocumentMapChar">
    <w:name w:val="Document Map Char"/>
    <w:basedOn w:val="DefaultParagraphFont"/>
    <w:link w:val="DocumentMap"/>
    <w:semiHidden/>
    <w:rsid w:val="003D4507"/>
    <w:rPr>
      <w:rFonts w:ascii="Tahoma" w:hAnsi="Tahoma" w:cs="Tahoma"/>
      <w:shd w:val="clear" w:color="auto" w:fill="000080"/>
    </w:rPr>
  </w:style>
  <w:style w:type="character" w:customStyle="1" w:styleId="FooterChar">
    <w:name w:val="Footer Char"/>
    <w:basedOn w:val="DefaultParagraphFont"/>
    <w:link w:val="Footer"/>
    <w:uiPriority w:val="99"/>
    <w:rsid w:val="00861380"/>
    <w:rPr>
      <w:rFonts w:eastAsia="Andale Sans UI"/>
      <w:kern w:val="1"/>
      <w:sz w:val="24"/>
      <w:szCs w:val="24"/>
    </w:rPr>
  </w:style>
  <w:style w:type="paragraph" w:customStyle="1" w:styleId="Style4">
    <w:name w:val="Style4"/>
    <w:basedOn w:val="1A-TDe"/>
    <w:autoRedefine/>
    <w:qFormat/>
    <w:rsid w:val="00BF51BA"/>
    <w:rPr>
      <w:lang w:val="en-US"/>
    </w:rPr>
  </w:style>
  <w:style w:type="numbering" w:customStyle="1" w:styleId="StyleOutlinenumbered16ptBoldCustomColorRGB0010Lef">
    <w:name w:val="Style Outline numbered 16 pt Bold Custom Color(RGB(0010)) Lef..."/>
    <w:basedOn w:val="NoList"/>
    <w:rsid w:val="00B40BCE"/>
    <w:pPr>
      <w:numPr>
        <w:numId w:val="30"/>
      </w:numPr>
    </w:pPr>
  </w:style>
  <w:style w:type="paragraph" w:customStyle="1" w:styleId="H3">
    <w:name w:val="H3"/>
    <w:basedOn w:val="Heading1"/>
    <w:next w:val="Heading"/>
    <w:qFormat/>
    <w:rsid w:val="000D493D"/>
    <w:pPr>
      <w:numPr>
        <w:numId w:val="31"/>
      </w:numPr>
      <w:spacing w:before="120" w:after="120"/>
    </w:pPr>
    <w:rPr>
      <w:szCs w:val="32"/>
    </w:rPr>
  </w:style>
  <w:style w:type="paragraph" w:customStyle="1" w:styleId="H2">
    <w:name w:val="H2"/>
    <w:basedOn w:val="Heading2"/>
    <w:next w:val="Heading2"/>
    <w:qFormat/>
    <w:rsid w:val="00D320EA"/>
    <w:rPr>
      <w:color w:val="00000A"/>
      <w:sz w:val="32"/>
      <w:szCs w:val="32"/>
    </w:rPr>
  </w:style>
  <w:style w:type="paragraph" w:styleId="BalloonText">
    <w:name w:val="Balloon Text"/>
    <w:basedOn w:val="Normal"/>
    <w:link w:val="BalloonTextChar"/>
    <w:uiPriority w:val="99"/>
    <w:semiHidden/>
    <w:unhideWhenUsed/>
    <w:rsid w:val="00814F0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F02"/>
    <w:rPr>
      <w:rFonts w:ascii="Tahoma" w:eastAsia="Andale Sans UI" w:hAnsi="Tahoma" w:cs="Tahoma"/>
      <w:kern w:val="1"/>
      <w:sz w:val="16"/>
      <w:szCs w:val="16"/>
    </w:rPr>
  </w:style>
  <w:style w:type="paragraph" w:styleId="Bibliography">
    <w:name w:val="Bibliography"/>
    <w:basedOn w:val="Normal"/>
    <w:next w:val="Normal"/>
    <w:uiPriority w:val="37"/>
    <w:unhideWhenUsed/>
    <w:rsid w:val="00EF31A9"/>
  </w:style>
  <w:style w:type="character" w:styleId="PlaceholderText">
    <w:name w:val="Placeholder Text"/>
    <w:basedOn w:val="DefaultParagraphFont"/>
    <w:uiPriority w:val="99"/>
    <w:semiHidden/>
    <w:rsid w:val="004E7A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93599726">
      <w:bodyDiv w:val="1"/>
      <w:marLeft w:val="0"/>
      <w:marRight w:val="0"/>
      <w:marTop w:val="0"/>
      <w:marBottom w:val="0"/>
      <w:divBdr>
        <w:top w:val="none" w:sz="0" w:space="0" w:color="auto"/>
        <w:left w:val="none" w:sz="0" w:space="0" w:color="auto"/>
        <w:bottom w:val="none" w:sz="0" w:space="0" w:color="auto"/>
        <w:right w:val="none" w:sz="0" w:space="0" w:color="auto"/>
      </w:divBdr>
    </w:div>
    <w:div w:id="176431930">
      <w:bodyDiv w:val="1"/>
      <w:marLeft w:val="0"/>
      <w:marRight w:val="0"/>
      <w:marTop w:val="0"/>
      <w:marBottom w:val="0"/>
      <w:divBdr>
        <w:top w:val="none" w:sz="0" w:space="0" w:color="auto"/>
        <w:left w:val="none" w:sz="0" w:space="0" w:color="auto"/>
        <w:bottom w:val="none" w:sz="0" w:space="0" w:color="auto"/>
        <w:right w:val="none" w:sz="0" w:space="0" w:color="auto"/>
      </w:divBdr>
    </w:div>
    <w:div w:id="223105724">
      <w:bodyDiv w:val="1"/>
      <w:marLeft w:val="0"/>
      <w:marRight w:val="0"/>
      <w:marTop w:val="0"/>
      <w:marBottom w:val="0"/>
      <w:divBdr>
        <w:top w:val="none" w:sz="0" w:space="0" w:color="auto"/>
        <w:left w:val="none" w:sz="0" w:space="0" w:color="auto"/>
        <w:bottom w:val="none" w:sz="0" w:space="0" w:color="auto"/>
        <w:right w:val="none" w:sz="0" w:space="0" w:color="auto"/>
      </w:divBdr>
    </w:div>
    <w:div w:id="357236800">
      <w:bodyDiv w:val="1"/>
      <w:marLeft w:val="0"/>
      <w:marRight w:val="0"/>
      <w:marTop w:val="0"/>
      <w:marBottom w:val="0"/>
      <w:divBdr>
        <w:top w:val="none" w:sz="0" w:space="0" w:color="auto"/>
        <w:left w:val="none" w:sz="0" w:space="0" w:color="auto"/>
        <w:bottom w:val="none" w:sz="0" w:space="0" w:color="auto"/>
        <w:right w:val="none" w:sz="0" w:space="0" w:color="auto"/>
      </w:divBdr>
    </w:div>
    <w:div w:id="687681052">
      <w:bodyDiv w:val="1"/>
      <w:marLeft w:val="0"/>
      <w:marRight w:val="0"/>
      <w:marTop w:val="0"/>
      <w:marBottom w:val="0"/>
      <w:divBdr>
        <w:top w:val="none" w:sz="0" w:space="0" w:color="auto"/>
        <w:left w:val="none" w:sz="0" w:space="0" w:color="auto"/>
        <w:bottom w:val="none" w:sz="0" w:space="0" w:color="auto"/>
        <w:right w:val="none" w:sz="0" w:space="0" w:color="auto"/>
      </w:divBdr>
    </w:div>
    <w:div w:id="869101846">
      <w:bodyDiv w:val="1"/>
      <w:marLeft w:val="0"/>
      <w:marRight w:val="0"/>
      <w:marTop w:val="0"/>
      <w:marBottom w:val="0"/>
      <w:divBdr>
        <w:top w:val="none" w:sz="0" w:space="0" w:color="auto"/>
        <w:left w:val="none" w:sz="0" w:space="0" w:color="auto"/>
        <w:bottom w:val="none" w:sz="0" w:space="0" w:color="auto"/>
        <w:right w:val="none" w:sz="0" w:space="0" w:color="auto"/>
      </w:divBdr>
    </w:div>
    <w:div w:id="891387685">
      <w:bodyDiv w:val="1"/>
      <w:marLeft w:val="0"/>
      <w:marRight w:val="0"/>
      <w:marTop w:val="0"/>
      <w:marBottom w:val="0"/>
      <w:divBdr>
        <w:top w:val="none" w:sz="0" w:space="0" w:color="auto"/>
        <w:left w:val="none" w:sz="0" w:space="0" w:color="auto"/>
        <w:bottom w:val="none" w:sz="0" w:space="0" w:color="auto"/>
        <w:right w:val="none" w:sz="0" w:space="0" w:color="auto"/>
      </w:divBdr>
    </w:div>
    <w:div w:id="1067653611">
      <w:bodyDiv w:val="1"/>
      <w:marLeft w:val="0"/>
      <w:marRight w:val="0"/>
      <w:marTop w:val="0"/>
      <w:marBottom w:val="0"/>
      <w:divBdr>
        <w:top w:val="none" w:sz="0" w:space="0" w:color="auto"/>
        <w:left w:val="none" w:sz="0" w:space="0" w:color="auto"/>
        <w:bottom w:val="none" w:sz="0" w:space="0" w:color="auto"/>
        <w:right w:val="none" w:sz="0" w:space="0" w:color="auto"/>
      </w:divBdr>
    </w:div>
    <w:div w:id="1383485931">
      <w:bodyDiv w:val="1"/>
      <w:marLeft w:val="0"/>
      <w:marRight w:val="0"/>
      <w:marTop w:val="0"/>
      <w:marBottom w:val="0"/>
      <w:divBdr>
        <w:top w:val="none" w:sz="0" w:space="0" w:color="auto"/>
        <w:left w:val="none" w:sz="0" w:space="0" w:color="auto"/>
        <w:bottom w:val="none" w:sz="0" w:space="0" w:color="auto"/>
        <w:right w:val="none" w:sz="0" w:space="0" w:color="auto"/>
      </w:divBdr>
    </w:div>
    <w:div w:id="1463885835">
      <w:bodyDiv w:val="1"/>
      <w:marLeft w:val="0"/>
      <w:marRight w:val="0"/>
      <w:marTop w:val="0"/>
      <w:marBottom w:val="0"/>
      <w:divBdr>
        <w:top w:val="none" w:sz="0" w:space="0" w:color="auto"/>
        <w:left w:val="none" w:sz="0" w:space="0" w:color="auto"/>
        <w:bottom w:val="none" w:sz="0" w:space="0" w:color="auto"/>
        <w:right w:val="none" w:sz="0" w:space="0" w:color="auto"/>
      </w:divBdr>
    </w:div>
    <w:div w:id="1632202988">
      <w:bodyDiv w:val="1"/>
      <w:marLeft w:val="0"/>
      <w:marRight w:val="0"/>
      <w:marTop w:val="0"/>
      <w:marBottom w:val="0"/>
      <w:divBdr>
        <w:top w:val="none" w:sz="0" w:space="0" w:color="auto"/>
        <w:left w:val="none" w:sz="0" w:space="0" w:color="auto"/>
        <w:bottom w:val="none" w:sz="0" w:space="0" w:color="auto"/>
        <w:right w:val="none" w:sz="0" w:space="0" w:color="auto"/>
      </w:divBdr>
    </w:div>
    <w:div w:id="1742216359">
      <w:bodyDiv w:val="1"/>
      <w:marLeft w:val="0"/>
      <w:marRight w:val="0"/>
      <w:marTop w:val="0"/>
      <w:marBottom w:val="0"/>
      <w:divBdr>
        <w:top w:val="none" w:sz="0" w:space="0" w:color="auto"/>
        <w:left w:val="none" w:sz="0" w:space="0" w:color="auto"/>
        <w:bottom w:val="none" w:sz="0" w:space="0" w:color="auto"/>
        <w:right w:val="none" w:sz="0" w:space="0" w:color="auto"/>
      </w:divBdr>
    </w:div>
    <w:div w:id="213597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image" Target="media/image17.emf"/><Relationship Id="rId47" Type="http://schemas.openxmlformats.org/officeDocument/2006/relationships/image" Target="media/image20.wmf"/><Relationship Id="rId63" Type="http://schemas.openxmlformats.org/officeDocument/2006/relationships/oleObject" Target="embeddings/oleObject23.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wmf"/><Relationship Id="rId37" Type="http://schemas.openxmlformats.org/officeDocument/2006/relationships/oleObject" Target="embeddings/oleObject14.bin"/><Relationship Id="rId40" Type="http://schemas.openxmlformats.org/officeDocument/2006/relationships/image" Target="media/image16.emf"/><Relationship Id="rId45" Type="http://schemas.openxmlformats.org/officeDocument/2006/relationships/oleObject" Target="embeddings/oleObject18.bin"/><Relationship Id="rId53" Type="http://schemas.openxmlformats.org/officeDocument/2006/relationships/image" Target="media/image26.jpeg"/><Relationship Id="rId58" Type="http://schemas.openxmlformats.org/officeDocument/2006/relationships/image" Target="media/image29.png"/><Relationship Id="rId66" Type="http://schemas.openxmlformats.org/officeDocument/2006/relationships/image" Target="media/image3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2.bin"/><Relationship Id="rId19" Type="http://schemas.openxmlformats.org/officeDocument/2006/relationships/oleObject" Target="embeddings/oleObject5.bin"/><Relationship Id="rId14" Type="http://schemas.openxmlformats.org/officeDocument/2006/relationships/image" Target="media/image3.w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wmf"/><Relationship Id="rId56" Type="http://schemas.openxmlformats.org/officeDocument/2006/relationships/image" Target="media/image28.wmf"/><Relationship Id="rId64" Type="http://schemas.openxmlformats.org/officeDocument/2006/relationships/image" Target="media/image32.png"/><Relationship Id="rId69" Type="http://schemas.openxmlformats.org/officeDocument/2006/relationships/oleObject" Target="embeddings/oleObject26.bin"/><Relationship Id="rId8" Type="http://schemas.openxmlformats.org/officeDocument/2006/relationships/header" Target="header1.xml"/><Relationship Id="rId51" Type="http://schemas.openxmlformats.org/officeDocument/2006/relationships/image" Target="media/image24.jpeg"/><Relationship Id="rId72"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emf"/><Relationship Id="rId46" Type="http://schemas.openxmlformats.org/officeDocument/2006/relationships/image" Target="media/image19.wmf"/><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6.wmf"/><Relationship Id="rId41" Type="http://schemas.openxmlformats.org/officeDocument/2006/relationships/oleObject" Target="embeddings/oleObject16.bin"/><Relationship Id="rId54" Type="http://schemas.openxmlformats.org/officeDocument/2006/relationships/image" Target="media/image27.wmf"/><Relationship Id="rId62" Type="http://schemas.openxmlformats.org/officeDocument/2006/relationships/image" Target="media/image31.png"/><Relationship Id="rId70" Type="http://schemas.openxmlformats.org/officeDocument/2006/relationships/image" Target="media/image3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image" Target="media/image14.emf"/><Relationship Id="rId49" Type="http://schemas.openxmlformats.org/officeDocument/2006/relationships/image" Target="media/image22.jpeg"/><Relationship Id="rId57" Type="http://schemas.openxmlformats.org/officeDocument/2006/relationships/oleObject" Target="embeddings/oleObject20.bin"/><Relationship Id="rId10" Type="http://schemas.openxmlformats.org/officeDocument/2006/relationships/image" Target="media/image1.wmf"/><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5.jpeg"/><Relationship Id="rId60" Type="http://schemas.openxmlformats.org/officeDocument/2006/relationships/image" Target="media/image30.png"/><Relationship Id="rId65" Type="http://schemas.openxmlformats.org/officeDocument/2006/relationships/oleObject" Target="embeddings/oleObject24.bin"/><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oleObject" Target="embeddings/oleObject15.bin"/><Relationship Id="rId34" Type="http://schemas.openxmlformats.org/officeDocument/2006/relationships/image" Target="media/image13.emf"/><Relationship Id="rId50" Type="http://schemas.openxmlformats.org/officeDocument/2006/relationships/image" Target="media/image23.jpeg"/><Relationship Id="rId55" Type="http://schemas.openxmlformats.org/officeDocument/2006/relationships/oleObject" Target="embeddings/oleObject19.bin"/><Relationship Id="rId7" Type="http://schemas.openxmlformats.org/officeDocument/2006/relationships/endnotes" Target="endnotes.xml"/><Relationship Id="rId71" Type="http://schemas.openxmlformats.org/officeDocument/2006/relationships/image" Target="media/image36.jpeg"/></Relationships>
</file>

<file path=word/_rels/footnotes.xml.rels><?xml version="1.0" encoding="UTF-8" standalone="yes"?>
<Relationships xmlns="http://schemas.openxmlformats.org/package/2006/relationships"><Relationship Id="rId1" Type="http://schemas.openxmlformats.org/officeDocument/2006/relationships/hyperlink" Target="http://decsai.ugr.es/cvg/dbimage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Raj12</b:Tag>
    <b:SourceType>JournalArticle</b:SourceType>
    <b:Guid>{DAE0AE35-3A66-4F9B-A93D-2FD7041DD2E1}</b:Guid>
    <b:Author>
      <b:Author>
        <b:NameList>
          <b:Person>
            <b:Last>Rajesh Dass</b:Last>
            <b:First>Priyanka,</b:First>
            <b:Middle>Swapna Devi</b:Middle>
          </b:Person>
        </b:NameList>
      </b:Author>
    </b:Author>
    <b:Title>Image Segmentation Techniques</b:Title>
    <b:Year>2012</b:Year>
    <b:JournalName>International Journal on Electronics &amp; Communication Technology</b:JournalName>
    <b:Month>Jan-March</b:Month>
    <b:Volume>3</b:Volume>
    <b:Issue>1</b:Issue>
    <b:RefOrder>1</b:RefOrder>
  </b:Source>
  <b:Source>
    <b:Tag>Man13</b:Tag>
    <b:SourceType>JournalArticle</b:SourceType>
    <b:Guid>{CFDB4589-E46F-4B2B-9B7A-E603FFB0E137}</b:Guid>
    <b:Author>
      <b:Author>
        <b:NameList>
          <b:Person>
            <b:Last>Manjusha Singh</b:Last>
            <b:First>Abhishek</b:First>
            <b:Middle>Misal</b:Middle>
          </b:Person>
        </b:NameList>
      </b:Author>
    </b:Author>
    <b:Title>A survey paper on various visual image segmentation techniques</b:Title>
    <b:JournalName>International Journal of Computer Science and Management Research</b:JournalName>
    <b:Year>2013</b:Year>
    <b:Month>Jan.</b:Month>
    <b:Volume>2</b:Volume>
    <b:Issue>1</b:Issue>
    <b:RefOrder>2</b:RefOrder>
  </b:Source>
  <b:Source>
    <b:Tag>BoP13</b:Tag>
    <b:SourceType>JournalArticle</b:SourceType>
    <b:Guid>{7C1C6E3A-BCF1-44B6-BCDA-24BED39DA77F}</b:Guid>
    <b:Author>
      <b:Author>
        <b:NameList>
          <b:Person>
            <b:Last>Bo Peng</b:Last>
            <b:First>Lei</b:First>
            <b:Middle>Zhang, David Zhang</b:Middle>
          </b:Person>
        </b:NameList>
      </b:Author>
    </b:Author>
    <b:Title>A survey of graph theoretical approaches to image segmentation</b:Title>
    <b:JournalName>Pattern Recognition</b:JournalName>
    <b:Year>2013</b:Year>
    <b:Month>March</b:Month>
    <b:Pages>1020-1038</b:Pages>
    <b:Volume>46</b:Volume>
    <b:Issue>3</b:Issue>
    <b:RefOrder>3</b:RefOrder>
  </b:Source>
  <b:Source>
    <b:Tag>CTZ71</b:Tag>
    <b:SourceType>JournalArticle</b:SourceType>
    <b:Guid>{E413F6F0-B97E-49F9-9ABD-2A62E4A477A4}</b:Guid>
    <b:Author>
      <b:Author>
        <b:NameList>
          <b:Person>
            <b:Last>Zahn</b:Last>
            <b:First>C.T.</b:First>
          </b:Person>
        </b:NameList>
      </b:Author>
    </b:Author>
    <b:Title>Graph-theoretic methods for detecting and describing gestalt clusters</b:Title>
    <b:JournalName>IEEE Transactions on Computing</b:JournalName>
    <b:Year>1971</b:Year>
    <b:Pages>68-86</b:Pages>
    <b:Volume>20</b:Volume>
    <b:RefOrder>8</b:RefOrder>
  </b:Source>
  <b:Source>
    <b:Tag>PFF04</b:Tag>
    <b:SourceType>JournalArticle</b:SourceType>
    <b:Guid>{151C1A8E-DF4A-431C-A557-A9F590C551BC}</b:Guid>
    <b:Author>
      <b:Author>
        <b:NameList>
          <b:Person>
            <b:Last>P.F. Felzenszwalb</b:Last>
            <b:First>D.P.</b:First>
            <b:Middle>Huttenlocher</b:Middle>
          </b:Person>
        </b:NameList>
      </b:Author>
    </b:Author>
    <b:Title>Efficient graph based image segmetnation</b:Title>
    <b:JournalName>International Journal of Computer Vision</b:JournalName>
    <b:Year>2004</b:Year>
    <b:Month>Sept</b:Month>
    <b:Pages>167-181</b:Pages>
    <b:Volume>59</b:Volume>
    <b:Issue>2</b:Issue>
    <b:RefOrder>4</b:RefOrder>
  </b:Source>
  <b:Source>
    <b:Tag>SHK97</b:Tag>
    <b:SourceType>JournalArticle</b:SourceType>
    <b:Guid>{57825732-FF15-4EE0-934A-5F5B1B3B987E}</b:Guid>
    <b:Author>
      <b:Author>
        <b:NameList>
          <b:Person>
            <b:Last>S.H. Kwok</b:Last>
            <b:First>A.G.</b:First>
            <b:Middle>Constantinides</b:Middle>
          </b:Person>
        </b:NameList>
      </b:Author>
    </b:Author>
    <b:Title>A Fast Recursive Shortest Spanning Tree for Image Segmentation and Edge Detection</b:Title>
    <b:JournalName>IEEE TRANS. on Image processing</b:JournalName>
    <b:Year>1997</b:Year>
    <b:Pages>328-332</b:Pages>
    <b:Volume>6</b:Volume>
    <b:Issue>2</b:Issue>
    <b:RefOrder>5</b:RefOrder>
  </b:Source>
  <b:Source>
    <b:Tag>Sis01</b:Tag>
    <b:SourceType>ConferenceProceedings</b:SourceType>
    <b:Guid>{26257E9C-83C9-4029-B4E5-28E2C1E1A157}</b:Guid>
    <b:Author>
      <b:Author>
        <b:NameList>
          <b:Person>
            <b:Last>Siskind</b:Last>
            <b:First>S.</b:First>
            <b:Middle>Wang and J.M.</b:Middle>
          </b:Person>
        </b:NameList>
      </b:Author>
    </b:Author>
    <b:Title>Image Segmentation with Minimum Mean Cut</b:Title>
    <b:JournalName>Computer Vision, 2001. ICCV 2001. Proceedings. Eighth IEEE International Conference on </b:JournalName>
    <b:Year>2001</b:Year>
    <b:Pages>517-524</b:Pages>
    <b:Volume>1</b:Volume>
    <b:ConferenceName>IEEE International Conference on Computer Vision, ICCV 2001</b:ConferenceName>
    <b:RefOrder>6</b:RefOrder>
  </b:Source>
  <b:Source>
    <b:Tag>Shi00</b:Tag>
    <b:SourceType>JournalArticle</b:SourceType>
    <b:Guid>{F10A4335-2527-4B82-99D8-9061FD2FF30E}</b:Guid>
    <b:Author>
      <b:Author>
        <b:NameList>
          <b:Person>
            <b:Last>Shi</b:Last>
            <b:First>J.</b:First>
          </b:Person>
          <b:Person>
            <b:Last>Malik</b:Last>
            <b:First>J.</b:First>
          </b:Person>
        </b:NameList>
      </b:Author>
    </b:Author>
    <b:Title>Normalized Cuts and Image Segmentation</b:Title>
    <b:Pages>888-905</b:Pages>
    <b:Year>2000</b:Year>
    <b:JournalName>Pattern Analysis and Machine Intelligence, IEEE Trans.</b:JournalName>
    <b:Volume>22</b:Volume>
    <b:Issue>8</b:Issue>
    <b:RefOrder>9</b:RefOrder>
  </b:Source>
  <b:Source>
    <b:Tag>Son03</b:Tag>
    <b:SourceType>JournalArticle</b:SourceType>
    <b:Guid>{5CBD616C-2017-4D24-A8D4-6A414FD627C1}</b:Guid>
    <b:Author>
      <b:Author>
        <b:NameList>
          <b:Person>
            <b:Last>Wang</b:Last>
            <b:First>Song</b:First>
          </b:Person>
          <b:Person>
            <b:Last>Siskind</b:Last>
            <b:First>J.M.</b:First>
          </b:Person>
        </b:NameList>
      </b:Author>
    </b:Author>
    <b:Title>Image Segmentation with Ratio Cut</b:Title>
    <b:JournalName>Pattern Analysis and Machine Intelligence, IEEE Trans.</b:JournalName>
    <b:Year>2003</b:Year>
    <b:Pages>675-690</b:Pages>
    <b:Volume>25</b:Volume>
    <b:Issue>6</b:Issue>
    <b:RefOrder>7</b:RefOrder>
  </b:Source>
  <b:Source>
    <b:Tag>Agu12</b:Tag>
    <b:SourceType>JournalArticle</b:SourceType>
    <b:Guid>{A20BB242-1E42-47F9-B6F9-D72831360807}</b:Guid>
    <b:Author>
      <b:Author>
        <b:NameList>
          <b:Person>
            <b:Last>Agulleiro JI</b:Last>
            <b:First>Vázquez</b:First>
            <b:Middle>F, Garzón EM, Fernández JJ.</b:Middle>
          </b:Person>
        </b:NameList>
      </b:Author>
    </b:Author>
    <b:Title>Hybrid computing:CPUþGPU co-processinganditsapplicationto</b:Title>
    <b:JournalName>Ultramicroscopy at SciVerse ScienceDirect</b:JournalName>
    <b:Year>2012</b:Year>
    <b:Month>Feb</b:Month>
    <b:Pages>109-114</b:Pages>
    <b:Issue>115</b:Issue>
    <b:RefOrder>15</b:RefOrder>
  </b:Source>
  <b:Source>
    <b:Tag>Atu</b:Tag>
    <b:SourceType>JournalArticle</b:SourceType>
    <b:Guid>{7F1A3EF7-8162-4715-AD54-B2C2ECF373F7}</b:Guid>
    <b:Title>A tutorial on Spectral Clustering</b:Title>
    <b:Author>
      <b:Author>
        <b:NameList>
          <b:Person>
            <b:Last>Luxburg</b:Last>
            <b:First>Ulrike</b:First>
            <b:Middle>von</b:Middle>
          </b:Person>
        </b:NameList>
      </b:Author>
    </b:Author>
    <b:Year>2007</b:Year>
    <b:RefOrder>12</b:RefOrder>
  </b:Source>
  <b:Source>
    <b:Tag>Bel08</b:Tag>
    <b:SourceType>Report</b:SourceType>
    <b:Guid>{517150EB-9B1D-4D89-83E4-9C34EC08E697}</b:Guid>
    <b:Author>
      <b:Author>
        <b:NameList>
          <b:Person>
            <b:Last>Bell</b:Last>
            <b:First>Nathan</b:First>
          </b:Person>
          <b:Person>
            <b:Last>Garland</b:Last>
            <b:First>Michael</b:First>
          </b:Person>
        </b:NameList>
      </b:Author>
    </b:Author>
    <b:Title>Efficient Sparse Matrix-Vector Multiplication on CUDA</b:Title>
    <b:Year>2008</b:Year>
    <b:Institution>NVIDIA Technical Report</b:Institution>
    <b:RefOrder>16</b:RefOrder>
  </b:Source>
  <b:Source>
    <b:Tag>Jan02</b:Tag>
    <b:SourceType>Book</b:SourceType>
    <b:Guid>{578E46EF-7DF0-4B40-9438-60ED75761772}</b:Guid>
    <b:Author>
      <b:Author>
        <b:NameList>
          <b:Person>
            <b:Last>Cullum</b:Last>
            <b:First>Jane</b:First>
            <b:Middle>K.</b:Middle>
          </b:Person>
          <b:Person>
            <b:Last>Willoughby</b:Last>
            <b:First>Ralph</b:First>
            <b:Middle>A.</b:Middle>
          </b:Person>
        </b:NameList>
      </b:Author>
    </b:Author>
    <b:Title>Lanczos Algorithms for Large Symmetric Eigenvalue Computations</b:Title>
    <b:Year>2002</b:Year>
    <b:CountryRegion>USA</b:CountryRegion>
    <b:Publisher>Society for Industrial and Applied Mathematics Philadelphia</b:Publisher>
    <b:Edition>2nd</b:Edition>
    <b:RefOrder>17</b:RefOrder>
  </b:Source>
  <b:Source>
    <b:Tag>Nat11</b:Tag>
    <b:SourceType>Report</b:SourceType>
    <b:Guid>{C3439405-078C-433C-A4DA-3C1E2C592B50}</b:Guid>
    <b:Author>
      <b:Author>
        <b:NameList>
          <b:Person>
            <b:Last>Whitehead</b:Last>
            <b:First>Nathan</b:First>
          </b:Person>
          <b:Person>
            <b:Last>Fit-florea</b:Last>
            <b:First>Alex</b:First>
          </b:Person>
        </b:NameList>
      </b:Author>
    </b:Author>
    <b:Title>Precision and Performance: Floating Point and IEEE 754 Compliance for NVIDIA GPUs</b:Title>
    <b:Year>2011</b:Year>
    <b:Institution>NVidia Technical White Paper</b:Institution>
    <b:RefOrder>18</b:RefOrder>
  </b:Source>
  <b:Source>
    <b:Tag>ZWu93</b:Tag>
    <b:SourceType>JournalArticle</b:SourceType>
    <b:Guid>{9FDECBC0-1D67-463E-BC8D-8577C8743DA6}</b:Guid>
    <b:Author>
      <b:Author>
        <b:NameList>
          <b:Person>
            <b:Last>Leahy</b:Last>
            <b:First>Z.</b:First>
            <b:Middle>and Wu , R.</b:Middle>
          </b:Person>
        </b:NameList>
      </b:Author>
    </b:Author>
    <b:Title>An optimal graph theoretic approach to data clustering Theory and its application to image segmentation</b:Title>
    <b:JournalName>Pattern Analysis and Machine Intelligence, IEEE Trans</b:JournalName>
    <b:Year>1993</b:Year>
    <b:Month>Nov</b:Month>
    <b:Pages>1101-1113</b:Pages>
    <b:Volume>15</b:Volume>
    <b:Issue>11</b:Issue>
    <b:RefOrder>11</b:RefOrder>
  </b:Source>
  <b:Source>
    <b:Tag>Sou13</b:Tag>
    <b:SourceType>JournalArticle</b:SourceType>
    <b:Guid>{88562BC3-069A-4885-9159-9BB10EB9A10E}</b:Guid>
    <b:Author>
      <b:Author>
        <b:NameList>
          <b:Person>
            <b:Last>Ghosh</b:Last>
            <b:First>Soumi</b:First>
          </b:Person>
          <b:Person>
            <b:Last>Dubey</b:Last>
            <b:First>Sanjay</b:First>
            <b:Middle>Kumar</b:Middle>
          </b:Person>
        </b:NameList>
      </b:Author>
    </b:Author>
    <b:Title>Comparative analysis of K-means and Fuzzy C-means algorithms</b:Title>
    <b:Year>2013</b:Year>
    <b:JournalName>International Journal of Advanced Computer Science and Applications</b:JournalName>
    <b:Volume>4</b:Volume>
    <b:Issue>4</b:Issue>
    <b:RefOrder>13</b:RefOrder>
  </b:Source>
  <b:Source>
    <b:Tag>Oli12</b:Tag>
    <b:SourceType>BookSection</b:SourceType>
    <b:Guid>{9E7BEB91-E95D-4F0A-91CA-A6F6DC062F8F}</b:Guid>
    <b:Author>
      <b:Author>
        <b:NameList>
          <b:Person>
            <b:Last>Lezoray</b:Last>
            <b:First>Olivier</b:First>
          </b:Person>
          <b:Person>
            <b:Last>Grady</b:Last>
            <b:First>Leo</b:First>
          </b:Person>
        </b:NameList>
      </b:Author>
    </b:Author>
    <b:Year>Jul 3, 2012</b:Year>
    <b:Publisher>CRC Press</b:Publisher>
    <b:BookTitle>Image Processing and Analysis with Graphs- Theory and Practice</b:BookTitle>
    <b:RefOrder>10</b:RefOrder>
  </b:Source>
  <b:Source>
    <b:Tag>NVI11</b:Tag>
    <b:SourceType>Report</b:SourceType>
    <b:Guid>{5C35BBCB-FCA7-41E6-92BE-C426A4C9F86B}</b:Guid>
    <b:Author>
      <b:Author>
        <b:NameList>
          <b:Person>
            <b:Last>Group</b:Last>
            <b:First>NVIDIA</b:First>
          </b:Person>
        </b:NameList>
      </b:Author>
    </b:Author>
    <b:Title>NVIDIA CUDA C Programming Guide version 4.1</b:Title>
    <b:Year>2011</b:Year>
    <b:Institution>NVIDIA Corporation</b:Institution>
    <b:RefOrder>14</b:RefOrder>
  </b:Source>
</b:Sources>
</file>

<file path=customXml/itemProps1.xml><?xml version="1.0" encoding="utf-8"?>
<ds:datastoreItem xmlns:ds="http://schemas.openxmlformats.org/officeDocument/2006/customXml" ds:itemID="{438C77C9-5141-437D-8E20-FC1A006A6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58</Pages>
  <Words>13680</Words>
  <Characters>77978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Nguyễn Minh Hiến</cp:lastModifiedBy>
  <cp:revision>6</cp:revision>
  <cp:lastPrinted>2014-01-06T19:39:00Z</cp:lastPrinted>
  <dcterms:created xsi:type="dcterms:W3CDTF">2021-01-25T08:58:00Z</dcterms:created>
  <dcterms:modified xsi:type="dcterms:W3CDTF">2021-03-30T15:16:00Z</dcterms:modified>
</cp:coreProperties>
</file>